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F2907" w:rsidRPr="00E9195A" w:rsidRDefault="001F2907">
      <w:pPr>
        <w:jc w:val="center"/>
        <w:rPr>
          <w:b/>
          <w:sz w:val="28"/>
          <w:szCs w:val="28"/>
        </w:rPr>
      </w:pPr>
      <w:r w:rsidRPr="00E9195A">
        <w:rPr>
          <w:b/>
          <w:sz w:val="28"/>
          <w:szCs w:val="28"/>
        </w:rPr>
        <w:t>FACULDADE DE TECNOLOGIA DE SÃO JOSÉ DOS CAMPOS</w:t>
      </w:r>
    </w:p>
    <w:p w:rsidR="001F2907" w:rsidRPr="00E9195A" w:rsidRDefault="001F2907">
      <w:pPr>
        <w:jc w:val="center"/>
      </w:pPr>
      <w:r w:rsidRPr="00E9195A">
        <w:rPr>
          <w:b/>
          <w:sz w:val="28"/>
          <w:szCs w:val="28"/>
        </w:rPr>
        <w:t xml:space="preserve">FATEC PROFESSOR </w:t>
      </w:r>
      <w:r w:rsidRPr="00E9195A">
        <w:rPr>
          <w:b/>
          <w:caps/>
          <w:sz w:val="28"/>
          <w:szCs w:val="28"/>
        </w:rPr>
        <w:t>Jessen Vidal</w:t>
      </w:r>
    </w:p>
    <w:p w:rsidR="001F2907" w:rsidRPr="00E9195A" w:rsidRDefault="001F2907"/>
    <w:p w:rsidR="001F2907" w:rsidRPr="00E9195A" w:rsidRDefault="001F2907">
      <w:pPr>
        <w:jc w:val="center"/>
        <w:rPr>
          <w:b/>
        </w:rPr>
      </w:pPr>
    </w:p>
    <w:p w:rsidR="001F2907" w:rsidRPr="00E9195A" w:rsidRDefault="001F2907">
      <w:pPr>
        <w:jc w:val="center"/>
        <w:rPr>
          <w:b/>
        </w:rPr>
      </w:pPr>
    </w:p>
    <w:p w:rsidR="001F2907" w:rsidRPr="00E9195A" w:rsidRDefault="001F2907">
      <w:pPr>
        <w:jc w:val="center"/>
        <w:rPr>
          <w:b/>
        </w:rPr>
      </w:pPr>
    </w:p>
    <w:p w:rsidR="001F2907" w:rsidRPr="00E9195A" w:rsidRDefault="001F2907">
      <w:pPr>
        <w:jc w:val="center"/>
        <w:rPr>
          <w:b/>
        </w:rPr>
      </w:pPr>
    </w:p>
    <w:p w:rsidR="001F2907" w:rsidRPr="00E9195A" w:rsidRDefault="001F2907">
      <w:pPr>
        <w:jc w:val="center"/>
        <w:rPr>
          <w:b/>
        </w:rPr>
      </w:pPr>
    </w:p>
    <w:p w:rsidR="001F2907" w:rsidRPr="00E9195A" w:rsidRDefault="001F2907">
      <w:pPr>
        <w:jc w:val="center"/>
        <w:rPr>
          <w:b/>
        </w:rPr>
      </w:pPr>
    </w:p>
    <w:p w:rsidR="001F2907" w:rsidRPr="00E9195A" w:rsidRDefault="001F2907">
      <w:pPr>
        <w:jc w:val="center"/>
        <w:rPr>
          <w:b/>
        </w:rPr>
      </w:pPr>
    </w:p>
    <w:p w:rsidR="001F2907" w:rsidRPr="00E9195A" w:rsidRDefault="001F2907" w:rsidP="00002190">
      <w:pPr>
        <w:jc w:val="center"/>
        <w:rPr>
          <w:b/>
        </w:rPr>
      </w:pPr>
      <w:r w:rsidRPr="00E9195A">
        <w:rPr>
          <w:b/>
          <w:sz w:val="28"/>
          <w:szCs w:val="28"/>
        </w:rPr>
        <w:t>LUIZ CARLOS FARIAS DA SILVA</w:t>
      </w:r>
    </w:p>
    <w:p w:rsidR="001F2907" w:rsidRPr="00E9195A" w:rsidRDefault="001F2907">
      <w:pPr>
        <w:rPr>
          <w:b/>
        </w:rPr>
      </w:pPr>
    </w:p>
    <w:p w:rsidR="001F2907" w:rsidRPr="00E9195A" w:rsidRDefault="001F2907">
      <w:pPr>
        <w:jc w:val="center"/>
        <w:rPr>
          <w:b/>
        </w:rPr>
      </w:pPr>
    </w:p>
    <w:p w:rsidR="001F2907" w:rsidRPr="00E9195A" w:rsidRDefault="001B2837" w:rsidP="001B2837">
      <w:pPr>
        <w:tabs>
          <w:tab w:val="left" w:pos="8264"/>
        </w:tabs>
        <w:rPr>
          <w:b/>
        </w:rPr>
      </w:pPr>
      <w:r w:rsidRPr="00E9195A">
        <w:rPr>
          <w:b/>
        </w:rPr>
        <w:tab/>
      </w:r>
    </w:p>
    <w:p w:rsidR="001F2907" w:rsidRPr="00E9195A" w:rsidRDefault="001F2907">
      <w:pPr>
        <w:jc w:val="center"/>
        <w:rPr>
          <w:b/>
        </w:rPr>
      </w:pPr>
    </w:p>
    <w:p w:rsidR="001F2907" w:rsidRPr="00E9195A" w:rsidRDefault="001F2907">
      <w:pPr>
        <w:pStyle w:val="Corpodetexto"/>
        <w:jc w:val="center"/>
        <w:rPr>
          <w:b/>
        </w:rPr>
      </w:pPr>
    </w:p>
    <w:p w:rsidR="009E28DD" w:rsidRPr="00E9195A" w:rsidRDefault="009E28DD">
      <w:pPr>
        <w:pStyle w:val="Corpodetexto"/>
        <w:jc w:val="center"/>
        <w:rPr>
          <w:b/>
        </w:rPr>
      </w:pPr>
    </w:p>
    <w:p w:rsidR="001F2907" w:rsidRPr="00E9195A" w:rsidRDefault="001F2907">
      <w:pPr>
        <w:pStyle w:val="Corpodetexto"/>
        <w:jc w:val="center"/>
        <w:rPr>
          <w:b/>
        </w:rPr>
      </w:pPr>
    </w:p>
    <w:p w:rsidR="001F2907" w:rsidRPr="00E9195A" w:rsidRDefault="00116DD8" w:rsidP="00DA2419">
      <w:pPr>
        <w:spacing w:line="360" w:lineRule="auto"/>
        <w:jc w:val="center"/>
        <w:rPr>
          <w:b/>
        </w:rPr>
      </w:pPr>
      <w:r w:rsidRPr="00E9195A">
        <w:rPr>
          <w:b/>
          <w:sz w:val="32"/>
          <w:szCs w:val="32"/>
        </w:rPr>
        <w:t>CHATLISTEN -</w:t>
      </w:r>
      <w:r w:rsidR="001F2907" w:rsidRPr="00E9195A">
        <w:rPr>
          <w:b/>
          <w:sz w:val="32"/>
          <w:szCs w:val="32"/>
        </w:rPr>
        <w:t xml:space="preserve"> UM SISTEMA PARA DETECÇÃO DE ASSEDIADORES SEXUAIS NO </w:t>
      </w:r>
      <w:r w:rsidR="004D0D78" w:rsidRPr="00E9195A">
        <w:rPr>
          <w:b/>
          <w:sz w:val="32"/>
          <w:szCs w:val="32"/>
        </w:rPr>
        <w:t>CHAT</w:t>
      </w:r>
      <w:r w:rsidR="001F2907" w:rsidRPr="00E9195A">
        <w:rPr>
          <w:b/>
          <w:sz w:val="32"/>
          <w:szCs w:val="32"/>
        </w:rPr>
        <w:t xml:space="preserve"> DO </w:t>
      </w:r>
      <w:r w:rsidR="005474FB" w:rsidRPr="00E9195A">
        <w:rPr>
          <w:b/>
          <w:sz w:val="32"/>
          <w:szCs w:val="32"/>
        </w:rPr>
        <w:t>FACEBOOK</w:t>
      </w:r>
    </w:p>
    <w:p w:rsidR="001F2907" w:rsidRPr="00E9195A" w:rsidRDefault="001F2907">
      <w:pPr>
        <w:pStyle w:val="Corpodetexto"/>
        <w:jc w:val="center"/>
        <w:rPr>
          <w:b/>
        </w:rPr>
      </w:pPr>
    </w:p>
    <w:p w:rsidR="001F2907" w:rsidRPr="00E9195A" w:rsidRDefault="001F2907">
      <w:pPr>
        <w:pStyle w:val="Corpodetexto"/>
        <w:jc w:val="center"/>
        <w:rPr>
          <w:b/>
        </w:rPr>
      </w:pPr>
    </w:p>
    <w:p w:rsidR="001F2907" w:rsidRPr="00E9195A" w:rsidRDefault="001F2907">
      <w:pPr>
        <w:jc w:val="center"/>
        <w:rPr>
          <w:b/>
        </w:rPr>
      </w:pPr>
    </w:p>
    <w:p w:rsidR="001F2907" w:rsidRPr="00E9195A" w:rsidRDefault="001F2907">
      <w:pPr>
        <w:jc w:val="center"/>
        <w:rPr>
          <w:b/>
        </w:rPr>
      </w:pPr>
    </w:p>
    <w:p w:rsidR="001F2907" w:rsidRPr="00E9195A" w:rsidRDefault="001F2907">
      <w:pPr>
        <w:jc w:val="center"/>
        <w:rPr>
          <w:b/>
        </w:rPr>
      </w:pPr>
    </w:p>
    <w:p w:rsidR="001F2907" w:rsidRPr="00E9195A" w:rsidRDefault="001F2907">
      <w:pPr>
        <w:rPr>
          <w:b/>
        </w:rPr>
      </w:pPr>
    </w:p>
    <w:p w:rsidR="001F2907" w:rsidRPr="00E9195A" w:rsidRDefault="001F2907">
      <w:pPr>
        <w:rPr>
          <w:b/>
        </w:rPr>
      </w:pPr>
    </w:p>
    <w:p w:rsidR="001F2907" w:rsidRPr="00E9195A" w:rsidRDefault="001F2907">
      <w:pPr>
        <w:rPr>
          <w:b/>
        </w:rPr>
      </w:pPr>
    </w:p>
    <w:p w:rsidR="001F2907" w:rsidRPr="00E9195A" w:rsidRDefault="001F2907">
      <w:pPr>
        <w:rPr>
          <w:b/>
        </w:rPr>
      </w:pPr>
    </w:p>
    <w:p w:rsidR="001F2907" w:rsidRPr="00E9195A" w:rsidRDefault="001F2907">
      <w:pPr>
        <w:rPr>
          <w:b/>
        </w:rPr>
      </w:pPr>
    </w:p>
    <w:p w:rsidR="001F2907" w:rsidRPr="00E9195A" w:rsidRDefault="001F2907">
      <w:pPr>
        <w:rPr>
          <w:b/>
        </w:rPr>
      </w:pPr>
    </w:p>
    <w:p w:rsidR="001F2907" w:rsidRPr="00E9195A" w:rsidRDefault="001F2907">
      <w:pPr>
        <w:rPr>
          <w:b/>
        </w:rPr>
      </w:pPr>
    </w:p>
    <w:p w:rsidR="001F2907" w:rsidRPr="00E9195A" w:rsidRDefault="001F2907">
      <w:pPr>
        <w:rPr>
          <w:b/>
        </w:rPr>
      </w:pPr>
    </w:p>
    <w:p w:rsidR="001F2907" w:rsidRPr="00E9195A" w:rsidRDefault="001F2907">
      <w:pPr>
        <w:rPr>
          <w:b/>
        </w:rPr>
      </w:pPr>
    </w:p>
    <w:p w:rsidR="0020038E" w:rsidRPr="00E9195A" w:rsidRDefault="0020038E">
      <w:pPr>
        <w:rPr>
          <w:b/>
        </w:rPr>
      </w:pPr>
    </w:p>
    <w:p w:rsidR="001F2907" w:rsidRPr="00E9195A" w:rsidRDefault="001F2907">
      <w:pPr>
        <w:rPr>
          <w:b/>
        </w:rPr>
      </w:pPr>
    </w:p>
    <w:p w:rsidR="005040BB" w:rsidRPr="00E9195A" w:rsidRDefault="005040BB">
      <w:pPr>
        <w:rPr>
          <w:b/>
        </w:rPr>
      </w:pPr>
    </w:p>
    <w:p w:rsidR="008E059F" w:rsidRPr="00E9195A" w:rsidRDefault="008E059F">
      <w:pPr>
        <w:rPr>
          <w:b/>
        </w:rPr>
      </w:pPr>
    </w:p>
    <w:p w:rsidR="001F2907" w:rsidRPr="00E9195A" w:rsidRDefault="001F2907" w:rsidP="00DA2419">
      <w:pPr>
        <w:tabs>
          <w:tab w:val="left" w:pos="755"/>
          <w:tab w:val="center" w:pos="4535"/>
          <w:tab w:val="left" w:pos="5949"/>
        </w:tabs>
        <w:jc w:val="center"/>
        <w:rPr>
          <w:sz w:val="28"/>
        </w:rPr>
      </w:pPr>
      <w:r w:rsidRPr="00E9195A">
        <w:rPr>
          <w:sz w:val="28"/>
        </w:rPr>
        <w:t>São José dos Campos</w:t>
      </w:r>
    </w:p>
    <w:p w:rsidR="00DA2419" w:rsidRPr="00E9195A" w:rsidRDefault="00CE791E">
      <w:pPr>
        <w:tabs>
          <w:tab w:val="left" w:pos="5949"/>
        </w:tabs>
        <w:jc w:val="center"/>
        <w:rPr>
          <w:sz w:val="28"/>
        </w:rPr>
      </w:pPr>
      <w:r w:rsidRPr="00E9195A">
        <w:rPr>
          <w:sz w:val="28"/>
        </w:rPr>
        <w:t>2015</w:t>
      </w:r>
    </w:p>
    <w:p w:rsidR="001F2907" w:rsidRPr="00E9195A" w:rsidRDefault="001F2907" w:rsidP="00002190">
      <w:pPr>
        <w:jc w:val="center"/>
        <w:rPr>
          <w:b/>
          <w:sz w:val="20"/>
        </w:rPr>
      </w:pPr>
      <w:r w:rsidRPr="00E9195A">
        <w:rPr>
          <w:b/>
          <w:sz w:val="28"/>
          <w:szCs w:val="28"/>
        </w:rPr>
        <w:lastRenderedPageBreak/>
        <w:t>LUIZ CARLOS FARIAS DA SILVA</w:t>
      </w:r>
    </w:p>
    <w:p w:rsidR="001F2907" w:rsidRPr="00E9195A" w:rsidRDefault="001F2907">
      <w:pPr>
        <w:jc w:val="both"/>
        <w:rPr>
          <w:sz w:val="20"/>
        </w:rPr>
      </w:pPr>
    </w:p>
    <w:p w:rsidR="001F2907" w:rsidRPr="00E9195A" w:rsidRDefault="001F2907">
      <w:pPr>
        <w:jc w:val="both"/>
        <w:rPr>
          <w:sz w:val="20"/>
        </w:rPr>
      </w:pPr>
    </w:p>
    <w:p w:rsidR="001F2907" w:rsidRPr="00E9195A" w:rsidRDefault="001F2907">
      <w:pPr>
        <w:jc w:val="both"/>
        <w:rPr>
          <w:sz w:val="20"/>
        </w:rPr>
      </w:pPr>
    </w:p>
    <w:p w:rsidR="001F2907" w:rsidRPr="00E9195A" w:rsidRDefault="001F2907">
      <w:pPr>
        <w:jc w:val="both"/>
        <w:rPr>
          <w:sz w:val="20"/>
        </w:rPr>
      </w:pPr>
    </w:p>
    <w:p w:rsidR="001F2907" w:rsidRPr="00E9195A" w:rsidRDefault="001F2907">
      <w:pPr>
        <w:jc w:val="both"/>
        <w:rPr>
          <w:sz w:val="20"/>
        </w:rPr>
      </w:pPr>
    </w:p>
    <w:p w:rsidR="001F2907" w:rsidRPr="00E9195A" w:rsidRDefault="001F2907">
      <w:pPr>
        <w:jc w:val="both"/>
        <w:rPr>
          <w:sz w:val="20"/>
        </w:rPr>
      </w:pPr>
    </w:p>
    <w:p w:rsidR="001F2907" w:rsidRPr="00E9195A" w:rsidRDefault="001F2907">
      <w:pPr>
        <w:jc w:val="both"/>
        <w:rPr>
          <w:sz w:val="20"/>
        </w:rPr>
      </w:pPr>
    </w:p>
    <w:p w:rsidR="001F2907" w:rsidRPr="00E9195A" w:rsidRDefault="001F2907">
      <w:pPr>
        <w:jc w:val="both"/>
        <w:rPr>
          <w:sz w:val="20"/>
        </w:rPr>
      </w:pPr>
    </w:p>
    <w:p w:rsidR="001F2907" w:rsidRPr="00E9195A" w:rsidRDefault="001F2907">
      <w:pPr>
        <w:jc w:val="both"/>
        <w:rPr>
          <w:sz w:val="20"/>
        </w:rPr>
      </w:pPr>
    </w:p>
    <w:p w:rsidR="001F2907" w:rsidRPr="00E9195A" w:rsidRDefault="00116DD8" w:rsidP="00002190">
      <w:pPr>
        <w:spacing w:line="360" w:lineRule="auto"/>
        <w:jc w:val="center"/>
        <w:rPr>
          <w:b/>
        </w:rPr>
      </w:pPr>
      <w:r w:rsidRPr="00E9195A">
        <w:rPr>
          <w:b/>
          <w:sz w:val="32"/>
          <w:szCs w:val="32"/>
        </w:rPr>
        <w:t>CHATLISTEN -</w:t>
      </w:r>
      <w:r w:rsidR="001F2907" w:rsidRPr="00E9195A">
        <w:rPr>
          <w:b/>
          <w:sz w:val="32"/>
          <w:szCs w:val="32"/>
        </w:rPr>
        <w:t xml:space="preserve"> UM SISTEMA PARA DETECÇÃO DE A</w:t>
      </w:r>
      <w:r w:rsidR="008629BD" w:rsidRPr="00E9195A">
        <w:rPr>
          <w:b/>
          <w:sz w:val="32"/>
          <w:szCs w:val="32"/>
        </w:rPr>
        <w:t>SSEDIADORES SEXUAIS NO CHAT</w:t>
      </w:r>
      <w:r w:rsidR="001F2907" w:rsidRPr="00E9195A">
        <w:rPr>
          <w:b/>
          <w:sz w:val="32"/>
          <w:szCs w:val="32"/>
        </w:rPr>
        <w:t xml:space="preserve"> DO </w:t>
      </w:r>
      <w:r w:rsidR="005474FB" w:rsidRPr="00E9195A">
        <w:rPr>
          <w:b/>
          <w:sz w:val="32"/>
          <w:szCs w:val="32"/>
        </w:rPr>
        <w:t>FACEBOOK</w:t>
      </w:r>
    </w:p>
    <w:p w:rsidR="001F2907" w:rsidRPr="00E9195A" w:rsidRDefault="001F2907">
      <w:pPr>
        <w:pStyle w:val="Corpodetexto"/>
        <w:jc w:val="center"/>
        <w:rPr>
          <w:b/>
        </w:rPr>
      </w:pPr>
    </w:p>
    <w:p w:rsidR="001F2907" w:rsidRPr="00E9195A" w:rsidRDefault="001F2907">
      <w:pPr>
        <w:pStyle w:val="Corpodetexto"/>
        <w:jc w:val="center"/>
        <w:rPr>
          <w:b/>
        </w:rPr>
      </w:pPr>
    </w:p>
    <w:p w:rsidR="001F2907" w:rsidRPr="00E9195A" w:rsidRDefault="001F2907">
      <w:pPr>
        <w:pStyle w:val="Corpodetexto"/>
        <w:jc w:val="center"/>
        <w:rPr>
          <w:b/>
        </w:rPr>
      </w:pPr>
    </w:p>
    <w:p w:rsidR="001F2907" w:rsidRPr="00E9195A" w:rsidRDefault="001F2907">
      <w:pPr>
        <w:pStyle w:val="Corpodetexto"/>
        <w:jc w:val="center"/>
        <w:rPr>
          <w:b/>
        </w:rPr>
      </w:pPr>
    </w:p>
    <w:p w:rsidR="001F2907" w:rsidRPr="00E9195A" w:rsidRDefault="001F2907">
      <w:pPr>
        <w:pStyle w:val="Recuodecorpodetexto31"/>
        <w:spacing w:line="100" w:lineRule="atLeast"/>
        <w:ind w:left="4820" w:firstLine="0"/>
        <w:jc w:val="both"/>
        <w:rPr>
          <w:b/>
        </w:rPr>
      </w:pPr>
      <w:r w:rsidRPr="00E9195A">
        <w:t>Trabalho de Graduação apresentado à Faculdade de Tecnologia</w:t>
      </w:r>
      <w:r w:rsidR="00F171D9" w:rsidRPr="00E9195A">
        <w:t xml:space="preserve"> de</w:t>
      </w:r>
      <w:r w:rsidRPr="00E9195A">
        <w:t xml:space="preserve"> São José dos Campos, como parte dos requisitos necessários para a obtenção do título de Tecnólogo em Banco de Dados.</w:t>
      </w:r>
    </w:p>
    <w:p w:rsidR="001F2907" w:rsidRPr="00E9195A" w:rsidRDefault="001F2907">
      <w:pPr>
        <w:pStyle w:val="Recuodecorpodetexto31"/>
        <w:jc w:val="right"/>
        <w:rPr>
          <w:b/>
        </w:rPr>
      </w:pPr>
    </w:p>
    <w:p w:rsidR="001F2907" w:rsidRPr="00E9195A" w:rsidRDefault="001F2907">
      <w:pPr>
        <w:pStyle w:val="Recuodecorpodetexto31"/>
        <w:jc w:val="right"/>
        <w:rPr>
          <w:b/>
        </w:rPr>
      </w:pPr>
    </w:p>
    <w:p w:rsidR="001F2907" w:rsidRPr="00E9195A" w:rsidRDefault="001F2907">
      <w:pPr>
        <w:pStyle w:val="Recuodecorpodetexto31"/>
        <w:spacing w:line="100" w:lineRule="atLeast"/>
        <w:ind w:firstLine="357"/>
        <w:jc w:val="right"/>
        <w:rPr>
          <w:b/>
        </w:rPr>
      </w:pPr>
      <w:r w:rsidRPr="00E9195A">
        <w:rPr>
          <w:b/>
        </w:rPr>
        <w:t>Orientador: Professor Mestre Emanuel Mineda Carneiro</w:t>
      </w:r>
    </w:p>
    <w:p w:rsidR="001F2907" w:rsidRPr="00E9195A" w:rsidRDefault="001F2907">
      <w:pPr>
        <w:pStyle w:val="Recuodecorpodetexto31"/>
        <w:ind w:left="4536"/>
        <w:jc w:val="right"/>
        <w:rPr>
          <w:b/>
        </w:rPr>
      </w:pPr>
    </w:p>
    <w:p w:rsidR="001F2907" w:rsidRPr="00E9195A" w:rsidRDefault="001F2907">
      <w:pPr>
        <w:pStyle w:val="Recuodecorpodetexto31"/>
        <w:ind w:left="4536"/>
        <w:jc w:val="right"/>
        <w:rPr>
          <w:b/>
        </w:rPr>
      </w:pPr>
    </w:p>
    <w:p w:rsidR="001F2907" w:rsidRPr="00E9195A" w:rsidRDefault="001F2907">
      <w:pPr>
        <w:pStyle w:val="Recuodecorpodetexto31"/>
        <w:ind w:left="4536"/>
        <w:jc w:val="right"/>
        <w:rPr>
          <w:b/>
        </w:rPr>
      </w:pPr>
    </w:p>
    <w:p w:rsidR="001F2907" w:rsidRPr="00E9195A" w:rsidRDefault="001F2907">
      <w:pPr>
        <w:pStyle w:val="Recuodecorpodetexto31"/>
        <w:ind w:left="4536"/>
        <w:jc w:val="right"/>
        <w:rPr>
          <w:b/>
        </w:rPr>
      </w:pPr>
    </w:p>
    <w:p w:rsidR="006222CD" w:rsidRPr="00E9195A" w:rsidRDefault="006222CD">
      <w:pPr>
        <w:pStyle w:val="Recuodecorpodetexto31"/>
        <w:ind w:left="4536"/>
        <w:jc w:val="right"/>
        <w:rPr>
          <w:b/>
        </w:rPr>
      </w:pPr>
    </w:p>
    <w:p w:rsidR="00480D5A" w:rsidRPr="00E9195A" w:rsidRDefault="00480D5A">
      <w:pPr>
        <w:pStyle w:val="Recuodecorpodetexto31"/>
        <w:ind w:left="4536"/>
        <w:jc w:val="right"/>
        <w:rPr>
          <w:b/>
        </w:rPr>
      </w:pPr>
    </w:p>
    <w:p w:rsidR="001F2907" w:rsidRPr="00E9195A" w:rsidRDefault="001F2907" w:rsidP="0020038E">
      <w:pPr>
        <w:pStyle w:val="Recuodecorpodetexto31"/>
        <w:ind w:left="4536"/>
        <w:jc w:val="center"/>
        <w:rPr>
          <w:b/>
        </w:rPr>
      </w:pPr>
    </w:p>
    <w:p w:rsidR="001F2907" w:rsidRPr="00E9195A" w:rsidRDefault="001F2907">
      <w:pPr>
        <w:tabs>
          <w:tab w:val="left" w:pos="5949"/>
        </w:tabs>
        <w:jc w:val="center"/>
        <w:rPr>
          <w:sz w:val="28"/>
        </w:rPr>
      </w:pPr>
      <w:r w:rsidRPr="00E9195A">
        <w:rPr>
          <w:sz w:val="28"/>
        </w:rPr>
        <w:t>São José dos Campos</w:t>
      </w:r>
    </w:p>
    <w:p w:rsidR="00DA2419" w:rsidRPr="00E9195A" w:rsidRDefault="00A92A74" w:rsidP="00E8356D">
      <w:pPr>
        <w:tabs>
          <w:tab w:val="left" w:pos="5949"/>
        </w:tabs>
        <w:jc w:val="center"/>
        <w:rPr>
          <w:sz w:val="28"/>
        </w:rPr>
      </w:pPr>
      <w:r w:rsidRPr="00E9195A">
        <w:rPr>
          <w:sz w:val="28"/>
        </w:rPr>
        <w:t>2015</w:t>
      </w:r>
    </w:p>
    <w:p w:rsidR="00DA2419" w:rsidRPr="00E9195A" w:rsidRDefault="00DA2419" w:rsidP="00E8356D">
      <w:pPr>
        <w:tabs>
          <w:tab w:val="left" w:pos="5949"/>
        </w:tabs>
        <w:jc w:val="center"/>
        <w:rPr>
          <w:sz w:val="28"/>
        </w:rPr>
      </w:pPr>
    </w:p>
    <w:p w:rsidR="001F2907" w:rsidRPr="00E9195A" w:rsidRDefault="001F2907" w:rsidP="00DA2419">
      <w:pPr>
        <w:tabs>
          <w:tab w:val="left" w:pos="5949"/>
        </w:tabs>
        <w:rPr>
          <w:b/>
          <w:bCs/>
          <w:sz w:val="20"/>
          <w:szCs w:val="20"/>
        </w:rPr>
      </w:pPr>
      <w:r w:rsidRPr="00E9195A">
        <w:rPr>
          <w:b/>
          <w:bCs/>
          <w:sz w:val="20"/>
          <w:szCs w:val="20"/>
        </w:rPr>
        <w:t>Dados Internacionais de Catalogação-na-Publicação (CIP)</w:t>
      </w:r>
    </w:p>
    <w:p w:rsidR="00FC4051" w:rsidRPr="00E9195A" w:rsidRDefault="001F2907">
      <w:pPr>
        <w:rPr>
          <w:b/>
          <w:bCs/>
          <w:sz w:val="20"/>
          <w:szCs w:val="20"/>
        </w:rPr>
      </w:pPr>
      <w:r w:rsidRPr="00E9195A">
        <w:rPr>
          <w:b/>
          <w:bCs/>
          <w:sz w:val="20"/>
          <w:szCs w:val="20"/>
        </w:rPr>
        <w:t>Divisão de Informação e Documentação</w:t>
      </w:r>
    </w:p>
    <w:p w:rsidR="001F2907" w:rsidRPr="00E9195A" w:rsidRDefault="00C53B81">
      <w:pPr>
        <w:spacing w:line="480" w:lineRule="auto"/>
        <w:jc w:val="center"/>
      </w:pPr>
      <w:bookmarkStart w:id="0" w:name="_Toc118654374"/>
      <w:bookmarkEnd w:id="0"/>
      <w:r>
        <w:rPr>
          <w:noProof/>
        </w:rPr>
        <w:pict>
          <v:shapetype id="_x0000_t202" coordsize="21600,21600" o:spt="202" path="m,l,21600r21600,l21600,xe">
            <v:stroke joinstyle="miter"/>
            <v:path gradientshapeok="t" o:connecttype="rect"/>
          </v:shapetype>
          <v:shape id="Text Box 4" o:spid="_x0000_s1026" type="#_x0000_t202" style="position:absolute;left:0;text-align:left;margin-left:-8.95pt;margin-top:2.85pt;width:440.95pt;height:182.65pt;z-index:251639808;visibility:visible;mso-wrap-distance-left:5.7pt;mso-wrap-distance-top:5.7pt;mso-wrap-distance-right:5.7pt;mso-wrap-distance-bottom: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" strokeweight=".05pt">
            <v:textbox>
              <w:txbxContent>
                <w:p w:rsidR="002955ED" w:rsidRDefault="002955ED">
                  <w:pPr>
                    <w:pStyle w:val="Textodenotaderodap1"/>
                    <w:rPr>
                      <w:bCs/>
                    </w:rPr>
                  </w:pPr>
                  <w:r>
                    <w:t xml:space="preserve">          </w:t>
                  </w:r>
                  <w:r w:rsidR="008E01A7">
                    <w:t xml:space="preserve"> </w:t>
                  </w:r>
                  <w:r>
                    <w:t>FARIAS DA SILVA, Luiz Carlos.</w:t>
                  </w:r>
                </w:p>
                <w:p w:rsidR="002955ED" w:rsidRDefault="002955ED">
                  <w:pPr>
                    <w:pStyle w:val="Contedodoquadro"/>
                    <w:ind w:right="297"/>
                    <w:jc w:val="both"/>
                    <w:rPr>
                      <w:sz w:val="20"/>
                      <w:szCs w:val="20"/>
                    </w:rPr>
                  </w:pPr>
                  <w:r>
                    <w:rPr>
                      <w:bCs/>
                      <w:sz w:val="20"/>
                      <w:szCs w:val="20"/>
                    </w:rPr>
                    <w:t xml:space="preserve">  </w:t>
                  </w:r>
                  <w:r w:rsidR="0077422A">
                    <w:rPr>
                      <w:bCs/>
                      <w:sz w:val="20"/>
                      <w:szCs w:val="20"/>
                    </w:rPr>
                    <w:t xml:space="preserve">       </w:t>
                  </w:r>
                  <w:r w:rsidR="008E01A7">
                    <w:rPr>
                      <w:bCs/>
                      <w:sz w:val="20"/>
                      <w:szCs w:val="20"/>
                    </w:rPr>
                    <w:t xml:space="preserve"> </w:t>
                  </w:r>
                  <w:r w:rsidR="0077422A">
                    <w:rPr>
                      <w:bCs/>
                      <w:sz w:val="20"/>
                      <w:szCs w:val="20"/>
                    </w:rPr>
                    <w:t>Chatlisten - Um Sistema p</w:t>
                  </w:r>
                  <w:r>
                    <w:rPr>
                      <w:bCs/>
                      <w:sz w:val="20"/>
                      <w:szCs w:val="20"/>
                    </w:rPr>
                    <w:t xml:space="preserve">ara Detecção de Assediadores Sexuais no Chat do Facebook.          </w:t>
                  </w:r>
                </w:p>
                <w:p w:rsidR="002955ED" w:rsidRDefault="003D4B77">
                  <w:pPr>
                    <w:pStyle w:val="Contedodoquadro"/>
                    <w:rPr>
                      <w:sz w:val="20"/>
                      <w:szCs w:val="20"/>
                    </w:rPr>
                  </w:pPr>
                  <w:r>
                    <w:rPr>
                      <w:sz w:val="20"/>
                      <w:szCs w:val="20"/>
                    </w:rPr>
                    <w:t xml:space="preserve">          </w:t>
                  </w:r>
                  <w:r w:rsidR="008E01A7">
                    <w:rPr>
                      <w:sz w:val="20"/>
                      <w:szCs w:val="20"/>
                    </w:rPr>
                    <w:t xml:space="preserve"> </w:t>
                  </w:r>
                  <w:r w:rsidR="002955ED">
                    <w:rPr>
                      <w:sz w:val="20"/>
                      <w:szCs w:val="20"/>
                    </w:rPr>
                    <w:t>São José dos Campos, 2015.</w:t>
                  </w:r>
                </w:p>
                <w:p w:rsidR="002955ED" w:rsidRDefault="002955ED">
                  <w:pPr>
                    <w:pStyle w:val="Contedodoquadro"/>
                    <w:rPr>
                      <w:sz w:val="20"/>
                      <w:szCs w:val="20"/>
                    </w:rPr>
                  </w:pPr>
                  <w:r>
                    <w:rPr>
                      <w:sz w:val="20"/>
                      <w:szCs w:val="20"/>
                    </w:rPr>
                    <w:t xml:space="preserve">          </w:t>
                  </w:r>
                  <w:r w:rsidR="008E01A7">
                    <w:rPr>
                      <w:sz w:val="20"/>
                      <w:szCs w:val="20"/>
                    </w:rPr>
                    <w:t xml:space="preserve"> </w:t>
                  </w:r>
                  <w:r>
                    <w:rPr>
                      <w:sz w:val="20"/>
                      <w:szCs w:val="20"/>
                    </w:rPr>
                    <w:t>78f.</w:t>
                  </w:r>
                </w:p>
                <w:p w:rsidR="002955ED" w:rsidRDefault="002955ED">
                  <w:pPr>
                    <w:pStyle w:val="Contedodoquadro"/>
                    <w:rPr>
                      <w:sz w:val="20"/>
                      <w:szCs w:val="20"/>
                    </w:rPr>
                  </w:pPr>
                </w:p>
                <w:p w:rsidR="002955ED" w:rsidRDefault="002955ED">
                  <w:pPr>
                    <w:pStyle w:val="Contedodoquadro"/>
                    <w:rPr>
                      <w:sz w:val="20"/>
                      <w:szCs w:val="20"/>
                    </w:rPr>
                  </w:pPr>
                </w:p>
                <w:p w:rsidR="002955ED" w:rsidRDefault="002955ED">
                  <w:pPr>
                    <w:pStyle w:val="Contedodoquadro"/>
                    <w:ind w:right="297"/>
                    <w:jc w:val="both"/>
                    <w:rPr>
                      <w:sz w:val="20"/>
                      <w:szCs w:val="20"/>
                    </w:rPr>
                  </w:pPr>
                  <w:r>
                    <w:rPr>
                      <w:sz w:val="20"/>
                      <w:szCs w:val="20"/>
                    </w:rPr>
                    <w:t xml:space="preserve">         </w:t>
                  </w:r>
                  <w:r w:rsidR="008E01A7">
                    <w:rPr>
                      <w:sz w:val="20"/>
                      <w:szCs w:val="20"/>
                    </w:rPr>
                    <w:t xml:space="preserve"> </w:t>
                  </w:r>
                  <w:r>
                    <w:rPr>
                      <w:sz w:val="20"/>
                      <w:szCs w:val="20"/>
                    </w:rPr>
                    <w:t xml:space="preserve">Trabalho de Graduação – Curso de Tecnologia em Banco de Dados, </w:t>
                  </w:r>
                </w:p>
                <w:p w:rsidR="002955ED" w:rsidRDefault="002955ED">
                  <w:pPr>
                    <w:pStyle w:val="Contedodoquadro"/>
                    <w:ind w:right="297"/>
                    <w:jc w:val="both"/>
                    <w:rPr>
                      <w:sz w:val="20"/>
                      <w:szCs w:val="20"/>
                    </w:rPr>
                  </w:pPr>
                  <w:r>
                    <w:rPr>
                      <w:sz w:val="20"/>
                      <w:szCs w:val="20"/>
                    </w:rPr>
                    <w:t xml:space="preserve">         </w:t>
                  </w:r>
                  <w:r w:rsidR="008E01A7">
                    <w:rPr>
                      <w:sz w:val="20"/>
                      <w:szCs w:val="20"/>
                    </w:rPr>
                    <w:t xml:space="preserve"> </w:t>
                  </w:r>
                  <w:r>
                    <w:rPr>
                      <w:sz w:val="20"/>
                      <w:szCs w:val="20"/>
                    </w:rPr>
                    <w:t>FATEC de São José dos Campos: Professor Jessen Vidal, 2015.</w:t>
                  </w:r>
                </w:p>
                <w:p w:rsidR="002955ED" w:rsidRDefault="002955ED">
                  <w:pPr>
                    <w:pStyle w:val="Contedodoquadro"/>
                    <w:ind w:right="297"/>
                    <w:jc w:val="both"/>
                    <w:rPr>
                      <w:sz w:val="20"/>
                      <w:szCs w:val="20"/>
                    </w:rPr>
                  </w:pPr>
                  <w:r>
                    <w:rPr>
                      <w:sz w:val="20"/>
                      <w:szCs w:val="20"/>
                    </w:rPr>
                    <w:t xml:space="preserve">         </w:t>
                  </w:r>
                  <w:r w:rsidR="008E01A7">
                    <w:rPr>
                      <w:sz w:val="20"/>
                      <w:szCs w:val="20"/>
                    </w:rPr>
                    <w:t xml:space="preserve"> </w:t>
                  </w:r>
                  <w:r>
                    <w:rPr>
                      <w:sz w:val="20"/>
                      <w:szCs w:val="20"/>
                    </w:rPr>
                    <w:t>Orientador: Professor Mestre Emanuel Mineda Carneiro.</w:t>
                  </w:r>
                </w:p>
                <w:p w:rsidR="002955ED" w:rsidRDefault="002955ED">
                  <w:pPr>
                    <w:pStyle w:val="Contedodoquadro"/>
                    <w:rPr>
                      <w:sz w:val="20"/>
                      <w:szCs w:val="20"/>
                    </w:rPr>
                  </w:pPr>
                </w:p>
                <w:p w:rsidR="002955ED" w:rsidRDefault="002955ED">
                  <w:pPr>
                    <w:pStyle w:val="Contedodoquadro"/>
                    <w:numPr>
                      <w:ilvl w:val="0"/>
                      <w:numId w:val="2"/>
                    </w:numPr>
                    <w:tabs>
                      <w:tab w:val="left" w:pos="540"/>
                    </w:tabs>
                    <w:ind w:right="240"/>
                    <w:jc w:val="both"/>
                  </w:pPr>
                  <w:r>
                    <w:rPr>
                      <w:sz w:val="20"/>
                      <w:szCs w:val="20"/>
                    </w:rPr>
                    <w:t xml:space="preserve"> Áreas de conhecimento. I. Faculdade de Tecnologia. FATEC de São José dos Campos: Professor Jessen Vidal.</w:t>
                  </w:r>
                  <w:r w:rsidR="007835D5">
                    <w:rPr>
                      <w:sz w:val="20"/>
                      <w:szCs w:val="20"/>
                    </w:rPr>
                    <w:t xml:space="preserve"> </w:t>
                  </w:r>
                  <w:r>
                    <w:rPr>
                      <w:sz w:val="20"/>
                      <w:szCs w:val="20"/>
                    </w:rPr>
                    <w:t xml:space="preserve">Divisão de Informação e Documentação. II. Título                                                          </w:t>
                  </w:r>
                </w:p>
              </w:txbxContent>
            </v:textbox>
          </v:shape>
        </w:pict>
      </w:r>
    </w:p>
    <w:p w:rsidR="001F2907" w:rsidRPr="00E9195A" w:rsidRDefault="001F2907">
      <w:pPr>
        <w:spacing w:line="480" w:lineRule="auto"/>
        <w:jc w:val="center"/>
      </w:pPr>
    </w:p>
    <w:p w:rsidR="001F2907" w:rsidRPr="00E9195A" w:rsidRDefault="001F2907">
      <w:pPr>
        <w:spacing w:line="480" w:lineRule="auto"/>
        <w:jc w:val="center"/>
      </w:pPr>
    </w:p>
    <w:p w:rsidR="001F2907" w:rsidRPr="00E9195A" w:rsidRDefault="001F2907">
      <w:pPr>
        <w:spacing w:line="480" w:lineRule="auto"/>
        <w:jc w:val="center"/>
      </w:pPr>
    </w:p>
    <w:p w:rsidR="001F2907" w:rsidRPr="00E9195A" w:rsidRDefault="001F2907">
      <w:pPr>
        <w:spacing w:line="480" w:lineRule="auto"/>
        <w:jc w:val="center"/>
      </w:pPr>
    </w:p>
    <w:p w:rsidR="001F2907" w:rsidRPr="00E9195A" w:rsidRDefault="001F2907">
      <w:pPr>
        <w:pStyle w:val="Corpodetexto"/>
        <w:spacing w:line="100" w:lineRule="atLeast"/>
      </w:pPr>
    </w:p>
    <w:p w:rsidR="001F2907" w:rsidRPr="00E9195A" w:rsidRDefault="001F2907">
      <w:pPr>
        <w:jc w:val="center"/>
      </w:pPr>
    </w:p>
    <w:p w:rsidR="001F2907" w:rsidRPr="00E9195A" w:rsidRDefault="001F2907">
      <w:pPr>
        <w:jc w:val="center"/>
      </w:pPr>
    </w:p>
    <w:p w:rsidR="001F2907" w:rsidRPr="00E9195A" w:rsidRDefault="001F2907">
      <w:pPr>
        <w:jc w:val="center"/>
      </w:pPr>
    </w:p>
    <w:p w:rsidR="001F2907" w:rsidRPr="00E9195A" w:rsidRDefault="001F2907">
      <w:pPr>
        <w:jc w:val="center"/>
        <w:rPr>
          <w:u w:val="single"/>
        </w:rPr>
      </w:pPr>
    </w:p>
    <w:p w:rsidR="001F2907" w:rsidRPr="00E9195A" w:rsidRDefault="001F2907">
      <w:pPr>
        <w:jc w:val="center"/>
      </w:pPr>
    </w:p>
    <w:p w:rsidR="001F2907" w:rsidRPr="00E9195A" w:rsidRDefault="001F2907">
      <w:pPr>
        <w:rPr>
          <w:b/>
          <w:bCs/>
        </w:rPr>
      </w:pPr>
      <w:r w:rsidRPr="00E9195A">
        <w:rPr>
          <w:b/>
          <w:bCs/>
        </w:rPr>
        <w:t>REFERÊNCIA BIBLIOGRÁFICA –</w:t>
      </w:r>
    </w:p>
    <w:p w:rsidR="001F2907" w:rsidRPr="00E9195A" w:rsidRDefault="001F2907">
      <w:pPr>
        <w:rPr>
          <w:b/>
          <w:bCs/>
        </w:rPr>
      </w:pPr>
    </w:p>
    <w:p w:rsidR="001F2907" w:rsidRPr="00E9195A" w:rsidRDefault="001F2907">
      <w:pPr>
        <w:jc w:val="both"/>
      </w:pPr>
      <w:r w:rsidRPr="00E9195A">
        <w:t xml:space="preserve">FARIAS DA SILVA, Luiz Carlos. </w:t>
      </w:r>
      <w:r w:rsidR="00F121E9">
        <w:rPr>
          <w:b/>
          <w:bCs/>
        </w:rPr>
        <w:t>Chatl</w:t>
      </w:r>
      <w:r w:rsidR="005F796B" w:rsidRPr="00E9195A">
        <w:rPr>
          <w:b/>
          <w:bCs/>
        </w:rPr>
        <w:t>isten -</w:t>
      </w:r>
      <w:r w:rsidR="0055650F" w:rsidRPr="00E9195A">
        <w:rPr>
          <w:b/>
          <w:bCs/>
        </w:rPr>
        <w:t xml:space="preserve"> U</w:t>
      </w:r>
      <w:r w:rsidR="007763C6" w:rsidRPr="00E9195A">
        <w:rPr>
          <w:b/>
          <w:bCs/>
        </w:rPr>
        <w:t>m</w:t>
      </w:r>
      <w:r w:rsidR="0055650F" w:rsidRPr="00E9195A">
        <w:rPr>
          <w:b/>
          <w:bCs/>
        </w:rPr>
        <w:t xml:space="preserve"> Sistema para Detecção de Assediadores S</w:t>
      </w:r>
      <w:r w:rsidRPr="00E9195A">
        <w:rPr>
          <w:b/>
          <w:bCs/>
        </w:rPr>
        <w:t>exuais n</w:t>
      </w:r>
      <w:r w:rsidR="007763C6" w:rsidRPr="00E9195A">
        <w:rPr>
          <w:b/>
          <w:bCs/>
        </w:rPr>
        <w:t xml:space="preserve">o </w:t>
      </w:r>
      <w:r w:rsidR="00EB6CFF" w:rsidRPr="00E9195A">
        <w:rPr>
          <w:b/>
          <w:bCs/>
        </w:rPr>
        <w:t>Chat</w:t>
      </w:r>
      <w:r w:rsidR="007763C6" w:rsidRPr="00E9195A">
        <w:rPr>
          <w:b/>
          <w:bCs/>
        </w:rPr>
        <w:t xml:space="preserve"> do </w:t>
      </w:r>
      <w:r w:rsidR="0055650F" w:rsidRPr="00E9195A">
        <w:rPr>
          <w:b/>
          <w:bCs/>
        </w:rPr>
        <w:t>Facebook</w:t>
      </w:r>
      <w:r w:rsidRPr="00E9195A">
        <w:rPr>
          <w:b/>
          <w:bCs/>
        </w:rPr>
        <w:t>.</w:t>
      </w:r>
      <w:r w:rsidR="000F014D">
        <w:rPr>
          <w:b/>
          <w:bCs/>
        </w:rPr>
        <w:t xml:space="preserve"> </w:t>
      </w:r>
      <w:r w:rsidRPr="00E9195A">
        <w:rPr>
          <w:bCs/>
          <w:szCs w:val="20"/>
        </w:rPr>
        <w:t>2015</w:t>
      </w:r>
      <w:r w:rsidR="00F37133" w:rsidRPr="00E9195A">
        <w:rPr>
          <w:szCs w:val="20"/>
        </w:rPr>
        <w:t>. 78</w:t>
      </w:r>
      <w:r w:rsidRPr="00E9195A">
        <w:rPr>
          <w:szCs w:val="20"/>
        </w:rPr>
        <w:t xml:space="preserve">f. Trabalho de Graduação </w:t>
      </w:r>
      <w:r w:rsidRPr="00E9195A">
        <w:t>- FATEC de São José dos Campos: Professor Jessen Vidal</w:t>
      </w:r>
      <w:r w:rsidRPr="00E9195A">
        <w:rPr>
          <w:szCs w:val="20"/>
        </w:rPr>
        <w:t>.</w:t>
      </w:r>
    </w:p>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r w:rsidRPr="00E9195A">
        <w:rPr>
          <w:b/>
          <w:bCs/>
        </w:rPr>
        <w:t>CESSÃO DE DIREITOS –</w:t>
      </w:r>
    </w:p>
    <w:p w:rsidR="001F2907" w:rsidRPr="00E9195A" w:rsidRDefault="001F2907"/>
    <w:p w:rsidR="001F2907" w:rsidRPr="00E9195A" w:rsidRDefault="001F2907">
      <w:pPr>
        <w:rPr>
          <w:bCs/>
        </w:rPr>
      </w:pPr>
      <w:r w:rsidRPr="00E9195A">
        <w:t>NOME DO AUTOR: Luiz Carlos Farias da Silva.</w:t>
      </w:r>
    </w:p>
    <w:p w:rsidR="001F2907" w:rsidRPr="00E9195A" w:rsidRDefault="001F2907">
      <w:r w:rsidRPr="00E9195A">
        <w:rPr>
          <w:bCs/>
        </w:rPr>
        <w:t xml:space="preserve">TÍTULO DO TRABALHO: </w:t>
      </w:r>
      <w:r w:rsidR="00754BFB" w:rsidRPr="00E9195A">
        <w:t>Chatlisten</w:t>
      </w:r>
      <w:r w:rsidR="005F796B" w:rsidRPr="00E9195A">
        <w:t xml:space="preserve"> -</w:t>
      </w:r>
      <w:r w:rsidR="00831F59">
        <w:t xml:space="preserve"> U</w:t>
      </w:r>
      <w:r w:rsidR="0093032D" w:rsidRPr="00E9195A">
        <w:t>m Sistema para D</w:t>
      </w:r>
      <w:r w:rsidR="00FA1442" w:rsidRPr="00E9195A">
        <w:t>etecção</w:t>
      </w:r>
      <w:r w:rsidR="0093032D" w:rsidRPr="00E9195A">
        <w:t xml:space="preserve"> de Assediadores S</w:t>
      </w:r>
      <w:r w:rsidR="00971DBC" w:rsidRPr="00E9195A">
        <w:t xml:space="preserve">exuais no </w:t>
      </w:r>
      <w:r w:rsidR="00EB6CFF" w:rsidRPr="00E9195A">
        <w:t>Chat</w:t>
      </w:r>
      <w:r w:rsidR="00FA1442" w:rsidRPr="00E9195A">
        <w:t xml:space="preserve"> do </w:t>
      </w:r>
      <w:r w:rsidR="0093032D" w:rsidRPr="00E9195A">
        <w:t>Facebook</w:t>
      </w:r>
      <w:r w:rsidRPr="00E9195A">
        <w:t>.</w:t>
      </w:r>
    </w:p>
    <w:p w:rsidR="001F2907" w:rsidRPr="00E9195A" w:rsidRDefault="001F2907">
      <w:r w:rsidRPr="00E9195A">
        <w:t>TIPO DO TRABALHO/ANO: Trabalho de Graduação / 2015.</w:t>
      </w:r>
    </w:p>
    <w:p w:rsidR="001F2907" w:rsidRPr="00E9195A" w:rsidRDefault="001F2907"/>
    <w:p w:rsidR="001F2907" w:rsidRPr="00E9195A" w:rsidRDefault="001F2907"/>
    <w:p w:rsidR="001F2907" w:rsidRPr="00E9195A" w:rsidRDefault="001F2907">
      <w:pPr>
        <w:pStyle w:val="Corpodetexto"/>
        <w:spacing w:line="100" w:lineRule="atLeast"/>
        <w:rPr>
          <w:sz w:val="28"/>
          <w:szCs w:val="28"/>
        </w:rPr>
      </w:pPr>
      <w:r w:rsidRPr="00E9195A">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rsidR="001F2907" w:rsidRPr="00E9195A" w:rsidRDefault="001F2907"/>
    <w:p w:rsidR="00D9075A" w:rsidRPr="00E9195A" w:rsidRDefault="00181C64">
      <w:r>
        <w:rPr>
          <w:noProof/>
        </w:rPr>
        <w:drawing>
          <wp:anchor distT="0" distB="0" distL="114300" distR="114300" simplePos="0" relativeHeight="251942912" behindDoc="1" locked="0" layoutInCell="1" allowOverlap="1">
            <wp:simplePos x="0" y="0"/>
            <wp:positionH relativeFrom="column">
              <wp:posOffset>746090</wp:posOffset>
            </wp:positionH>
            <wp:positionV relativeFrom="paragraph">
              <wp:posOffset>48352</wp:posOffset>
            </wp:positionV>
            <wp:extent cx="1045029" cy="512466"/>
            <wp:effectExtent l="0" t="0" r="3175" b="1905"/>
            <wp:wrapNone/>
            <wp:docPr id="130" name="Imagem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1286" cy="515534"/>
                    </a:xfrm>
                    <a:prstGeom prst="rect">
                      <a:avLst/>
                    </a:prstGeom>
                    <a:noFill/>
                    <a:ln>
                      <a:noFill/>
                    </a:ln>
                  </pic:spPr>
                </pic:pic>
              </a:graphicData>
            </a:graphic>
          </wp:anchor>
        </w:drawing>
      </w:r>
    </w:p>
    <w:p w:rsidR="00FC4051" w:rsidRPr="00E9195A" w:rsidRDefault="00FC4051"/>
    <w:p w:rsidR="001F2907" w:rsidRPr="00E9195A" w:rsidRDefault="001F2907">
      <w:r w:rsidRPr="00E9195A">
        <w:t>______________________</w:t>
      </w:r>
      <w:r w:rsidR="005B4C83" w:rsidRPr="00E9195A">
        <w:t>__</w:t>
      </w:r>
      <w:r w:rsidRPr="00E9195A">
        <w:t>____________</w:t>
      </w:r>
    </w:p>
    <w:p w:rsidR="001F2907" w:rsidRPr="00E9195A" w:rsidRDefault="001F2907">
      <w:r w:rsidRPr="00E9195A">
        <w:t>Luiz Carlos Farias da Silva</w:t>
      </w:r>
    </w:p>
    <w:p w:rsidR="001F2907" w:rsidRPr="00E9195A" w:rsidRDefault="001F2907">
      <w:r w:rsidRPr="00E9195A">
        <w:t>Rua H30D,</w:t>
      </w:r>
      <w:r w:rsidR="00B65720" w:rsidRPr="00E9195A">
        <w:t xml:space="preserve"> 124 -</w:t>
      </w:r>
      <w:r w:rsidRPr="00E9195A">
        <w:t xml:space="preserve"> Campus do CTA</w:t>
      </w:r>
    </w:p>
    <w:p w:rsidR="00C6071A" w:rsidRPr="00E9195A" w:rsidRDefault="001F2907" w:rsidP="00E8356D">
      <w:pPr>
        <w:sectPr w:rsidR="00C6071A" w:rsidRPr="00E9195A" w:rsidSect="00726BA8">
          <w:headerReference w:type="default" r:id="rId9"/>
          <w:pgSz w:w="11907" w:h="16839" w:code="9"/>
          <w:pgMar w:top="1440" w:right="1800" w:bottom="1440" w:left="1800" w:header="720" w:footer="720" w:gutter="0"/>
          <w:pgNumType w:fmt="lowerRoman" w:start="1"/>
          <w:cols w:space="720"/>
          <w:docGrid w:linePitch="326"/>
        </w:sectPr>
      </w:pPr>
      <w:r w:rsidRPr="00E9195A">
        <w:t xml:space="preserve">CEP 12228-820 – São José dos Campos </w:t>
      </w:r>
      <w:r w:rsidR="004E05FF" w:rsidRPr="00E9195A">
        <w:t>–</w:t>
      </w:r>
      <w:r w:rsidRPr="00E9195A">
        <w:t xml:space="preserve"> SP</w:t>
      </w:r>
    </w:p>
    <w:p w:rsidR="001F2907" w:rsidRPr="00E9195A" w:rsidRDefault="00812F60" w:rsidP="00FC4051">
      <w:pPr>
        <w:jc w:val="center"/>
      </w:pPr>
      <w:r w:rsidRPr="00E9195A">
        <w:rPr>
          <w:b/>
          <w:sz w:val="28"/>
          <w:szCs w:val="28"/>
        </w:rPr>
        <w:lastRenderedPageBreak/>
        <w:t>LUIZ CARLOS FARIAS DA SILVA</w:t>
      </w:r>
    </w:p>
    <w:p w:rsidR="001F2907" w:rsidRPr="00E9195A" w:rsidRDefault="001F2907">
      <w:pPr>
        <w:jc w:val="center"/>
      </w:pPr>
    </w:p>
    <w:p w:rsidR="001F2907" w:rsidRPr="00E9195A" w:rsidRDefault="001F2907">
      <w:pPr>
        <w:jc w:val="center"/>
      </w:pPr>
    </w:p>
    <w:p w:rsidR="001F2907" w:rsidRPr="00E9195A" w:rsidRDefault="001F2907">
      <w:pPr>
        <w:pStyle w:val="Corpodetexto21"/>
        <w:spacing w:before="0" w:line="480" w:lineRule="auto"/>
        <w:jc w:val="center"/>
        <w:rPr>
          <w:bCs/>
          <w:sz w:val="32"/>
          <w:szCs w:val="32"/>
        </w:rPr>
      </w:pPr>
    </w:p>
    <w:p w:rsidR="001F2907" w:rsidRPr="00E9195A" w:rsidRDefault="005F796B" w:rsidP="00002190">
      <w:pPr>
        <w:spacing w:line="360" w:lineRule="auto"/>
        <w:jc w:val="center"/>
        <w:rPr>
          <w:b/>
        </w:rPr>
      </w:pPr>
      <w:r w:rsidRPr="00E9195A">
        <w:rPr>
          <w:b/>
          <w:iCs/>
          <w:sz w:val="32"/>
          <w:szCs w:val="32"/>
        </w:rPr>
        <w:t>CHATLISTEN -</w:t>
      </w:r>
      <w:r w:rsidR="001F2907" w:rsidRPr="00E9195A">
        <w:rPr>
          <w:b/>
          <w:iCs/>
          <w:sz w:val="32"/>
          <w:szCs w:val="32"/>
        </w:rPr>
        <w:t xml:space="preserve"> UM SISTEMA PARA DETECÇÃO DE ASSEDIADORES SEXUAIS NO </w:t>
      </w:r>
      <w:r w:rsidR="003E2B02" w:rsidRPr="00E9195A">
        <w:rPr>
          <w:b/>
          <w:iCs/>
          <w:sz w:val="32"/>
          <w:szCs w:val="32"/>
        </w:rPr>
        <w:t>CHAT</w:t>
      </w:r>
      <w:r w:rsidR="001F2907" w:rsidRPr="00E9195A">
        <w:rPr>
          <w:b/>
          <w:iCs/>
          <w:sz w:val="32"/>
          <w:szCs w:val="32"/>
        </w:rPr>
        <w:t xml:space="preserve"> DO </w:t>
      </w:r>
      <w:r w:rsidR="005474FB" w:rsidRPr="00E9195A">
        <w:rPr>
          <w:b/>
          <w:iCs/>
          <w:sz w:val="32"/>
          <w:szCs w:val="32"/>
        </w:rPr>
        <w:t>FACEBOOK</w:t>
      </w:r>
    </w:p>
    <w:p w:rsidR="001F2907" w:rsidRPr="00E9195A" w:rsidRDefault="001F2907">
      <w:pPr>
        <w:pStyle w:val="Corpodetexto"/>
        <w:jc w:val="center"/>
        <w:rPr>
          <w:b/>
        </w:rPr>
      </w:pPr>
    </w:p>
    <w:p w:rsidR="001F2907" w:rsidRPr="00E9195A" w:rsidRDefault="001F2907">
      <w:pPr>
        <w:pStyle w:val="Corpodetexto"/>
        <w:jc w:val="center"/>
        <w:rPr>
          <w:b/>
        </w:rPr>
      </w:pPr>
    </w:p>
    <w:p w:rsidR="001F2907" w:rsidRPr="00E9195A" w:rsidRDefault="001F2907">
      <w:pPr>
        <w:pStyle w:val="Recuodecorpodetexto31"/>
        <w:spacing w:line="100" w:lineRule="atLeast"/>
        <w:ind w:left="4820" w:firstLine="0"/>
        <w:jc w:val="both"/>
      </w:pPr>
      <w:r w:rsidRPr="00E9195A">
        <w:t xml:space="preserve">Trabalho de Graduação apresentado à Faculdade de Tecnologia </w:t>
      </w:r>
      <w:r w:rsidR="00181AF4" w:rsidRPr="00E9195A">
        <w:t xml:space="preserve">de </w:t>
      </w:r>
      <w:r w:rsidRPr="00E9195A">
        <w:t>São José dos Campos, como parte dos requisitos necessários para a obtenção do título de Tecnólogo em Banco de Dados em 2015.</w:t>
      </w:r>
    </w:p>
    <w:p w:rsidR="001F2907" w:rsidRPr="00E9195A" w:rsidRDefault="001F2907">
      <w:pPr>
        <w:jc w:val="center"/>
      </w:pPr>
    </w:p>
    <w:p w:rsidR="001F2907" w:rsidRPr="00E9195A" w:rsidRDefault="00DD1A9F">
      <w:pPr>
        <w:jc w:val="center"/>
      </w:pPr>
      <w:r>
        <w:rPr>
          <w:noProof/>
        </w:rPr>
        <w:drawing>
          <wp:anchor distT="0" distB="0" distL="114300" distR="114300" simplePos="0" relativeHeight="251638783" behindDoc="1" locked="0" layoutInCell="1" allowOverlap="1">
            <wp:simplePos x="0" y="0"/>
            <wp:positionH relativeFrom="column">
              <wp:posOffset>21562</wp:posOffset>
            </wp:positionH>
            <wp:positionV relativeFrom="paragraph">
              <wp:posOffset>26865</wp:posOffset>
            </wp:positionV>
            <wp:extent cx="5272621" cy="3547068"/>
            <wp:effectExtent l="19050" t="0" r="4229"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2621" cy="3547068"/>
                    </a:xfrm>
                    <a:prstGeom prst="rect">
                      <a:avLst/>
                    </a:prstGeom>
                    <a:noFill/>
                    <a:ln w="9525">
                      <a:noFill/>
                      <a:miter lim="800000"/>
                      <a:headEnd/>
                      <a:tailEnd/>
                    </a:ln>
                  </pic:spPr>
                </pic:pic>
              </a:graphicData>
            </a:graphic>
          </wp:anchor>
        </w:drawing>
      </w:r>
    </w:p>
    <w:p w:rsidR="001F2907" w:rsidRPr="00E9195A" w:rsidRDefault="001F2907" w:rsidP="00B7418D">
      <w:pPr>
        <w:jc w:val="right"/>
      </w:pPr>
    </w:p>
    <w:p w:rsidR="0074290F" w:rsidRPr="00E9195A" w:rsidRDefault="0074290F"/>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E81FFC" w:rsidP="00E81FFC">
      <w:pPr>
        <w:tabs>
          <w:tab w:val="left" w:pos="5486"/>
        </w:tabs>
      </w:pPr>
      <w:r w:rsidRPr="00E9195A">
        <w:tab/>
      </w:r>
    </w:p>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54670A" w:rsidRPr="00E9195A" w:rsidRDefault="0054670A"/>
    <w:p w:rsidR="0074290F" w:rsidRPr="00E9195A" w:rsidRDefault="0074290F"/>
    <w:p w:rsidR="0074290F" w:rsidRPr="00E9195A" w:rsidRDefault="0074290F"/>
    <w:p w:rsidR="0074290F" w:rsidRPr="00E9195A" w:rsidRDefault="0074290F"/>
    <w:p w:rsidR="001F2907" w:rsidRPr="00E9195A" w:rsidRDefault="001F2907"/>
    <w:p w:rsidR="001F2907" w:rsidRPr="00E9195A" w:rsidRDefault="001F2907"/>
    <w:p w:rsidR="006B27BF" w:rsidRPr="00E9195A" w:rsidRDefault="006B27BF">
      <w:pPr>
        <w:spacing w:line="360" w:lineRule="auto"/>
        <w:ind w:left="4536"/>
        <w:jc w:val="both"/>
      </w:pPr>
    </w:p>
    <w:p w:rsidR="003E4DB8" w:rsidRPr="00E9195A" w:rsidRDefault="003E4DB8">
      <w:pPr>
        <w:spacing w:line="360" w:lineRule="auto"/>
        <w:ind w:left="4536"/>
        <w:jc w:val="both"/>
      </w:pPr>
    </w:p>
    <w:p w:rsidR="008C1484" w:rsidRPr="00E9195A" w:rsidRDefault="008C1484">
      <w:pPr>
        <w:spacing w:line="360" w:lineRule="auto"/>
        <w:ind w:left="4536"/>
        <w:jc w:val="both"/>
      </w:pPr>
    </w:p>
    <w:p w:rsidR="008C1484" w:rsidRDefault="008C1484">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Default="00DD1A9F">
      <w:pPr>
        <w:spacing w:line="360" w:lineRule="auto"/>
        <w:ind w:left="4536"/>
        <w:jc w:val="both"/>
      </w:pPr>
    </w:p>
    <w:p w:rsidR="00DD1A9F" w:rsidRPr="00E9195A" w:rsidRDefault="00DD1A9F">
      <w:pPr>
        <w:spacing w:line="360" w:lineRule="auto"/>
        <w:ind w:left="4536"/>
        <w:jc w:val="both"/>
      </w:pPr>
    </w:p>
    <w:p w:rsidR="00097850" w:rsidRPr="00E9195A" w:rsidRDefault="00097850">
      <w:pPr>
        <w:spacing w:line="360" w:lineRule="auto"/>
        <w:ind w:left="4536"/>
        <w:jc w:val="both"/>
      </w:pPr>
    </w:p>
    <w:p w:rsidR="00DD1A9F" w:rsidRDefault="001F2907" w:rsidP="00DD1A9F">
      <w:pPr>
        <w:spacing w:line="360" w:lineRule="auto"/>
        <w:ind w:left="4536"/>
        <w:jc w:val="both"/>
      </w:pPr>
      <w:r w:rsidRPr="00E9195A">
        <w:t>À minha esposa Patrícia, aos meus filhos Júlia, Laura e Ped</w:t>
      </w:r>
      <w:r w:rsidR="00795DC4" w:rsidRPr="00E9195A">
        <w:t>ro, à minha mãe Tereza de Jesus e</w:t>
      </w:r>
      <w:r w:rsidRPr="00E9195A">
        <w:t xml:space="preserve"> ao meu irmão Ja</w:t>
      </w:r>
      <w:r w:rsidR="00795DC4" w:rsidRPr="00E9195A">
        <w:t>van</w:t>
      </w:r>
      <w:r w:rsidR="006D5502" w:rsidRPr="00E9195A">
        <w:t>.</w:t>
      </w:r>
    </w:p>
    <w:p w:rsidR="001F2907" w:rsidRPr="00E9195A" w:rsidRDefault="001F2907" w:rsidP="00DD1A9F">
      <w:pPr>
        <w:spacing w:line="360" w:lineRule="auto"/>
        <w:jc w:val="center"/>
      </w:pPr>
      <w:r w:rsidRPr="00E9195A">
        <w:rPr>
          <w:b/>
          <w:caps/>
          <w:sz w:val="28"/>
          <w:szCs w:val="28"/>
        </w:rPr>
        <w:lastRenderedPageBreak/>
        <w:t>Agradecimentos</w:t>
      </w:r>
    </w:p>
    <w:p w:rsidR="001F2907" w:rsidRPr="00E9195A" w:rsidRDefault="001F2907"/>
    <w:p w:rsidR="001F2907" w:rsidRPr="00E9195A" w:rsidRDefault="001F2907">
      <w:pPr>
        <w:spacing w:line="360" w:lineRule="auto"/>
        <w:ind w:firstLine="709"/>
        <w:jc w:val="both"/>
      </w:pPr>
      <w:r w:rsidRPr="00E9195A">
        <w:t>Agradeço ao professor e orientad</w:t>
      </w:r>
      <w:r w:rsidR="00236BCA" w:rsidRPr="00E9195A">
        <w:t>or Emanuel Mineda Carneiro, por todo</w:t>
      </w:r>
      <w:r w:rsidR="000712E2" w:rsidRPr="00E9195A">
        <w:t xml:space="preserve"> apoio, </w:t>
      </w:r>
      <w:r w:rsidRPr="00E9195A">
        <w:t xml:space="preserve">paciência e encorajamento </w:t>
      </w:r>
      <w:r w:rsidR="002E66A2" w:rsidRPr="00E9195A">
        <w:t>dispensados continuamente ao longo de praticamente toda a</w:t>
      </w:r>
      <w:r w:rsidR="00DB1AB8" w:rsidRPr="00E9195A">
        <w:t xml:space="preserve"> graduação</w:t>
      </w:r>
      <w:r w:rsidR="002E66A2" w:rsidRPr="00E9195A">
        <w:t xml:space="preserve">.  </w:t>
      </w:r>
    </w:p>
    <w:p w:rsidR="00EB3599" w:rsidRPr="00E9195A" w:rsidRDefault="00EB3599" w:rsidP="00EB3599">
      <w:pPr>
        <w:spacing w:line="360" w:lineRule="auto"/>
        <w:ind w:firstLine="709"/>
        <w:jc w:val="both"/>
      </w:pPr>
      <w:r w:rsidRPr="00E9195A">
        <w:t>Agradeço à minha esposa Patrícia e aos meus filhos Júlia Maria, Laura Maria e Pedro, por todo apoio, dedicação e amor.</w:t>
      </w:r>
    </w:p>
    <w:p w:rsidR="001F2907" w:rsidRPr="00E9195A" w:rsidRDefault="00877371">
      <w:pPr>
        <w:spacing w:line="360" w:lineRule="auto"/>
        <w:ind w:firstLine="709"/>
        <w:jc w:val="both"/>
      </w:pPr>
      <w:r w:rsidRPr="00E9195A">
        <w:t>Agradeço ao meu irmão Javan</w:t>
      </w:r>
      <w:r w:rsidR="00A96B67" w:rsidRPr="00E9195A">
        <w:t xml:space="preserve"> pelos aconselhamentos</w:t>
      </w:r>
      <w:r w:rsidR="0033421C" w:rsidRPr="00E9195A">
        <w:t xml:space="preserve"> e</w:t>
      </w:r>
      <w:r w:rsidR="001F2907" w:rsidRPr="00E9195A">
        <w:t xml:space="preserve"> por </w:t>
      </w:r>
      <w:r w:rsidR="002D1FEC" w:rsidRPr="00E9195A">
        <w:t>acreditar</w:t>
      </w:r>
      <w:r w:rsidR="004A3164" w:rsidRPr="00E9195A">
        <w:t xml:space="preserve"> sempre</w:t>
      </w:r>
      <w:r w:rsidR="00DB78E5" w:rsidRPr="00E9195A">
        <w:t xml:space="preserve"> no meu sucesso</w:t>
      </w:r>
      <w:r w:rsidR="0033421C" w:rsidRPr="00E9195A">
        <w:t>.</w:t>
      </w:r>
    </w:p>
    <w:p w:rsidR="002E66A2" w:rsidRPr="00E9195A" w:rsidRDefault="002E66A2">
      <w:pPr>
        <w:spacing w:line="360" w:lineRule="auto"/>
        <w:ind w:firstLine="709"/>
        <w:jc w:val="both"/>
      </w:pPr>
      <w:r w:rsidRPr="00E9195A">
        <w:t>Agradeço imensamente a todos os companheiros de sala de aula que trilh</w:t>
      </w:r>
      <w:r w:rsidR="00BD6C24" w:rsidRPr="00E9195A">
        <w:t>aram</w:t>
      </w:r>
      <w:r w:rsidR="00434511" w:rsidRPr="00E9195A">
        <w:t xml:space="preserve"> os mesmos duros caminhos desta</w:t>
      </w:r>
      <w:r w:rsidR="00BD6C24" w:rsidRPr="00E9195A">
        <w:t xml:space="preserve"> jornada</w:t>
      </w:r>
      <w:r w:rsidRPr="00E9195A">
        <w:t>, sempre oferecendo alguma forma de apoio</w:t>
      </w:r>
      <w:r w:rsidR="001B4DEF" w:rsidRPr="00E9195A">
        <w:t xml:space="preserve"> e incentivo</w:t>
      </w:r>
      <w:r w:rsidRPr="00E9195A">
        <w:t>.</w:t>
      </w:r>
    </w:p>
    <w:p w:rsidR="002E66A2" w:rsidRPr="00E9195A" w:rsidRDefault="002E66A2">
      <w:pPr>
        <w:spacing w:line="360" w:lineRule="auto"/>
        <w:ind w:firstLine="709"/>
        <w:jc w:val="both"/>
      </w:pPr>
      <w:r w:rsidRPr="00E9195A">
        <w:t>A todos os Professores agradeço profundamente</w:t>
      </w:r>
      <w:r w:rsidR="004A3164" w:rsidRPr="00E9195A">
        <w:t xml:space="preserve"> por todos os ensinamentos passados e pelas experiências compartilhadas.</w:t>
      </w:r>
    </w:p>
    <w:p w:rsidR="001F2907" w:rsidRPr="00E9195A" w:rsidRDefault="00550215" w:rsidP="000A76A0">
      <w:pPr>
        <w:spacing w:line="360" w:lineRule="auto"/>
        <w:ind w:firstLine="709"/>
        <w:jc w:val="both"/>
        <w:rPr>
          <w:bCs/>
        </w:rPr>
      </w:pPr>
      <w:r w:rsidRPr="00E9195A">
        <w:t xml:space="preserve">Por fim, </w:t>
      </w:r>
      <w:r w:rsidR="000A76A0" w:rsidRPr="00E9195A">
        <w:t>a</w:t>
      </w:r>
      <w:r w:rsidR="001F2907" w:rsidRPr="00E9195A">
        <w:t xml:space="preserve">gradeço a Deus, </w:t>
      </w:r>
      <w:r w:rsidR="000A76A0" w:rsidRPr="00E9195A">
        <w:t>fonte de tudo e todos, por ter permitido que eu chegasse até aqui</w:t>
      </w:r>
      <w:r w:rsidR="001F2907" w:rsidRPr="00E9195A">
        <w:t>.</w:t>
      </w:r>
    </w:p>
    <w:p w:rsidR="001F2907" w:rsidRPr="00E9195A" w:rsidRDefault="001F2907">
      <w:pPr>
        <w:spacing w:line="360" w:lineRule="auto"/>
        <w:jc w:val="both"/>
        <w:rPr>
          <w:bCs/>
        </w:rPr>
      </w:pPr>
    </w:p>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rPr>
          <w:b/>
          <w:sz w:val="28"/>
          <w:szCs w:val="28"/>
        </w:rPr>
      </w:pPr>
    </w:p>
    <w:p w:rsidR="001F2907" w:rsidRPr="00E9195A" w:rsidRDefault="001F2907">
      <w:pPr>
        <w:spacing w:line="360" w:lineRule="auto"/>
        <w:ind w:left="4536"/>
        <w:jc w:val="both"/>
      </w:pPr>
    </w:p>
    <w:p w:rsidR="001F2907" w:rsidRPr="00E9195A" w:rsidRDefault="001F2907">
      <w:pPr>
        <w:spacing w:line="360" w:lineRule="auto"/>
        <w:ind w:left="4536"/>
        <w:jc w:val="both"/>
      </w:pPr>
    </w:p>
    <w:p w:rsidR="001F2907" w:rsidRPr="00E9195A" w:rsidRDefault="001F2907">
      <w:pPr>
        <w:spacing w:line="360" w:lineRule="auto"/>
        <w:ind w:left="4536"/>
        <w:jc w:val="both"/>
      </w:pPr>
    </w:p>
    <w:p w:rsidR="001F2907" w:rsidRPr="00E9195A" w:rsidRDefault="001F2907">
      <w:pPr>
        <w:spacing w:line="360" w:lineRule="auto"/>
        <w:ind w:left="4536"/>
        <w:jc w:val="both"/>
      </w:pPr>
    </w:p>
    <w:p w:rsidR="001F2907" w:rsidRPr="00E9195A" w:rsidRDefault="001F2907">
      <w:pPr>
        <w:spacing w:line="360" w:lineRule="auto"/>
        <w:ind w:left="4536"/>
        <w:jc w:val="both"/>
      </w:pPr>
    </w:p>
    <w:p w:rsidR="001F2907" w:rsidRPr="00E9195A" w:rsidRDefault="001F2907">
      <w:pPr>
        <w:spacing w:line="360" w:lineRule="auto"/>
        <w:ind w:left="4536"/>
        <w:jc w:val="both"/>
      </w:pPr>
    </w:p>
    <w:p w:rsidR="001F2907" w:rsidRPr="00E9195A" w:rsidRDefault="001F2907">
      <w:pPr>
        <w:spacing w:line="360" w:lineRule="auto"/>
        <w:ind w:left="4536"/>
        <w:jc w:val="both"/>
      </w:pPr>
    </w:p>
    <w:p w:rsidR="001F2907" w:rsidRPr="00E9195A" w:rsidRDefault="001F2907">
      <w:pPr>
        <w:spacing w:line="360" w:lineRule="auto"/>
        <w:ind w:left="4536"/>
        <w:jc w:val="both"/>
      </w:pPr>
    </w:p>
    <w:p w:rsidR="001F2907" w:rsidRPr="00E9195A" w:rsidRDefault="001F2907">
      <w:pPr>
        <w:spacing w:line="360" w:lineRule="auto"/>
        <w:ind w:left="4536"/>
        <w:jc w:val="both"/>
      </w:pPr>
    </w:p>
    <w:p w:rsidR="001F2907" w:rsidRPr="00E9195A" w:rsidRDefault="001F2907">
      <w:pPr>
        <w:spacing w:line="360" w:lineRule="auto"/>
        <w:ind w:left="4536"/>
        <w:jc w:val="both"/>
      </w:pPr>
    </w:p>
    <w:p w:rsidR="001F2907" w:rsidRPr="00E9195A" w:rsidRDefault="001F2907">
      <w:pPr>
        <w:spacing w:line="360" w:lineRule="auto"/>
        <w:ind w:left="4536"/>
        <w:jc w:val="both"/>
      </w:pPr>
    </w:p>
    <w:p w:rsidR="00C54FB7" w:rsidRDefault="00C54FB7">
      <w:pPr>
        <w:spacing w:line="360" w:lineRule="auto"/>
        <w:ind w:left="4536"/>
        <w:jc w:val="both"/>
      </w:pPr>
    </w:p>
    <w:p w:rsidR="00C54FB7" w:rsidRPr="00E9195A" w:rsidRDefault="00C54FB7">
      <w:pPr>
        <w:spacing w:line="360" w:lineRule="auto"/>
        <w:ind w:left="4536"/>
        <w:jc w:val="both"/>
      </w:pPr>
    </w:p>
    <w:p w:rsidR="0021019D" w:rsidRPr="00E9195A" w:rsidRDefault="0021019D">
      <w:pPr>
        <w:spacing w:line="360" w:lineRule="auto"/>
        <w:ind w:left="4536"/>
        <w:jc w:val="both"/>
      </w:pPr>
    </w:p>
    <w:p w:rsidR="0021019D" w:rsidRPr="00E9195A" w:rsidRDefault="0021019D">
      <w:pPr>
        <w:spacing w:line="360" w:lineRule="auto"/>
        <w:ind w:left="4536"/>
        <w:jc w:val="both"/>
      </w:pPr>
    </w:p>
    <w:p w:rsidR="001F2907" w:rsidRPr="00E9195A" w:rsidRDefault="0074290F" w:rsidP="00DD1A9F">
      <w:pPr>
        <w:spacing w:line="360" w:lineRule="auto"/>
        <w:jc w:val="right"/>
      </w:pPr>
      <w:r w:rsidRPr="00E9195A">
        <w:t xml:space="preserve">  “O preço da liberdade é a eterna vigilância.”</w:t>
      </w:r>
    </w:p>
    <w:p w:rsidR="001F2907" w:rsidRPr="00E9195A" w:rsidRDefault="001F2907" w:rsidP="00185839">
      <w:pPr>
        <w:spacing w:line="360" w:lineRule="auto"/>
        <w:ind w:left="4536"/>
        <w:jc w:val="right"/>
        <w:rPr>
          <w:sz w:val="28"/>
          <w:szCs w:val="28"/>
        </w:rPr>
      </w:pPr>
      <w:r w:rsidRPr="00E9195A">
        <w:t>John Philpot Curran</w:t>
      </w:r>
    </w:p>
    <w:p w:rsidR="001F2907" w:rsidRPr="00E9195A" w:rsidRDefault="001F2907">
      <w:pPr>
        <w:pStyle w:val="Corpodetexto"/>
        <w:pageBreakBefore/>
        <w:spacing w:line="360" w:lineRule="auto"/>
        <w:jc w:val="center"/>
      </w:pPr>
      <w:r w:rsidRPr="00E9195A">
        <w:rPr>
          <w:b/>
          <w:caps/>
          <w:sz w:val="28"/>
          <w:szCs w:val="28"/>
        </w:rPr>
        <w:lastRenderedPageBreak/>
        <w:t>Resumo</w:t>
      </w:r>
    </w:p>
    <w:p w:rsidR="00B641EC" w:rsidRPr="00E9195A" w:rsidRDefault="001F2907" w:rsidP="00CF53C5">
      <w:pPr>
        <w:widowControl w:val="0"/>
        <w:spacing w:after="240" w:line="360" w:lineRule="auto"/>
        <w:ind w:firstLine="709"/>
        <w:jc w:val="both"/>
      </w:pPr>
      <w:r w:rsidRPr="00E9195A">
        <w:t xml:space="preserve">O assédio sexual contra menores na </w:t>
      </w:r>
      <w:r w:rsidR="00B148B2" w:rsidRPr="00E9195A">
        <w:t>I</w:t>
      </w:r>
      <w:r w:rsidRPr="00E9195A">
        <w:t xml:space="preserve">nternet vem crescendo de </w:t>
      </w:r>
      <w:r w:rsidR="00B641EC" w:rsidRPr="00E9195A">
        <w:t>modo alarmante</w:t>
      </w:r>
      <w:r w:rsidRPr="00E9195A">
        <w:t xml:space="preserve">. Este trabalho tem por objetivo a criação de um </w:t>
      </w:r>
      <w:r w:rsidR="00B641EC" w:rsidRPr="00E9195A">
        <w:t>sistema</w:t>
      </w:r>
      <w:r w:rsidRPr="00E9195A">
        <w:t xml:space="preserve"> de monitoramento</w:t>
      </w:r>
      <w:r w:rsidR="007E37E6">
        <w:t xml:space="preserve"> </w:t>
      </w:r>
      <w:r w:rsidR="007E2BE7" w:rsidRPr="00E9195A">
        <w:t>d</w:t>
      </w:r>
      <w:r w:rsidR="00B641EC" w:rsidRPr="00E9195A">
        <w:t xml:space="preserve">o mecanismo de </w:t>
      </w:r>
      <w:r w:rsidR="00EB6CFF" w:rsidRPr="00E9195A">
        <w:rPr>
          <w:iCs/>
        </w:rPr>
        <w:t>chat</w:t>
      </w:r>
      <w:r w:rsidR="007E37E6">
        <w:rPr>
          <w:iCs/>
        </w:rPr>
        <w:t xml:space="preserve"> </w:t>
      </w:r>
      <w:r w:rsidR="003E2B02" w:rsidRPr="00E9195A">
        <w:rPr>
          <w:iCs/>
        </w:rPr>
        <w:t>do</w:t>
      </w:r>
      <w:r w:rsidR="007E37E6">
        <w:rPr>
          <w:iCs/>
        </w:rPr>
        <w:t xml:space="preserve"> </w:t>
      </w:r>
      <w:r w:rsidR="00B148B2" w:rsidRPr="00E9195A">
        <w:rPr>
          <w:iCs/>
        </w:rPr>
        <w:t>Facebook</w:t>
      </w:r>
      <w:r w:rsidR="00BC5EEF" w:rsidRPr="00E9195A">
        <w:t xml:space="preserve"> visando </w:t>
      </w:r>
      <w:r w:rsidR="00B148B2" w:rsidRPr="00E9195A">
        <w:t>a prevenção do</w:t>
      </w:r>
      <w:r w:rsidRPr="00E9195A">
        <w:t xml:space="preserve"> assédio sexual contra menores</w:t>
      </w:r>
      <w:r w:rsidR="00B148B2" w:rsidRPr="00E9195A">
        <w:t>.</w:t>
      </w:r>
      <w:r w:rsidRPr="00E9195A">
        <w:t xml:space="preserve"> P</w:t>
      </w:r>
      <w:r w:rsidR="00BC5EEF" w:rsidRPr="00E9195A">
        <w:t>ara a consecução deste trabalho</w:t>
      </w:r>
      <w:r w:rsidRPr="00E9195A">
        <w:t xml:space="preserve"> foram </w:t>
      </w:r>
      <w:r w:rsidR="003E4DB8" w:rsidRPr="00E9195A">
        <w:t>usadas e integrada</w:t>
      </w:r>
      <w:r w:rsidRPr="00E9195A">
        <w:t xml:space="preserve">s </w:t>
      </w:r>
      <w:r w:rsidR="003E4DB8" w:rsidRPr="00E9195A">
        <w:t>diversas ferramentas</w:t>
      </w:r>
      <w:r w:rsidRPr="00E9195A">
        <w:t xml:space="preserve"> para</w:t>
      </w:r>
      <w:r w:rsidR="007E37E6">
        <w:t xml:space="preserve"> </w:t>
      </w:r>
      <w:r w:rsidRPr="00E9195A">
        <w:t>coletar, tratar, analisar e classificar</w:t>
      </w:r>
      <w:r w:rsidR="007E37E6">
        <w:t xml:space="preserve"> </w:t>
      </w:r>
      <w:r w:rsidR="00CF53C5" w:rsidRPr="00E9195A">
        <w:t>todo o texto capturado</w:t>
      </w:r>
      <w:r w:rsidR="00FD7FC3" w:rsidRPr="00E9195A">
        <w:t xml:space="preserve"> durante um</w:t>
      </w:r>
      <w:r w:rsidR="007E37E6">
        <w:t xml:space="preserve"> </w:t>
      </w:r>
      <w:r w:rsidR="00FD7FC3" w:rsidRPr="00E9195A">
        <w:t>bate-papo no Facebook</w:t>
      </w:r>
      <w:r w:rsidR="003E4DB8" w:rsidRPr="00E9195A">
        <w:t xml:space="preserve">. </w:t>
      </w:r>
      <w:r w:rsidR="00B641EC" w:rsidRPr="00E9195A">
        <w:t xml:space="preserve">Dentre as técnicas utilizadas, destacam-se linguística </w:t>
      </w:r>
      <w:r w:rsidR="007E37E6">
        <w:t xml:space="preserve"> </w:t>
      </w:r>
      <w:r w:rsidR="00B641EC" w:rsidRPr="00E9195A">
        <w:t>computacional, processamento de linguagem natural, redes neurais</w:t>
      </w:r>
      <w:r w:rsidR="00E81B8B" w:rsidRPr="00E9195A">
        <w:t xml:space="preserve"> artificiais</w:t>
      </w:r>
      <w:r w:rsidR="00B641EC" w:rsidRPr="00E9195A">
        <w:t xml:space="preserve"> e mineração de textos.</w:t>
      </w:r>
      <w:r w:rsidR="00F572BC">
        <w:t xml:space="preserve"> </w:t>
      </w:r>
      <w:r w:rsidR="00B707BF" w:rsidRPr="00E9195A">
        <w:t>Este trabalho permite</w:t>
      </w:r>
      <w:r w:rsidR="007E37E6">
        <w:t xml:space="preserve"> </w:t>
      </w:r>
      <w:r w:rsidR="003C588C" w:rsidRPr="00E9195A">
        <w:t>monitorar um usuário conectado no</w:t>
      </w:r>
      <w:r w:rsidR="00B8459C" w:rsidRPr="00E9195A">
        <w:t xml:space="preserve"> sistema de </w:t>
      </w:r>
      <w:r w:rsidR="00EB6CFF" w:rsidRPr="00E9195A">
        <w:t>chat</w:t>
      </w:r>
      <w:r w:rsidR="00DC648F">
        <w:t xml:space="preserve"> </w:t>
      </w:r>
      <w:r w:rsidR="00557CAA" w:rsidRPr="00E9195A">
        <w:t>do Facebook</w:t>
      </w:r>
      <w:bookmarkStart w:id="1" w:name="_GoBack"/>
      <w:bookmarkEnd w:id="1"/>
      <w:r w:rsidR="00557CAA" w:rsidRPr="00E9195A">
        <w:t xml:space="preserve"> e at</w:t>
      </w:r>
      <w:r w:rsidR="00BC5EEF" w:rsidRPr="00E9195A">
        <w:t>ribuir uma pontuação referente à possibilidade do interlocutor se tratar de um predador</w:t>
      </w:r>
      <w:r w:rsidR="00B707BF" w:rsidRPr="00E9195A">
        <w:t xml:space="preserve"> sexual</w:t>
      </w:r>
      <w:r w:rsidR="003C588C" w:rsidRPr="00E9195A">
        <w:t xml:space="preserve">. O presente trabalho permite também a vigilância de crianças e adolescentes </w:t>
      </w:r>
      <w:r w:rsidR="00B707BF" w:rsidRPr="00E9195A">
        <w:t>usando o</w:t>
      </w:r>
      <w:r w:rsidR="003C588C" w:rsidRPr="00E9195A">
        <w:t xml:space="preserve"> sistema de </w:t>
      </w:r>
      <w:r w:rsidR="00EB6CFF" w:rsidRPr="00E9195A">
        <w:t>chat</w:t>
      </w:r>
      <w:r w:rsidR="00E814DD" w:rsidRPr="00E9195A">
        <w:t xml:space="preserve"> do Facebook</w:t>
      </w:r>
      <w:r w:rsidR="003C588C" w:rsidRPr="00E9195A">
        <w:rPr>
          <w:i/>
        </w:rPr>
        <w:t>.</w:t>
      </w:r>
    </w:p>
    <w:p w:rsidR="001F2907" w:rsidRPr="00E9195A" w:rsidRDefault="001F2907" w:rsidP="00CF53C5">
      <w:pPr>
        <w:pStyle w:val="Corpodetexto"/>
        <w:spacing w:line="360" w:lineRule="auto"/>
        <w:rPr>
          <w:b/>
          <w:sz w:val="28"/>
          <w:szCs w:val="28"/>
        </w:rPr>
      </w:pPr>
      <w:r w:rsidRPr="00E9195A">
        <w:rPr>
          <w:b/>
          <w:bCs/>
        </w:rPr>
        <w:t>Palavras-Chave</w:t>
      </w:r>
      <w:r w:rsidRPr="00E9195A">
        <w:t xml:space="preserve">: </w:t>
      </w:r>
      <w:r w:rsidR="00B148B2" w:rsidRPr="00E9195A">
        <w:t xml:space="preserve">predador sexual; </w:t>
      </w:r>
      <w:r w:rsidRPr="00E9195A">
        <w:t>assédio sexu</w:t>
      </w:r>
      <w:r w:rsidR="00CB0F4F" w:rsidRPr="00E9195A">
        <w:t>al; bate-papo; mineração de texto</w:t>
      </w:r>
      <w:r w:rsidRPr="00E9195A">
        <w:t xml:space="preserve">s; inteligência artificial; </w:t>
      </w:r>
      <w:r w:rsidR="008B74D4" w:rsidRPr="00E9195A">
        <w:t xml:space="preserve">processamento de </w:t>
      </w:r>
      <w:r w:rsidRPr="00E9195A">
        <w:t>linguagem natural.</w:t>
      </w:r>
    </w:p>
    <w:p w:rsidR="001F2907" w:rsidRPr="00E9195A" w:rsidRDefault="001F2907">
      <w:pPr>
        <w:rPr>
          <w:b/>
          <w:sz w:val="28"/>
          <w:szCs w:val="28"/>
        </w:rPr>
      </w:pPr>
    </w:p>
    <w:p w:rsidR="001F2907" w:rsidRPr="00E9195A" w:rsidRDefault="001F2907"/>
    <w:p w:rsidR="001F2907" w:rsidRPr="00E9195A" w:rsidRDefault="001F2907">
      <w:pPr>
        <w:pStyle w:val="Corpodetexto"/>
        <w:pageBreakBefore/>
        <w:spacing w:line="360" w:lineRule="auto"/>
        <w:jc w:val="center"/>
        <w:rPr>
          <w:b/>
          <w:caps/>
          <w:sz w:val="28"/>
          <w:szCs w:val="28"/>
          <w:lang w:val="en-US"/>
        </w:rPr>
      </w:pPr>
      <w:r w:rsidRPr="00E9195A">
        <w:rPr>
          <w:b/>
          <w:caps/>
          <w:sz w:val="28"/>
          <w:szCs w:val="28"/>
          <w:lang w:val="en-US"/>
        </w:rPr>
        <w:lastRenderedPageBreak/>
        <w:t>ABSTRACT</w:t>
      </w:r>
    </w:p>
    <w:p w:rsidR="001F2907" w:rsidRPr="00E9195A" w:rsidRDefault="001F2907" w:rsidP="00CF53C5">
      <w:pPr>
        <w:pStyle w:val="CorpodeTexto0"/>
        <w:spacing w:after="240"/>
        <w:ind w:firstLine="708"/>
        <w:rPr>
          <w:rFonts w:cs="Calibri"/>
          <w:lang w:val="en-US" w:eastAsia="en-US"/>
        </w:rPr>
      </w:pPr>
      <w:r w:rsidRPr="00E9195A">
        <w:rPr>
          <w:rFonts w:ascii="Times New Roman" w:hAnsi="Times New Roman" w:cs="Times New Roman"/>
          <w:sz w:val="24"/>
          <w:szCs w:val="24"/>
          <w:lang w:val="en-US"/>
        </w:rPr>
        <w:t>Sexu</w:t>
      </w:r>
      <w:r w:rsidR="00A27C8D" w:rsidRPr="00E9195A">
        <w:rPr>
          <w:rFonts w:ascii="Times New Roman" w:hAnsi="Times New Roman" w:cs="Times New Roman"/>
          <w:sz w:val="24"/>
          <w:szCs w:val="24"/>
          <w:lang w:val="en-US"/>
        </w:rPr>
        <w:t xml:space="preserve">al harassment of minors </w:t>
      </w:r>
      <w:r w:rsidR="003D23F4" w:rsidRPr="00E9195A">
        <w:rPr>
          <w:rFonts w:ascii="Times New Roman" w:hAnsi="Times New Roman" w:cs="Times New Roman"/>
          <w:sz w:val="24"/>
          <w:szCs w:val="24"/>
          <w:lang w:val="en-US"/>
        </w:rPr>
        <w:t>on</w:t>
      </w:r>
      <w:r w:rsidR="00A27C8D" w:rsidRPr="00E9195A">
        <w:rPr>
          <w:rFonts w:ascii="Times New Roman" w:hAnsi="Times New Roman" w:cs="Times New Roman"/>
          <w:sz w:val="24"/>
          <w:szCs w:val="24"/>
          <w:lang w:val="en-US"/>
        </w:rPr>
        <w:t xml:space="preserve"> the I</w:t>
      </w:r>
      <w:r w:rsidRPr="00E9195A">
        <w:rPr>
          <w:rFonts w:ascii="Times New Roman" w:hAnsi="Times New Roman" w:cs="Times New Roman"/>
          <w:sz w:val="24"/>
          <w:szCs w:val="24"/>
          <w:lang w:val="en-US"/>
        </w:rPr>
        <w:t xml:space="preserve">nternet has been increasing </w:t>
      </w:r>
      <w:r w:rsidR="009106C1" w:rsidRPr="00E9195A">
        <w:rPr>
          <w:rFonts w:ascii="Times New Roman" w:hAnsi="Times New Roman" w:cs="Times New Roman"/>
          <w:sz w:val="24"/>
          <w:szCs w:val="24"/>
          <w:lang w:val="en-US"/>
        </w:rPr>
        <w:t>in a very fast rate</w:t>
      </w:r>
      <w:r w:rsidR="00B148B2" w:rsidRPr="00E9195A">
        <w:rPr>
          <w:rFonts w:ascii="Times New Roman" w:hAnsi="Times New Roman" w:cs="Times New Roman"/>
          <w:sz w:val="24"/>
          <w:szCs w:val="24"/>
          <w:lang w:val="en-US"/>
        </w:rPr>
        <w:t>. This paper</w:t>
      </w:r>
      <w:r w:rsidR="00333CDC">
        <w:rPr>
          <w:rFonts w:ascii="Times New Roman" w:hAnsi="Times New Roman" w:cs="Times New Roman"/>
          <w:sz w:val="24"/>
          <w:szCs w:val="24"/>
          <w:lang w:val="en-US"/>
        </w:rPr>
        <w:t xml:space="preserve"> </w:t>
      </w:r>
      <w:r w:rsidR="00B148B2" w:rsidRPr="00E9195A">
        <w:rPr>
          <w:rFonts w:ascii="Times New Roman" w:hAnsi="Times New Roman" w:cs="Times New Roman"/>
          <w:sz w:val="24"/>
          <w:szCs w:val="24"/>
          <w:lang w:val="en-US"/>
        </w:rPr>
        <w:t>aims</w:t>
      </w:r>
      <w:r w:rsidR="00333CDC">
        <w:rPr>
          <w:rFonts w:ascii="Times New Roman" w:hAnsi="Times New Roman" w:cs="Times New Roman"/>
          <w:sz w:val="24"/>
          <w:szCs w:val="24"/>
          <w:lang w:val="en-US"/>
        </w:rPr>
        <w:t xml:space="preserve"> </w:t>
      </w:r>
      <w:r w:rsidR="003D23F4" w:rsidRPr="00E9195A">
        <w:rPr>
          <w:rFonts w:ascii="Times New Roman" w:hAnsi="Times New Roman" w:cs="Times New Roman"/>
          <w:sz w:val="24"/>
          <w:szCs w:val="24"/>
          <w:lang w:val="en-US"/>
        </w:rPr>
        <w:t>to</w:t>
      </w:r>
      <w:r w:rsidR="00333CDC">
        <w:rPr>
          <w:rFonts w:ascii="Times New Roman" w:hAnsi="Times New Roman" w:cs="Times New Roman"/>
          <w:sz w:val="24"/>
          <w:szCs w:val="24"/>
          <w:lang w:val="en-US"/>
        </w:rPr>
        <w:t xml:space="preserve"> </w:t>
      </w:r>
      <w:r w:rsidR="00B148B2" w:rsidRPr="00E9195A">
        <w:rPr>
          <w:rFonts w:ascii="Times New Roman" w:hAnsi="Times New Roman" w:cs="Times New Roman"/>
          <w:sz w:val="24"/>
          <w:szCs w:val="24"/>
          <w:lang w:val="en-US"/>
        </w:rPr>
        <w:t>creat</w:t>
      </w:r>
      <w:r w:rsidR="003D23F4" w:rsidRPr="00E9195A">
        <w:rPr>
          <w:rFonts w:ascii="Times New Roman" w:hAnsi="Times New Roman" w:cs="Times New Roman"/>
          <w:sz w:val="24"/>
          <w:szCs w:val="24"/>
          <w:lang w:val="en-US"/>
        </w:rPr>
        <w:t xml:space="preserve">e </w:t>
      </w:r>
      <w:r w:rsidR="00B148B2" w:rsidRPr="00E9195A">
        <w:rPr>
          <w:rFonts w:ascii="Times New Roman" w:hAnsi="Times New Roman" w:cs="Times New Roman"/>
          <w:sz w:val="24"/>
          <w:szCs w:val="24"/>
          <w:lang w:val="en-US"/>
        </w:rPr>
        <w:t xml:space="preserve">a </w:t>
      </w:r>
      <w:r w:rsidRPr="00E9195A">
        <w:rPr>
          <w:rFonts w:ascii="Times New Roman" w:hAnsi="Times New Roman" w:cs="Times New Roman"/>
          <w:sz w:val="24"/>
          <w:szCs w:val="24"/>
          <w:lang w:val="en-US"/>
        </w:rPr>
        <w:t>monitoring m</w:t>
      </w:r>
      <w:r w:rsidR="000C1F2B" w:rsidRPr="00E9195A">
        <w:rPr>
          <w:rFonts w:ascii="Times New Roman" w:hAnsi="Times New Roman" w:cs="Times New Roman"/>
          <w:sz w:val="24"/>
          <w:szCs w:val="24"/>
          <w:lang w:val="en-US"/>
        </w:rPr>
        <w:t xml:space="preserve">echanism </w:t>
      </w:r>
      <w:r w:rsidR="003D23F4" w:rsidRPr="00E9195A">
        <w:rPr>
          <w:rFonts w:ascii="Times New Roman" w:hAnsi="Times New Roman" w:cs="Times New Roman"/>
          <w:sz w:val="24"/>
          <w:szCs w:val="24"/>
          <w:lang w:val="en-US"/>
        </w:rPr>
        <w:t>for</w:t>
      </w:r>
      <w:r w:rsidR="00B148B2" w:rsidRPr="00E9195A">
        <w:rPr>
          <w:rFonts w:ascii="Times New Roman" w:hAnsi="Times New Roman" w:cs="Times New Roman"/>
          <w:sz w:val="24"/>
          <w:szCs w:val="24"/>
          <w:lang w:val="en-US"/>
        </w:rPr>
        <w:t xml:space="preserve"> the Facebook chat</w:t>
      </w:r>
      <w:r w:rsidR="003C588C" w:rsidRPr="00E9195A">
        <w:rPr>
          <w:rFonts w:ascii="Times New Roman" w:hAnsi="Times New Roman" w:cs="Times New Roman"/>
          <w:sz w:val="24"/>
          <w:szCs w:val="24"/>
          <w:lang w:val="en-US"/>
        </w:rPr>
        <w:t xml:space="preserve"> system</w:t>
      </w:r>
      <w:r w:rsidR="00333CDC">
        <w:rPr>
          <w:rFonts w:ascii="Times New Roman" w:hAnsi="Times New Roman" w:cs="Times New Roman"/>
          <w:sz w:val="24"/>
          <w:szCs w:val="24"/>
          <w:lang w:val="en-US"/>
        </w:rPr>
        <w:t xml:space="preserve"> </w:t>
      </w:r>
      <w:r w:rsidRPr="00E9195A">
        <w:rPr>
          <w:rFonts w:ascii="Times New Roman" w:hAnsi="Times New Roman" w:cs="Times New Roman"/>
          <w:sz w:val="24"/>
          <w:szCs w:val="24"/>
          <w:lang w:val="en-US"/>
        </w:rPr>
        <w:t xml:space="preserve">to prevent sexual harassment of </w:t>
      </w:r>
      <w:r w:rsidR="008156D4" w:rsidRPr="00E9195A">
        <w:rPr>
          <w:rFonts w:ascii="Times New Roman" w:hAnsi="Times New Roman" w:cs="Times New Roman"/>
          <w:sz w:val="24"/>
          <w:szCs w:val="24"/>
          <w:lang w:val="en-US"/>
        </w:rPr>
        <w:t>minors</w:t>
      </w:r>
      <w:r w:rsidR="003D23F4" w:rsidRPr="00E9195A">
        <w:rPr>
          <w:rFonts w:ascii="Times New Roman" w:hAnsi="Times New Roman"/>
          <w:sz w:val="24"/>
          <w:szCs w:val="24"/>
          <w:lang w:val="en-US"/>
        </w:rPr>
        <w:t>. In order to accomplish this objective</w:t>
      </w:r>
      <w:r w:rsidR="00333CDC">
        <w:rPr>
          <w:rFonts w:ascii="Times New Roman" w:hAnsi="Times New Roman"/>
          <w:sz w:val="24"/>
          <w:szCs w:val="24"/>
          <w:lang w:val="en-US"/>
        </w:rPr>
        <w:t xml:space="preserve"> </w:t>
      </w:r>
      <w:r w:rsidR="003E4DB8" w:rsidRPr="00E9195A">
        <w:rPr>
          <w:rFonts w:ascii="Times New Roman" w:hAnsi="Times New Roman"/>
          <w:sz w:val="24"/>
          <w:szCs w:val="24"/>
          <w:lang w:val="en-US"/>
        </w:rPr>
        <w:t xml:space="preserve">some tools </w:t>
      </w:r>
      <w:r w:rsidRPr="00E9195A">
        <w:rPr>
          <w:rFonts w:ascii="Times New Roman" w:hAnsi="Times New Roman"/>
          <w:sz w:val="24"/>
          <w:szCs w:val="24"/>
          <w:lang w:val="en-US"/>
        </w:rPr>
        <w:t>were used and integrated to collect, treat,</w:t>
      </w:r>
      <w:r w:rsidR="00F61563" w:rsidRPr="00E9195A">
        <w:rPr>
          <w:rFonts w:ascii="Times New Roman" w:hAnsi="Times New Roman"/>
          <w:sz w:val="24"/>
          <w:szCs w:val="24"/>
          <w:lang w:val="en-US"/>
        </w:rPr>
        <w:t xml:space="preserve"> analyze</w:t>
      </w:r>
      <w:r w:rsidR="00A44F07" w:rsidRPr="00E9195A">
        <w:rPr>
          <w:rFonts w:ascii="Times New Roman" w:hAnsi="Times New Roman"/>
          <w:sz w:val="24"/>
          <w:szCs w:val="24"/>
          <w:lang w:val="en-US"/>
        </w:rPr>
        <w:t>,</w:t>
      </w:r>
      <w:r w:rsidR="00F61563" w:rsidRPr="00E9195A">
        <w:rPr>
          <w:rFonts w:ascii="Times New Roman" w:hAnsi="Times New Roman"/>
          <w:sz w:val="24"/>
          <w:szCs w:val="24"/>
          <w:lang w:val="en-US"/>
        </w:rPr>
        <w:t xml:space="preserve"> and clas</w:t>
      </w:r>
      <w:r w:rsidR="00FF070F" w:rsidRPr="00E9195A">
        <w:rPr>
          <w:rFonts w:ascii="Times New Roman" w:hAnsi="Times New Roman"/>
          <w:sz w:val="24"/>
          <w:szCs w:val="24"/>
          <w:lang w:val="en-US"/>
        </w:rPr>
        <w:t xml:space="preserve">sify </w:t>
      </w:r>
      <w:r w:rsidR="00081890" w:rsidRPr="00E9195A">
        <w:rPr>
          <w:rFonts w:ascii="Times New Roman" w:hAnsi="Times New Roman"/>
          <w:sz w:val="24"/>
          <w:szCs w:val="24"/>
          <w:lang w:val="en-US"/>
        </w:rPr>
        <w:t>text</w:t>
      </w:r>
      <w:r w:rsidR="00CF53C5" w:rsidRPr="00E9195A">
        <w:rPr>
          <w:rFonts w:ascii="Times New Roman" w:hAnsi="Times New Roman"/>
          <w:sz w:val="24"/>
          <w:szCs w:val="24"/>
          <w:lang w:val="en-US"/>
        </w:rPr>
        <w:t xml:space="preserve"> captured</w:t>
      </w:r>
      <w:r w:rsidR="00FD7FC3" w:rsidRPr="00E9195A">
        <w:rPr>
          <w:rFonts w:ascii="Times New Roman" w:hAnsi="Times New Roman"/>
          <w:sz w:val="24"/>
          <w:szCs w:val="24"/>
          <w:lang w:val="en-US"/>
        </w:rPr>
        <w:t xml:space="preserve"> during a chat</w:t>
      </w:r>
      <w:r w:rsidR="00F61563" w:rsidRPr="00E9195A">
        <w:rPr>
          <w:rFonts w:ascii="Times New Roman" w:hAnsi="Times New Roman"/>
          <w:sz w:val="24"/>
          <w:szCs w:val="24"/>
          <w:lang w:val="en-US"/>
        </w:rPr>
        <w:t xml:space="preserve"> session</w:t>
      </w:r>
      <w:r w:rsidR="000C5ADB" w:rsidRPr="00E9195A">
        <w:rPr>
          <w:rFonts w:ascii="Times New Roman" w:hAnsi="Times New Roman"/>
          <w:sz w:val="24"/>
          <w:szCs w:val="24"/>
          <w:lang w:val="en-US"/>
        </w:rPr>
        <w:t>.</w:t>
      </w:r>
      <w:r w:rsidR="00333CDC">
        <w:rPr>
          <w:rFonts w:ascii="Times New Roman" w:hAnsi="Times New Roman"/>
          <w:sz w:val="24"/>
          <w:szCs w:val="24"/>
          <w:lang w:val="en-US"/>
        </w:rPr>
        <w:t xml:space="preserve"> </w:t>
      </w:r>
      <w:r w:rsidR="00BF6C16" w:rsidRPr="00E9195A">
        <w:rPr>
          <w:rFonts w:ascii="Times New Roman" w:hAnsi="Times New Roman"/>
          <w:sz w:val="24"/>
          <w:szCs w:val="24"/>
          <w:lang w:val="en-US"/>
        </w:rPr>
        <w:t xml:space="preserve">Among all the </w:t>
      </w:r>
      <w:r w:rsidR="00557CAA" w:rsidRPr="00E9195A">
        <w:rPr>
          <w:rFonts w:ascii="Times New Roman" w:hAnsi="Times New Roman"/>
          <w:sz w:val="24"/>
          <w:szCs w:val="24"/>
          <w:lang w:val="en-US"/>
        </w:rPr>
        <w:t>techniques</w:t>
      </w:r>
      <w:r w:rsidR="00BF6C16" w:rsidRPr="00E9195A">
        <w:rPr>
          <w:rFonts w:ascii="Times New Roman" w:hAnsi="Times New Roman"/>
          <w:sz w:val="24"/>
          <w:szCs w:val="24"/>
          <w:lang w:val="en-US"/>
        </w:rPr>
        <w:t xml:space="preserve"> applied in this </w:t>
      </w:r>
      <w:r w:rsidR="004B759C" w:rsidRPr="00E9195A">
        <w:rPr>
          <w:rFonts w:ascii="Times New Roman" w:hAnsi="Times New Roman"/>
          <w:sz w:val="24"/>
          <w:szCs w:val="24"/>
          <w:lang w:val="en-US"/>
        </w:rPr>
        <w:t>work,</w:t>
      </w:r>
      <w:r w:rsidR="00BF6C16" w:rsidRPr="00E9195A">
        <w:rPr>
          <w:rFonts w:ascii="Times New Roman" w:hAnsi="Times New Roman"/>
          <w:sz w:val="24"/>
          <w:szCs w:val="24"/>
          <w:lang w:val="en-US"/>
        </w:rPr>
        <w:t xml:space="preserve"> it is important to highlight computational linguistics, natural language processing, </w:t>
      </w:r>
      <w:r w:rsidR="00E81B8B" w:rsidRPr="00E9195A">
        <w:rPr>
          <w:rFonts w:ascii="Times New Roman" w:hAnsi="Times New Roman"/>
          <w:sz w:val="24"/>
          <w:szCs w:val="24"/>
          <w:lang w:val="en-US"/>
        </w:rPr>
        <w:t xml:space="preserve">artificial </w:t>
      </w:r>
      <w:r w:rsidR="00BF6C16" w:rsidRPr="00E9195A">
        <w:rPr>
          <w:rFonts w:ascii="Times New Roman" w:hAnsi="Times New Roman"/>
          <w:sz w:val="24"/>
          <w:szCs w:val="24"/>
          <w:lang w:val="en-US"/>
        </w:rPr>
        <w:t>neural networks</w:t>
      </w:r>
      <w:r w:rsidR="00925ED8" w:rsidRPr="00E9195A">
        <w:rPr>
          <w:rFonts w:ascii="Times New Roman" w:hAnsi="Times New Roman"/>
          <w:sz w:val="24"/>
          <w:szCs w:val="24"/>
          <w:lang w:val="en-US"/>
        </w:rPr>
        <w:t>,</w:t>
      </w:r>
      <w:r w:rsidR="00BF6C16" w:rsidRPr="00E9195A">
        <w:rPr>
          <w:rFonts w:ascii="Times New Roman" w:hAnsi="Times New Roman"/>
          <w:sz w:val="24"/>
          <w:szCs w:val="24"/>
          <w:lang w:val="en-US"/>
        </w:rPr>
        <w:t xml:space="preserve"> and text mining.  </w:t>
      </w:r>
      <w:r w:rsidR="008E64EC" w:rsidRPr="00E9195A">
        <w:rPr>
          <w:rFonts w:ascii="Times New Roman" w:hAnsi="Times New Roman"/>
          <w:sz w:val="24"/>
          <w:szCs w:val="24"/>
          <w:lang w:val="en-US"/>
        </w:rPr>
        <w:t xml:space="preserve">This work provides a tool for monitoring </w:t>
      </w:r>
      <w:r w:rsidR="000C5ADB" w:rsidRPr="00E9195A">
        <w:rPr>
          <w:rFonts w:ascii="Times New Roman" w:hAnsi="Times New Roman"/>
          <w:sz w:val="24"/>
          <w:szCs w:val="24"/>
          <w:lang w:val="en-US"/>
        </w:rPr>
        <w:t xml:space="preserve">a user connected </w:t>
      </w:r>
      <w:r w:rsidR="009106C1" w:rsidRPr="00E9195A">
        <w:rPr>
          <w:rFonts w:ascii="Times New Roman" w:hAnsi="Times New Roman"/>
          <w:sz w:val="24"/>
          <w:szCs w:val="24"/>
          <w:lang w:val="en-US"/>
        </w:rPr>
        <w:t xml:space="preserve">to </w:t>
      </w:r>
      <w:r w:rsidR="008E64EC" w:rsidRPr="00E9195A">
        <w:rPr>
          <w:rFonts w:ascii="Times New Roman" w:hAnsi="Times New Roman"/>
          <w:sz w:val="24"/>
          <w:szCs w:val="24"/>
          <w:lang w:val="en-US"/>
        </w:rPr>
        <w:t>a</w:t>
      </w:r>
      <w:r w:rsidR="00333CDC">
        <w:rPr>
          <w:rFonts w:ascii="Times New Roman" w:hAnsi="Times New Roman"/>
          <w:sz w:val="24"/>
          <w:szCs w:val="24"/>
          <w:lang w:val="en-US"/>
        </w:rPr>
        <w:t xml:space="preserve"> </w:t>
      </w:r>
      <w:r w:rsidR="00D53F2F" w:rsidRPr="00E9195A">
        <w:rPr>
          <w:rFonts w:ascii="Times New Roman" w:hAnsi="Times New Roman"/>
          <w:sz w:val="24"/>
          <w:szCs w:val="24"/>
          <w:lang w:val="en-US"/>
        </w:rPr>
        <w:t xml:space="preserve">chat system </w:t>
      </w:r>
      <w:r w:rsidR="008C19CF" w:rsidRPr="00E9195A">
        <w:rPr>
          <w:rFonts w:ascii="Times New Roman" w:hAnsi="Times New Roman"/>
          <w:sz w:val="24"/>
          <w:szCs w:val="24"/>
          <w:lang w:val="en-US"/>
        </w:rPr>
        <w:t xml:space="preserve">along with a score </w:t>
      </w:r>
      <w:r w:rsidR="00D53F2F" w:rsidRPr="00E9195A">
        <w:rPr>
          <w:rFonts w:ascii="Times New Roman" w:hAnsi="Times New Roman"/>
          <w:sz w:val="24"/>
          <w:szCs w:val="24"/>
          <w:lang w:val="en-US"/>
        </w:rPr>
        <w:t>indicati</w:t>
      </w:r>
      <w:r w:rsidR="00FC4213" w:rsidRPr="00E9195A">
        <w:rPr>
          <w:rFonts w:ascii="Times New Roman" w:hAnsi="Times New Roman"/>
          <w:sz w:val="24"/>
          <w:szCs w:val="24"/>
          <w:lang w:val="en-US"/>
        </w:rPr>
        <w:t>ng the</w:t>
      </w:r>
      <w:r w:rsidR="00D53F2F" w:rsidRPr="00E9195A">
        <w:rPr>
          <w:rFonts w:ascii="Times New Roman" w:hAnsi="Times New Roman"/>
          <w:sz w:val="24"/>
          <w:szCs w:val="24"/>
          <w:lang w:val="en-US"/>
        </w:rPr>
        <w:t xml:space="preserve"> possibility of </w:t>
      </w:r>
      <w:r w:rsidR="008C19CF" w:rsidRPr="00E9195A">
        <w:rPr>
          <w:rFonts w:ascii="Times New Roman" w:hAnsi="Times New Roman"/>
          <w:sz w:val="24"/>
          <w:szCs w:val="24"/>
          <w:lang w:val="en-US"/>
        </w:rPr>
        <w:t>having</w:t>
      </w:r>
      <w:r w:rsidR="00333CDC">
        <w:rPr>
          <w:rFonts w:ascii="Times New Roman" w:hAnsi="Times New Roman"/>
          <w:sz w:val="24"/>
          <w:szCs w:val="24"/>
          <w:lang w:val="en-US"/>
        </w:rPr>
        <w:t xml:space="preserve"> </w:t>
      </w:r>
      <w:r w:rsidR="008C19CF" w:rsidRPr="00E9195A">
        <w:rPr>
          <w:rFonts w:ascii="Times New Roman" w:hAnsi="Times New Roman"/>
          <w:sz w:val="24"/>
          <w:szCs w:val="24"/>
          <w:lang w:val="en-US"/>
        </w:rPr>
        <w:t>a sexual predator as a chat partner.</w:t>
      </w:r>
      <w:r w:rsidR="00996BB9" w:rsidRPr="00E9195A">
        <w:rPr>
          <w:rFonts w:ascii="Times New Roman" w:hAnsi="Times New Roman"/>
          <w:sz w:val="24"/>
          <w:szCs w:val="24"/>
          <w:lang w:val="en-US"/>
        </w:rPr>
        <w:t xml:space="preserve"> This work </w:t>
      </w:r>
      <w:r w:rsidR="009106C1" w:rsidRPr="00E9195A">
        <w:rPr>
          <w:rFonts w:ascii="Times New Roman" w:hAnsi="Times New Roman"/>
          <w:sz w:val="24"/>
          <w:szCs w:val="24"/>
          <w:lang w:val="en-US"/>
        </w:rPr>
        <w:t xml:space="preserve">also </w:t>
      </w:r>
      <w:r w:rsidR="00EA6308" w:rsidRPr="00E9195A">
        <w:rPr>
          <w:rFonts w:ascii="Times New Roman" w:hAnsi="Times New Roman"/>
          <w:sz w:val="24"/>
          <w:szCs w:val="24"/>
          <w:lang w:val="en-US"/>
        </w:rPr>
        <w:t xml:space="preserve">provides </w:t>
      </w:r>
      <w:r w:rsidR="00996BB9" w:rsidRPr="00E9195A">
        <w:rPr>
          <w:rFonts w:ascii="Times New Roman" w:hAnsi="Times New Roman"/>
          <w:sz w:val="24"/>
          <w:szCs w:val="24"/>
          <w:lang w:val="en-US"/>
        </w:rPr>
        <w:t>surveillance of child</w:t>
      </w:r>
      <w:r w:rsidR="00EA6308" w:rsidRPr="00E9195A">
        <w:rPr>
          <w:rFonts w:ascii="Times New Roman" w:hAnsi="Times New Roman"/>
          <w:sz w:val="24"/>
          <w:szCs w:val="24"/>
          <w:lang w:val="en-US"/>
        </w:rPr>
        <w:t xml:space="preserve">ren and teenagers using </w:t>
      </w:r>
      <w:r w:rsidR="009106C1" w:rsidRPr="00E9195A">
        <w:rPr>
          <w:rFonts w:ascii="Times New Roman" w:hAnsi="Times New Roman"/>
          <w:sz w:val="24"/>
          <w:szCs w:val="24"/>
          <w:lang w:val="en-US"/>
        </w:rPr>
        <w:t>Facebook</w:t>
      </w:r>
      <w:r w:rsidR="00EA6308" w:rsidRPr="00E9195A">
        <w:rPr>
          <w:rFonts w:ascii="Times New Roman" w:hAnsi="Times New Roman"/>
          <w:sz w:val="24"/>
          <w:szCs w:val="24"/>
          <w:lang w:val="en-US"/>
        </w:rPr>
        <w:t xml:space="preserve"> chat systems.</w:t>
      </w:r>
    </w:p>
    <w:p w:rsidR="001F2907" w:rsidRPr="00E9195A" w:rsidRDefault="001F2907" w:rsidP="00CF53C5">
      <w:pPr>
        <w:pStyle w:val="Corpodetexto"/>
        <w:spacing w:line="360" w:lineRule="auto"/>
        <w:rPr>
          <w:lang w:val="en-US"/>
        </w:rPr>
      </w:pPr>
      <w:r w:rsidRPr="00E9195A">
        <w:rPr>
          <w:b/>
          <w:lang w:val="en-US"/>
        </w:rPr>
        <w:t>Keywords:</w:t>
      </w:r>
      <w:r w:rsidR="00DC648F">
        <w:rPr>
          <w:b/>
          <w:lang w:val="en-US"/>
        </w:rPr>
        <w:t xml:space="preserve"> </w:t>
      </w:r>
      <w:r w:rsidR="00B148B2" w:rsidRPr="00E9195A">
        <w:rPr>
          <w:lang w:val="en-US"/>
        </w:rPr>
        <w:t xml:space="preserve">sexual predator; </w:t>
      </w:r>
      <w:r w:rsidRPr="00E9195A">
        <w:rPr>
          <w:lang w:val="en-US"/>
        </w:rPr>
        <w:t>sexual hara</w:t>
      </w:r>
      <w:r w:rsidR="00FB0B55" w:rsidRPr="00E9195A">
        <w:rPr>
          <w:lang w:val="en-US"/>
        </w:rPr>
        <w:t>ssment; chat; text</w:t>
      </w:r>
      <w:r w:rsidRPr="00E9195A">
        <w:rPr>
          <w:lang w:val="en-US"/>
        </w:rPr>
        <w:t xml:space="preserve"> mining; artificial intelligence; natural language</w:t>
      </w:r>
      <w:r w:rsidR="00B6033B" w:rsidRPr="00E9195A">
        <w:rPr>
          <w:lang w:val="en-US"/>
        </w:rPr>
        <w:t xml:space="preserve"> processing</w:t>
      </w:r>
      <w:r w:rsidRPr="00E9195A">
        <w:rPr>
          <w:lang w:val="en-US"/>
        </w:rPr>
        <w:t>.</w:t>
      </w:r>
    </w:p>
    <w:p w:rsidR="001F2907" w:rsidRPr="00E9195A" w:rsidRDefault="001F2907">
      <w:pPr>
        <w:pStyle w:val="Corpodetexto"/>
        <w:rPr>
          <w:lang w:val="en-US"/>
        </w:rPr>
      </w:pPr>
    </w:p>
    <w:p w:rsidR="001F2907" w:rsidRPr="00E9195A" w:rsidRDefault="001F2907">
      <w:pPr>
        <w:pStyle w:val="Corpodetexto"/>
        <w:rPr>
          <w:lang w:val="en-US"/>
        </w:rPr>
      </w:pPr>
    </w:p>
    <w:p w:rsidR="00BA762C" w:rsidRPr="00E9195A" w:rsidRDefault="00BA762C">
      <w:pPr>
        <w:pStyle w:val="Corpodetexto"/>
        <w:rPr>
          <w:lang w:val="en-US"/>
        </w:rPr>
      </w:pPr>
    </w:p>
    <w:p w:rsidR="001F2907" w:rsidRPr="00E9195A" w:rsidRDefault="001F2907">
      <w:pPr>
        <w:pStyle w:val="Corpodetexto"/>
        <w:rPr>
          <w:lang w:val="en-US"/>
        </w:rPr>
      </w:pPr>
    </w:p>
    <w:p w:rsidR="001F2907" w:rsidRPr="00E9195A" w:rsidRDefault="001F2907">
      <w:pPr>
        <w:pStyle w:val="Corpodetexto"/>
        <w:rPr>
          <w:lang w:val="en-US"/>
        </w:rPr>
      </w:pPr>
    </w:p>
    <w:p w:rsidR="001F2907" w:rsidRPr="00E9195A" w:rsidRDefault="001F2907">
      <w:pPr>
        <w:pStyle w:val="Corpodetexto"/>
        <w:rPr>
          <w:lang w:val="en-US"/>
        </w:rPr>
      </w:pPr>
    </w:p>
    <w:p w:rsidR="001F2907" w:rsidRPr="00E9195A" w:rsidRDefault="001F2907">
      <w:pPr>
        <w:pStyle w:val="Corpodetexto"/>
        <w:rPr>
          <w:lang w:val="en-US"/>
        </w:rPr>
      </w:pPr>
    </w:p>
    <w:p w:rsidR="00836218" w:rsidRPr="00E9195A" w:rsidRDefault="00836218" w:rsidP="00002190">
      <w:pPr>
        <w:jc w:val="center"/>
        <w:rPr>
          <w:b/>
          <w:kern w:val="0"/>
          <w:sz w:val="28"/>
          <w:szCs w:val="28"/>
          <w:lang w:val="en-US"/>
        </w:rPr>
      </w:pPr>
    </w:p>
    <w:p w:rsidR="00B84A81" w:rsidRPr="00E9195A" w:rsidRDefault="00B84A81" w:rsidP="00002190">
      <w:pPr>
        <w:jc w:val="center"/>
        <w:rPr>
          <w:b/>
          <w:kern w:val="0"/>
          <w:sz w:val="28"/>
          <w:szCs w:val="28"/>
          <w:lang w:val="en-US"/>
        </w:rPr>
      </w:pPr>
    </w:p>
    <w:p w:rsidR="00E44818" w:rsidRPr="00E9195A" w:rsidRDefault="00E44818" w:rsidP="00FC4B41">
      <w:pPr>
        <w:jc w:val="center"/>
        <w:rPr>
          <w:b/>
          <w:kern w:val="0"/>
          <w:sz w:val="28"/>
          <w:szCs w:val="28"/>
          <w:lang w:val="en-US"/>
        </w:rPr>
      </w:pPr>
    </w:p>
    <w:p w:rsidR="00E44818" w:rsidRPr="00E9195A" w:rsidRDefault="00E44818" w:rsidP="00FC4B41">
      <w:pPr>
        <w:jc w:val="center"/>
        <w:rPr>
          <w:b/>
          <w:kern w:val="0"/>
          <w:sz w:val="28"/>
          <w:szCs w:val="28"/>
          <w:lang w:val="en-US"/>
        </w:rPr>
      </w:pPr>
    </w:p>
    <w:p w:rsidR="00E44818" w:rsidRPr="00E9195A" w:rsidRDefault="00E44818" w:rsidP="00FC4B41">
      <w:pPr>
        <w:jc w:val="center"/>
        <w:rPr>
          <w:b/>
          <w:kern w:val="0"/>
          <w:sz w:val="28"/>
          <w:szCs w:val="28"/>
          <w:lang w:val="en-US"/>
        </w:rPr>
      </w:pPr>
    </w:p>
    <w:p w:rsidR="00E44818" w:rsidRPr="00E9195A" w:rsidRDefault="00E44818" w:rsidP="00FC4B41">
      <w:pPr>
        <w:jc w:val="center"/>
        <w:rPr>
          <w:b/>
          <w:kern w:val="0"/>
          <w:sz w:val="28"/>
          <w:szCs w:val="28"/>
          <w:lang w:val="en-US"/>
        </w:rPr>
      </w:pPr>
    </w:p>
    <w:p w:rsidR="00E44818" w:rsidRPr="00E9195A" w:rsidRDefault="00E44818" w:rsidP="00FC4B41">
      <w:pPr>
        <w:jc w:val="center"/>
        <w:rPr>
          <w:b/>
          <w:kern w:val="0"/>
          <w:sz w:val="28"/>
          <w:szCs w:val="28"/>
          <w:lang w:val="en-US"/>
        </w:rPr>
      </w:pPr>
    </w:p>
    <w:p w:rsidR="00E44818" w:rsidRPr="00E9195A" w:rsidRDefault="00E44818" w:rsidP="00FC4B41">
      <w:pPr>
        <w:jc w:val="center"/>
        <w:rPr>
          <w:b/>
          <w:kern w:val="0"/>
          <w:sz w:val="28"/>
          <w:szCs w:val="28"/>
          <w:lang w:val="en-US"/>
        </w:rPr>
      </w:pPr>
    </w:p>
    <w:p w:rsidR="00327EF2" w:rsidRPr="00E9195A" w:rsidRDefault="00327EF2" w:rsidP="00FC4B41">
      <w:pPr>
        <w:jc w:val="center"/>
        <w:rPr>
          <w:b/>
          <w:kern w:val="0"/>
          <w:sz w:val="28"/>
          <w:szCs w:val="28"/>
          <w:lang w:val="en-US"/>
        </w:rPr>
      </w:pPr>
    </w:p>
    <w:p w:rsidR="00701519" w:rsidRPr="00E9195A" w:rsidRDefault="00701519" w:rsidP="00FC4B41">
      <w:pPr>
        <w:jc w:val="center"/>
        <w:rPr>
          <w:b/>
          <w:kern w:val="0"/>
          <w:sz w:val="28"/>
          <w:szCs w:val="28"/>
          <w:lang w:val="en-US"/>
        </w:rPr>
      </w:pPr>
    </w:p>
    <w:p w:rsidR="001F2907" w:rsidRPr="00E9195A" w:rsidRDefault="001F2907" w:rsidP="00FC4B41">
      <w:pPr>
        <w:jc w:val="center"/>
        <w:rPr>
          <w:b/>
          <w:kern w:val="0"/>
          <w:sz w:val="28"/>
          <w:szCs w:val="28"/>
        </w:rPr>
      </w:pPr>
      <w:r w:rsidRPr="00E9195A">
        <w:rPr>
          <w:b/>
          <w:kern w:val="0"/>
          <w:sz w:val="28"/>
          <w:szCs w:val="28"/>
        </w:rPr>
        <w:lastRenderedPageBreak/>
        <w:t>LISTA DE FIGURAS</w:t>
      </w:r>
    </w:p>
    <w:p w:rsidR="00FC4B41" w:rsidRPr="00E9195A" w:rsidRDefault="00FC4B41" w:rsidP="00432947">
      <w:pPr>
        <w:spacing w:line="360" w:lineRule="auto"/>
        <w:jc w:val="center"/>
        <w:rPr>
          <w:kern w:val="0"/>
          <w:szCs w:val="28"/>
        </w:rPr>
      </w:pPr>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r w:rsidRPr="00E9195A">
        <w:rPr>
          <w:rStyle w:val="Hyperlink"/>
          <w:noProof/>
        </w:rPr>
        <w:fldChar w:fldCharType="begin"/>
      </w:r>
      <w:r w:rsidR="00C1614B" w:rsidRPr="00E9195A">
        <w:rPr>
          <w:rStyle w:val="Hyperlink"/>
          <w:noProof/>
        </w:rPr>
        <w:instrText xml:space="preserve"> TOC \h \z \c "Figura" </w:instrText>
      </w:r>
      <w:r w:rsidRPr="00E9195A">
        <w:rPr>
          <w:rStyle w:val="Hyperlink"/>
          <w:noProof/>
        </w:rPr>
        <w:fldChar w:fldCharType="separate"/>
      </w:r>
      <w:hyperlink r:id="rId11" w:anchor="_Toc438452514" w:history="1">
        <w:r w:rsidR="00DF569A" w:rsidRPr="00E9195A">
          <w:rPr>
            <w:rStyle w:val="Hyperlink"/>
            <w:noProof/>
          </w:rPr>
          <w:t>Figura 1- As 10 Redes Sociais mais Acessadas no Brasil</w:t>
        </w:r>
        <w:r w:rsidR="00DF569A" w:rsidRPr="00E9195A">
          <w:rPr>
            <w:noProof/>
            <w:webHidden/>
          </w:rPr>
          <w:tab/>
        </w:r>
        <w:r w:rsidRPr="00E9195A">
          <w:rPr>
            <w:noProof/>
            <w:webHidden/>
          </w:rPr>
          <w:fldChar w:fldCharType="begin"/>
        </w:r>
        <w:r w:rsidR="00DF569A" w:rsidRPr="00E9195A">
          <w:rPr>
            <w:noProof/>
            <w:webHidden/>
          </w:rPr>
          <w:instrText xml:space="preserve"> PAGEREF _Toc438452514 \h </w:instrText>
        </w:r>
        <w:r w:rsidRPr="00E9195A">
          <w:rPr>
            <w:noProof/>
            <w:webHidden/>
          </w:rPr>
        </w:r>
        <w:r w:rsidRPr="00E9195A">
          <w:rPr>
            <w:noProof/>
            <w:webHidden/>
          </w:rPr>
          <w:fldChar w:fldCharType="separate"/>
        </w:r>
        <w:r w:rsidR="00206D42">
          <w:rPr>
            <w:noProof/>
            <w:webHidden/>
          </w:rPr>
          <w:t>17</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2" w:anchor="_Toc438452515" w:history="1">
        <w:r w:rsidR="00DF569A" w:rsidRPr="00E9195A">
          <w:rPr>
            <w:rStyle w:val="Hyperlink"/>
            <w:noProof/>
          </w:rPr>
          <w:t>Figura 2- Cadastro no Facebook</w:t>
        </w:r>
        <w:r w:rsidR="00DF569A" w:rsidRPr="00E9195A">
          <w:rPr>
            <w:noProof/>
            <w:webHidden/>
          </w:rPr>
          <w:tab/>
        </w:r>
        <w:r w:rsidRPr="00E9195A">
          <w:rPr>
            <w:noProof/>
            <w:webHidden/>
          </w:rPr>
          <w:fldChar w:fldCharType="begin"/>
        </w:r>
        <w:r w:rsidR="00DF569A" w:rsidRPr="00E9195A">
          <w:rPr>
            <w:noProof/>
            <w:webHidden/>
          </w:rPr>
          <w:instrText xml:space="preserve"> PAGEREF _Toc438452515 \h </w:instrText>
        </w:r>
        <w:r w:rsidRPr="00E9195A">
          <w:rPr>
            <w:noProof/>
            <w:webHidden/>
          </w:rPr>
        </w:r>
        <w:r w:rsidRPr="00E9195A">
          <w:rPr>
            <w:noProof/>
            <w:webHidden/>
          </w:rPr>
          <w:fldChar w:fldCharType="separate"/>
        </w:r>
        <w:r w:rsidR="00206D42">
          <w:rPr>
            <w:noProof/>
            <w:webHidden/>
          </w:rPr>
          <w:t>18</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3" w:anchor="_Toc438452516" w:history="1">
        <w:r w:rsidR="00DF569A" w:rsidRPr="00E9195A">
          <w:rPr>
            <w:rStyle w:val="Hyperlink"/>
            <w:noProof/>
          </w:rPr>
          <w:t>Figura 3- Redes Sociais no Brasil</w:t>
        </w:r>
        <w:r w:rsidR="00DF569A" w:rsidRPr="00E9195A">
          <w:rPr>
            <w:noProof/>
            <w:webHidden/>
          </w:rPr>
          <w:tab/>
        </w:r>
        <w:r w:rsidRPr="00E9195A">
          <w:rPr>
            <w:noProof/>
            <w:webHidden/>
          </w:rPr>
          <w:fldChar w:fldCharType="begin"/>
        </w:r>
        <w:r w:rsidR="00DF569A" w:rsidRPr="00E9195A">
          <w:rPr>
            <w:noProof/>
            <w:webHidden/>
          </w:rPr>
          <w:instrText xml:space="preserve"> PAGEREF _Toc438452516 \h </w:instrText>
        </w:r>
        <w:r w:rsidRPr="00E9195A">
          <w:rPr>
            <w:noProof/>
            <w:webHidden/>
          </w:rPr>
        </w:r>
        <w:r w:rsidRPr="00E9195A">
          <w:rPr>
            <w:noProof/>
            <w:webHidden/>
          </w:rPr>
          <w:fldChar w:fldCharType="separate"/>
        </w:r>
        <w:r w:rsidR="00206D42">
          <w:rPr>
            <w:noProof/>
            <w:webHidden/>
          </w:rPr>
          <w:t>19</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4" w:anchor="_Toc438452517" w:history="1">
        <w:r w:rsidR="00DF569A" w:rsidRPr="00E9195A">
          <w:rPr>
            <w:rStyle w:val="Hyperlink"/>
            <w:noProof/>
          </w:rPr>
          <w:t>Figura 4- Página Inicial do PJ</w:t>
        </w:r>
        <w:r w:rsidR="00DF569A" w:rsidRPr="00E9195A">
          <w:rPr>
            <w:noProof/>
            <w:webHidden/>
          </w:rPr>
          <w:tab/>
        </w:r>
        <w:r w:rsidRPr="00E9195A">
          <w:rPr>
            <w:noProof/>
            <w:webHidden/>
          </w:rPr>
          <w:fldChar w:fldCharType="begin"/>
        </w:r>
        <w:r w:rsidR="00DF569A" w:rsidRPr="00E9195A">
          <w:rPr>
            <w:noProof/>
            <w:webHidden/>
          </w:rPr>
          <w:instrText xml:space="preserve"> PAGEREF _Toc438452517 \h </w:instrText>
        </w:r>
        <w:r w:rsidRPr="00E9195A">
          <w:rPr>
            <w:noProof/>
            <w:webHidden/>
          </w:rPr>
        </w:r>
        <w:r w:rsidRPr="00E9195A">
          <w:rPr>
            <w:noProof/>
            <w:webHidden/>
          </w:rPr>
          <w:fldChar w:fldCharType="separate"/>
        </w:r>
        <w:r w:rsidR="00206D42">
          <w:rPr>
            <w:noProof/>
            <w:webHidden/>
          </w:rPr>
          <w:t>22</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5" w:anchor="_Toc438452518" w:history="1">
        <w:r w:rsidR="00DF569A" w:rsidRPr="00E9195A">
          <w:rPr>
            <w:rStyle w:val="Hyperlink"/>
            <w:noProof/>
          </w:rPr>
          <w:t>Figura 5 - Trecho de chat extraído do PJ</w:t>
        </w:r>
        <w:r w:rsidR="00DF569A" w:rsidRPr="00E9195A">
          <w:rPr>
            <w:noProof/>
            <w:webHidden/>
          </w:rPr>
          <w:tab/>
        </w:r>
        <w:r w:rsidRPr="00E9195A">
          <w:rPr>
            <w:noProof/>
            <w:webHidden/>
          </w:rPr>
          <w:fldChar w:fldCharType="begin"/>
        </w:r>
        <w:r w:rsidR="00DF569A" w:rsidRPr="00E9195A">
          <w:rPr>
            <w:noProof/>
            <w:webHidden/>
          </w:rPr>
          <w:instrText xml:space="preserve"> PAGEREF _Toc438452518 \h </w:instrText>
        </w:r>
        <w:r w:rsidRPr="00E9195A">
          <w:rPr>
            <w:noProof/>
            <w:webHidden/>
          </w:rPr>
        </w:r>
        <w:r w:rsidRPr="00E9195A">
          <w:rPr>
            <w:noProof/>
            <w:webHidden/>
          </w:rPr>
          <w:fldChar w:fldCharType="separate"/>
        </w:r>
        <w:r w:rsidR="00206D42">
          <w:rPr>
            <w:noProof/>
            <w:webHidden/>
          </w:rPr>
          <w:t>23</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6" w:anchor="_Toc438452519" w:history="1">
        <w:r w:rsidR="00DF569A" w:rsidRPr="00E9195A">
          <w:rPr>
            <w:rStyle w:val="Hyperlink"/>
            <w:noProof/>
          </w:rPr>
          <w:t>Figura 6 – Aplicações de Aprendizado de Máquina</w:t>
        </w:r>
        <w:r w:rsidR="00DF569A" w:rsidRPr="00E9195A">
          <w:rPr>
            <w:noProof/>
            <w:webHidden/>
          </w:rPr>
          <w:tab/>
        </w:r>
        <w:r w:rsidRPr="00E9195A">
          <w:rPr>
            <w:noProof/>
            <w:webHidden/>
          </w:rPr>
          <w:fldChar w:fldCharType="begin"/>
        </w:r>
        <w:r w:rsidR="00DF569A" w:rsidRPr="00E9195A">
          <w:rPr>
            <w:noProof/>
            <w:webHidden/>
          </w:rPr>
          <w:instrText xml:space="preserve"> PAGEREF _Toc438452519 \h </w:instrText>
        </w:r>
        <w:r w:rsidRPr="00E9195A">
          <w:rPr>
            <w:noProof/>
            <w:webHidden/>
          </w:rPr>
        </w:r>
        <w:r w:rsidRPr="00E9195A">
          <w:rPr>
            <w:noProof/>
            <w:webHidden/>
          </w:rPr>
          <w:fldChar w:fldCharType="separate"/>
        </w:r>
        <w:r w:rsidR="00206D42">
          <w:rPr>
            <w:noProof/>
            <w:webHidden/>
          </w:rPr>
          <w:t>25</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7" w:anchor="_Toc438452520" w:history="1">
        <w:r w:rsidR="00DF569A" w:rsidRPr="00E9195A">
          <w:rPr>
            <w:rStyle w:val="Hyperlink"/>
            <w:noProof/>
          </w:rPr>
          <w:t>Figura 7 - Neurônio Biológico X Neurônio Artificial</w:t>
        </w:r>
        <w:r w:rsidR="00DF569A" w:rsidRPr="00E9195A">
          <w:rPr>
            <w:noProof/>
            <w:webHidden/>
          </w:rPr>
          <w:tab/>
        </w:r>
        <w:r w:rsidRPr="00E9195A">
          <w:rPr>
            <w:noProof/>
            <w:webHidden/>
          </w:rPr>
          <w:fldChar w:fldCharType="begin"/>
        </w:r>
        <w:r w:rsidR="00DF569A" w:rsidRPr="00E9195A">
          <w:rPr>
            <w:noProof/>
            <w:webHidden/>
          </w:rPr>
          <w:instrText xml:space="preserve"> PAGEREF _Toc438452520 \h </w:instrText>
        </w:r>
        <w:r w:rsidRPr="00E9195A">
          <w:rPr>
            <w:noProof/>
            <w:webHidden/>
          </w:rPr>
        </w:r>
        <w:r w:rsidRPr="00E9195A">
          <w:rPr>
            <w:noProof/>
            <w:webHidden/>
          </w:rPr>
          <w:fldChar w:fldCharType="separate"/>
        </w:r>
        <w:r w:rsidR="00206D42">
          <w:rPr>
            <w:noProof/>
            <w:webHidden/>
          </w:rPr>
          <w:t>26</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8" w:anchor="_Toc438452521" w:history="1">
        <w:r w:rsidR="00DF569A" w:rsidRPr="00E9195A">
          <w:rPr>
            <w:rStyle w:val="Hyperlink"/>
            <w:noProof/>
          </w:rPr>
          <w:t>Figura 8- Sistemas Especialistas e a IA</w:t>
        </w:r>
        <w:r w:rsidR="00DF569A" w:rsidRPr="00E9195A">
          <w:rPr>
            <w:noProof/>
            <w:webHidden/>
          </w:rPr>
          <w:tab/>
        </w:r>
        <w:r w:rsidRPr="00E9195A">
          <w:rPr>
            <w:noProof/>
            <w:webHidden/>
          </w:rPr>
          <w:fldChar w:fldCharType="begin"/>
        </w:r>
        <w:r w:rsidR="00DF569A" w:rsidRPr="00E9195A">
          <w:rPr>
            <w:noProof/>
            <w:webHidden/>
          </w:rPr>
          <w:instrText xml:space="preserve"> PAGEREF _Toc438452521 \h </w:instrText>
        </w:r>
        <w:r w:rsidRPr="00E9195A">
          <w:rPr>
            <w:noProof/>
            <w:webHidden/>
          </w:rPr>
        </w:r>
        <w:r w:rsidRPr="00E9195A">
          <w:rPr>
            <w:noProof/>
            <w:webHidden/>
          </w:rPr>
          <w:fldChar w:fldCharType="separate"/>
        </w:r>
        <w:r w:rsidR="00206D42">
          <w:rPr>
            <w:noProof/>
            <w:webHidden/>
          </w:rPr>
          <w:t>29</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9" w:anchor="_Toc438452522" w:history="1">
        <w:r w:rsidR="00DF569A" w:rsidRPr="00E9195A">
          <w:rPr>
            <w:rStyle w:val="Hyperlink"/>
            <w:noProof/>
          </w:rPr>
          <w:t>Figura 9 - Etapas de KDD</w:t>
        </w:r>
        <w:r w:rsidR="00DF569A" w:rsidRPr="00E9195A">
          <w:rPr>
            <w:noProof/>
            <w:webHidden/>
          </w:rPr>
          <w:tab/>
        </w:r>
        <w:r w:rsidRPr="00E9195A">
          <w:rPr>
            <w:noProof/>
            <w:webHidden/>
          </w:rPr>
          <w:fldChar w:fldCharType="begin"/>
        </w:r>
        <w:r w:rsidR="00DF569A" w:rsidRPr="00E9195A">
          <w:rPr>
            <w:noProof/>
            <w:webHidden/>
          </w:rPr>
          <w:instrText xml:space="preserve"> PAGEREF _Toc438452522 \h </w:instrText>
        </w:r>
        <w:r w:rsidRPr="00E9195A">
          <w:rPr>
            <w:noProof/>
            <w:webHidden/>
          </w:rPr>
        </w:r>
        <w:r w:rsidRPr="00E9195A">
          <w:rPr>
            <w:noProof/>
            <w:webHidden/>
          </w:rPr>
          <w:fldChar w:fldCharType="separate"/>
        </w:r>
        <w:r w:rsidR="00206D42">
          <w:rPr>
            <w:noProof/>
            <w:webHidden/>
          </w:rPr>
          <w:t>31</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0" w:anchor="_Toc438452523" w:history="1">
        <w:r w:rsidR="00DF569A" w:rsidRPr="00E9195A">
          <w:rPr>
            <w:rStyle w:val="Hyperlink"/>
            <w:noProof/>
          </w:rPr>
          <w:t>Figura 10 – Modelo Geral de Processamento de Linguagem Natural</w:t>
        </w:r>
        <w:r w:rsidR="00DF569A" w:rsidRPr="00E9195A">
          <w:rPr>
            <w:noProof/>
            <w:webHidden/>
          </w:rPr>
          <w:tab/>
        </w:r>
        <w:r w:rsidRPr="00E9195A">
          <w:rPr>
            <w:noProof/>
            <w:webHidden/>
          </w:rPr>
          <w:fldChar w:fldCharType="begin"/>
        </w:r>
        <w:r w:rsidR="00DF569A" w:rsidRPr="00E9195A">
          <w:rPr>
            <w:noProof/>
            <w:webHidden/>
          </w:rPr>
          <w:instrText xml:space="preserve"> PAGEREF _Toc438452523 \h </w:instrText>
        </w:r>
        <w:r w:rsidRPr="00E9195A">
          <w:rPr>
            <w:noProof/>
            <w:webHidden/>
          </w:rPr>
        </w:r>
        <w:r w:rsidRPr="00E9195A">
          <w:rPr>
            <w:noProof/>
            <w:webHidden/>
          </w:rPr>
          <w:fldChar w:fldCharType="separate"/>
        </w:r>
        <w:r w:rsidR="00206D42">
          <w:rPr>
            <w:noProof/>
            <w:webHidden/>
          </w:rPr>
          <w:t>33</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1" w:anchor="_Toc438452524" w:history="1">
        <w:r w:rsidR="00DF569A" w:rsidRPr="00E9195A">
          <w:rPr>
            <w:rStyle w:val="Hyperlink"/>
            <w:noProof/>
          </w:rPr>
          <w:t>Figura 11 - Arquiteturas básicas cliente-servidor web, e-mail e XMPP</w:t>
        </w:r>
        <w:r w:rsidR="00DF569A" w:rsidRPr="00E9195A">
          <w:rPr>
            <w:noProof/>
            <w:webHidden/>
          </w:rPr>
          <w:tab/>
        </w:r>
        <w:r w:rsidRPr="00E9195A">
          <w:rPr>
            <w:noProof/>
            <w:webHidden/>
          </w:rPr>
          <w:fldChar w:fldCharType="begin"/>
        </w:r>
        <w:r w:rsidR="00DF569A" w:rsidRPr="00E9195A">
          <w:rPr>
            <w:noProof/>
            <w:webHidden/>
          </w:rPr>
          <w:instrText xml:space="preserve"> PAGEREF _Toc438452524 \h </w:instrText>
        </w:r>
        <w:r w:rsidRPr="00E9195A">
          <w:rPr>
            <w:noProof/>
            <w:webHidden/>
          </w:rPr>
        </w:r>
        <w:r w:rsidRPr="00E9195A">
          <w:rPr>
            <w:noProof/>
            <w:webHidden/>
          </w:rPr>
          <w:fldChar w:fldCharType="separate"/>
        </w:r>
        <w:r w:rsidR="00206D42">
          <w:rPr>
            <w:noProof/>
            <w:webHidden/>
          </w:rPr>
          <w:t>37</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2" w:anchor="_Toc438452525" w:history="1">
        <w:r w:rsidR="00DF569A" w:rsidRPr="00E9195A">
          <w:rPr>
            <w:rStyle w:val="Hyperlink"/>
            <w:noProof/>
          </w:rPr>
          <w:t>Figura 12 – Sequenciamento - somente agressor com modelo HMM</w:t>
        </w:r>
        <w:r w:rsidR="00DF569A" w:rsidRPr="00E9195A">
          <w:rPr>
            <w:noProof/>
            <w:webHidden/>
          </w:rPr>
          <w:tab/>
        </w:r>
        <w:r w:rsidRPr="00E9195A">
          <w:rPr>
            <w:noProof/>
            <w:webHidden/>
          </w:rPr>
          <w:fldChar w:fldCharType="begin"/>
        </w:r>
        <w:r w:rsidR="00DF569A" w:rsidRPr="00E9195A">
          <w:rPr>
            <w:noProof/>
            <w:webHidden/>
          </w:rPr>
          <w:instrText xml:space="preserve"> PAGEREF _Toc438452525 \h </w:instrText>
        </w:r>
        <w:r w:rsidRPr="00E9195A">
          <w:rPr>
            <w:noProof/>
            <w:webHidden/>
          </w:rPr>
        </w:r>
        <w:r w:rsidRPr="00E9195A">
          <w:rPr>
            <w:noProof/>
            <w:webHidden/>
          </w:rPr>
          <w:fldChar w:fldCharType="separate"/>
        </w:r>
        <w:r w:rsidR="00206D42">
          <w:rPr>
            <w:noProof/>
            <w:webHidden/>
          </w:rPr>
          <w:t>39</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3" w:anchor="_Toc438452526" w:history="1">
        <w:r w:rsidR="00DF569A" w:rsidRPr="00E9195A">
          <w:rPr>
            <w:rStyle w:val="Hyperlink"/>
            <w:noProof/>
          </w:rPr>
          <w:t>Figura 13 – ChatCoder com Logs do PJ</w:t>
        </w:r>
        <w:r w:rsidR="00DF569A" w:rsidRPr="00E9195A">
          <w:rPr>
            <w:noProof/>
            <w:webHidden/>
          </w:rPr>
          <w:tab/>
        </w:r>
        <w:r w:rsidRPr="00E9195A">
          <w:rPr>
            <w:noProof/>
            <w:webHidden/>
          </w:rPr>
          <w:fldChar w:fldCharType="begin"/>
        </w:r>
        <w:r w:rsidR="00DF569A" w:rsidRPr="00E9195A">
          <w:rPr>
            <w:noProof/>
            <w:webHidden/>
          </w:rPr>
          <w:instrText xml:space="preserve"> PAGEREF _Toc438452526 \h </w:instrText>
        </w:r>
        <w:r w:rsidRPr="00E9195A">
          <w:rPr>
            <w:noProof/>
            <w:webHidden/>
          </w:rPr>
        </w:r>
        <w:r w:rsidRPr="00E9195A">
          <w:rPr>
            <w:noProof/>
            <w:webHidden/>
          </w:rPr>
          <w:fldChar w:fldCharType="separate"/>
        </w:r>
        <w:r w:rsidR="00206D42">
          <w:rPr>
            <w:noProof/>
            <w:webHidden/>
          </w:rPr>
          <w:t>40</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4" w:anchor="_Toc438452527" w:history="1">
        <w:r w:rsidR="00DF569A" w:rsidRPr="00E9195A">
          <w:rPr>
            <w:rStyle w:val="Hyperlink"/>
            <w:noProof/>
          </w:rPr>
          <w:t>Figura 14 – Sequência Geral do Processo</w:t>
        </w:r>
        <w:r w:rsidR="00DF569A" w:rsidRPr="00E9195A">
          <w:rPr>
            <w:noProof/>
            <w:webHidden/>
          </w:rPr>
          <w:tab/>
        </w:r>
        <w:r w:rsidRPr="00E9195A">
          <w:rPr>
            <w:noProof/>
            <w:webHidden/>
          </w:rPr>
          <w:fldChar w:fldCharType="begin"/>
        </w:r>
        <w:r w:rsidR="00DF569A" w:rsidRPr="00E9195A">
          <w:rPr>
            <w:noProof/>
            <w:webHidden/>
          </w:rPr>
          <w:instrText xml:space="preserve"> PAGEREF _Toc438452527 \h </w:instrText>
        </w:r>
        <w:r w:rsidRPr="00E9195A">
          <w:rPr>
            <w:noProof/>
            <w:webHidden/>
          </w:rPr>
        </w:r>
        <w:r w:rsidRPr="00E9195A">
          <w:rPr>
            <w:noProof/>
            <w:webHidden/>
          </w:rPr>
          <w:fldChar w:fldCharType="separate"/>
        </w:r>
        <w:r w:rsidR="00206D42">
          <w:rPr>
            <w:noProof/>
            <w:webHidden/>
          </w:rPr>
          <w:t>41</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5" w:anchor="_Toc438452528" w:history="1">
        <w:r w:rsidR="00DF569A" w:rsidRPr="00E9195A">
          <w:rPr>
            <w:rStyle w:val="Hyperlink"/>
            <w:noProof/>
          </w:rPr>
          <w:t>Figura 15- Bibliotecas do Script1</w:t>
        </w:r>
        <w:r w:rsidR="00DF569A" w:rsidRPr="00E9195A">
          <w:rPr>
            <w:noProof/>
            <w:webHidden/>
          </w:rPr>
          <w:tab/>
        </w:r>
        <w:r w:rsidRPr="00E9195A">
          <w:rPr>
            <w:noProof/>
            <w:webHidden/>
          </w:rPr>
          <w:fldChar w:fldCharType="begin"/>
        </w:r>
        <w:r w:rsidR="00DF569A" w:rsidRPr="00E9195A">
          <w:rPr>
            <w:noProof/>
            <w:webHidden/>
          </w:rPr>
          <w:instrText xml:space="preserve"> PAGEREF _Toc438452528 \h </w:instrText>
        </w:r>
        <w:r w:rsidRPr="00E9195A">
          <w:rPr>
            <w:noProof/>
            <w:webHidden/>
          </w:rPr>
        </w:r>
        <w:r w:rsidRPr="00E9195A">
          <w:rPr>
            <w:noProof/>
            <w:webHidden/>
          </w:rPr>
          <w:fldChar w:fldCharType="separate"/>
        </w:r>
        <w:r w:rsidR="00206D42">
          <w:rPr>
            <w:noProof/>
            <w:webHidden/>
          </w:rPr>
          <w:t>43</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6" w:anchor="_Toc438452529" w:history="1">
        <w:r w:rsidR="00DF569A" w:rsidRPr="00E9195A">
          <w:rPr>
            <w:rStyle w:val="Hyperlink"/>
            <w:noProof/>
          </w:rPr>
          <w:t>Figura 16- Trecho de Download dos Logs do PJ do Script1</w:t>
        </w:r>
        <w:r w:rsidR="00DF569A" w:rsidRPr="00E9195A">
          <w:rPr>
            <w:noProof/>
            <w:webHidden/>
          </w:rPr>
          <w:tab/>
        </w:r>
        <w:r w:rsidRPr="00E9195A">
          <w:rPr>
            <w:noProof/>
            <w:webHidden/>
          </w:rPr>
          <w:fldChar w:fldCharType="begin"/>
        </w:r>
        <w:r w:rsidR="00DF569A" w:rsidRPr="00E9195A">
          <w:rPr>
            <w:noProof/>
            <w:webHidden/>
          </w:rPr>
          <w:instrText xml:space="preserve"> PAGEREF _Toc438452529 \h </w:instrText>
        </w:r>
        <w:r w:rsidRPr="00E9195A">
          <w:rPr>
            <w:noProof/>
            <w:webHidden/>
          </w:rPr>
        </w:r>
        <w:r w:rsidRPr="00E9195A">
          <w:rPr>
            <w:noProof/>
            <w:webHidden/>
          </w:rPr>
          <w:fldChar w:fldCharType="separate"/>
        </w:r>
        <w:r w:rsidR="00206D42">
          <w:rPr>
            <w:noProof/>
            <w:webHidden/>
          </w:rPr>
          <w:t>44</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7" w:anchor="_Toc438452530" w:history="1">
        <w:r w:rsidR="00DF569A" w:rsidRPr="00E9195A">
          <w:rPr>
            <w:rStyle w:val="Hyperlink"/>
            <w:noProof/>
          </w:rPr>
          <w:t>Figura 17- Limpeza dos Logs</w:t>
        </w:r>
        <w:r w:rsidR="00DF569A" w:rsidRPr="00E9195A">
          <w:rPr>
            <w:noProof/>
            <w:webHidden/>
          </w:rPr>
          <w:tab/>
        </w:r>
        <w:r w:rsidRPr="00E9195A">
          <w:rPr>
            <w:noProof/>
            <w:webHidden/>
          </w:rPr>
          <w:fldChar w:fldCharType="begin"/>
        </w:r>
        <w:r w:rsidR="00DF569A" w:rsidRPr="00E9195A">
          <w:rPr>
            <w:noProof/>
            <w:webHidden/>
          </w:rPr>
          <w:instrText xml:space="preserve"> PAGEREF _Toc438452530 \h </w:instrText>
        </w:r>
        <w:r w:rsidRPr="00E9195A">
          <w:rPr>
            <w:noProof/>
            <w:webHidden/>
          </w:rPr>
        </w:r>
        <w:r w:rsidRPr="00E9195A">
          <w:rPr>
            <w:noProof/>
            <w:webHidden/>
          </w:rPr>
          <w:fldChar w:fldCharType="separate"/>
        </w:r>
        <w:r w:rsidR="00206D42">
          <w:rPr>
            <w:noProof/>
            <w:webHidden/>
          </w:rPr>
          <w:t>45</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8" w:anchor="_Toc438452531" w:history="1">
        <w:r w:rsidR="00DF569A" w:rsidRPr="00E9195A">
          <w:rPr>
            <w:rStyle w:val="Hyperlink"/>
            <w:noProof/>
          </w:rPr>
          <w:t>Figura 18 - Limpeza nos Logs da NPS</w:t>
        </w:r>
        <w:r w:rsidR="00DF569A" w:rsidRPr="00E9195A">
          <w:rPr>
            <w:noProof/>
            <w:webHidden/>
          </w:rPr>
          <w:tab/>
        </w:r>
        <w:r w:rsidRPr="00E9195A">
          <w:rPr>
            <w:noProof/>
            <w:webHidden/>
          </w:rPr>
          <w:fldChar w:fldCharType="begin"/>
        </w:r>
        <w:r w:rsidR="00DF569A" w:rsidRPr="00E9195A">
          <w:rPr>
            <w:noProof/>
            <w:webHidden/>
          </w:rPr>
          <w:instrText xml:space="preserve"> PAGEREF _Toc438452531 \h </w:instrText>
        </w:r>
        <w:r w:rsidRPr="00E9195A">
          <w:rPr>
            <w:noProof/>
            <w:webHidden/>
          </w:rPr>
        </w:r>
        <w:r w:rsidRPr="00E9195A">
          <w:rPr>
            <w:noProof/>
            <w:webHidden/>
          </w:rPr>
          <w:fldChar w:fldCharType="separate"/>
        </w:r>
        <w:r w:rsidR="00206D42">
          <w:rPr>
            <w:noProof/>
            <w:webHidden/>
          </w:rPr>
          <w:t>45</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9" w:anchor="_Toc438452532" w:history="1">
        <w:r w:rsidR="00DF569A" w:rsidRPr="00E9195A">
          <w:rPr>
            <w:rStyle w:val="Hyperlink"/>
            <w:noProof/>
          </w:rPr>
          <w:t>Figura 19 – Classificação - POStagging</w:t>
        </w:r>
        <w:r w:rsidR="00DF569A" w:rsidRPr="00E9195A">
          <w:rPr>
            <w:noProof/>
            <w:webHidden/>
          </w:rPr>
          <w:tab/>
        </w:r>
        <w:r w:rsidRPr="00E9195A">
          <w:rPr>
            <w:noProof/>
            <w:webHidden/>
          </w:rPr>
          <w:fldChar w:fldCharType="begin"/>
        </w:r>
        <w:r w:rsidR="00DF569A" w:rsidRPr="00E9195A">
          <w:rPr>
            <w:noProof/>
            <w:webHidden/>
          </w:rPr>
          <w:instrText xml:space="preserve"> PAGEREF _Toc438452532 \h </w:instrText>
        </w:r>
        <w:r w:rsidRPr="00E9195A">
          <w:rPr>
            <w:noProof/>
            <w:webHidden/>
          </w:rPr>
        </w:r>
        <w:r w:rsidRPr="00E9195A">
          <w:rPr>
            <w:noProof/>
            <w:webHidden/>
          </w:rPr>
          <w:fldChar w:fldCharType="separate"/>
        </w:r>
        <w:r w:rsidR="00206D42">
          <w:rPr>
            <w:noProof/>
            <w:webHidden/>
          </w:rPr>
          <w:t>46</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0" w:anchor="_Toc438452533" w:history="1">
        <w:r w:rsidR="00DF569A" w:rsidRPr="00E9195A">
          <w:rPr>
            <w:rStyle w:val="Hyperlink"/>
            <w:noProof/>
          </w:rPr>
          <w:t>Figura 20 - Diagrama de Classes – Etapa de Transformação</w:t>
        </w:r>
        <w:r w:rsidR="00DF569A" w:rsidRPr="00E9195A">
          <w:rPr>
            <w:noProof/>
            <w:webHidden/>
          </w:rPr>
          <w:tab/>
        </w:r>
        <w:r w:rsidRPr="00E9195A">
          <w:rPr>
            <w:noProof/>
            <w:webHidden/>
          </w:rPr>
          <w:fldChar w:fldCharType="begin"/>
        </w:r>
        <w:r w:rsidR="00DF569A" w:rsidRPr="00E9195A">
          <w:rPr>
            <w:noProof/>
            <w:webHidden/>
          </w:rPr>
          <w:instrText xml:space="preserve"> PAGEREF _Toc438452533 \h </w:instrText>
        </w:r>
        <w:r w:rsidRPr="00E9195A">
          <w:rPr>
            <w:noProof/>
            <w:webHidden/>
          </w:rPr>
        </w:r>
        <w:r w:rsidRPr="00E9195A">
          <w:rPr>
            <w:noProof/>
            <w:webHidden/>
          </w:rPr>
          <w:fldChar w:fldCharType="separate"/>
        </w:r>
        <w:r w:rsidR="00206D42">
          <w:rPr>
            <w:noProof/>
            <w:webHidden/>
          </w:rPr>
          <w:t>47</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1" w:anchor="_Toc438452534" w:history="1">
        <w:r w:rsidR="00DF569A" w:rsidRPr="00E9195A">
          <w:rPr>
            <w:rStyle w:val="Hyperlink"/>
            <w:noProof/>
          </w:rPr>
          <w:t>Figura 21 – Sequência de Treinamento e Validação</w:t>
        </w:r>
        <w:r w:rsidR="00DF569A" w:rsidRPr="00E9195A">
          <w:rPr>
            <w:noProof/>
            <w:webHidden/>
          </w:rPr>
          <w:tab/>
        </w:r>
        <w:r w:rsidRPr="00E9195A">
          <w:rPr>
            <w:noProof/>
            <w:webHidden/>
          </w:rPr>
          <w:fldChar w:fldCharType="begin"/>
        </w:r>
        <w:r w:rsidR="00DF569A" w:rsidRPr="00E9195A">
          <w:rPr>
            <w:noProof/>
            <w:webHidden/>
          </w:rPr>
          <w:instrText xml:space="preserve"> PAGEREF _Toc438452534 \h </w:instrText>
        </w:r>
        <w:r w:rsidRPr="00E9195A">
          <w:rPr>
            <w:noProof/>
            <w:webHidden/>
          </w:rPr>
        </w:r>
        <w:r w:rsidRPr="00E9195A">
          <w:rPr>
            <w:noProof/>
            <w:webHidden/>
          </w:rPr>
          <w:fldChar w:fldCharType="separate"/>
        </w:r>
        <w:r w:rsidR="00206D42">
          <w:rPr>
            <w:noProof/>
            <w:webHidden/>
          </w:rPr>
          <w:t>50</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2" w:anchor="_Toc438452535" w:history="1">
        <w:r w:rsidR="00DF569A" w:rsidRPr="00E9195A">
          <w:rPr>
            <w:rStyle w:val="Hyperlink"/>
            <w:noProof/>
          </w:rPr>
          <w:t>Figura 22 – Treinamento / Testes</w:t>
        </w:r>
        <w:r w:rsidR="00DF569A" w:rsidRPr="00E9195A">
          <w:rPr>
            <w:noProof/>
            <w:webHidden/>
          </w:rPr>
          <w:tab/>
        </w:r>
        <w:r w:rsidRPr="00E9195A">
          <w:rPr>
            <w:noProof/>
            <w:webHidden/>
          </w:rPr>
          <w:fldChar w:fldCharType="begin"/>
        </w:r>
        <w:r w:rsidR="00DF569A" w:rsidRPr="00E9195A">
          <w:rPr>
            <w:noProof/>
            <w:webHidden/>
          </w:rPr>
          <w:instrText xml:space="preserve"> PAGEREF _Toc438452535 \h </w:instrText>
        </w:r>
        <w:r w:rsidRPr="00E9195A">
          <w:rPr>
            <w:noProof/>
            <w:webHidden/>
          </w:rPr>
        </w:r>
        <w:r w:rsidRPr="00E9195A">
          <w:rPr>
            <w:noProof/>
            <w:webHidden/>
          </w:rPr>
          <w:fldChar w:fldCharType="separate"/>
        </w:r>
        <w:r w:rsidR="00206D42">
          <w:rPr>
            <w:noProof/>
            <w:webHidden/>
          </w:rPr>
          <w:t>51</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3" w:anchor="_Toc438452536" w:history="1">
        <w:r w:rsidR="00DF569A" w:rsidRPr="00E9195A">
          <w:rPr>
            <w:rStyle w:val="Hyperlink"/>
            <w:noProof/>
          </w:rPr>
          <w:t>Figura 23 – Treinamento e Validação</w:t>
        </w:r>
        <w:r w:rsidR="00DF569A" w:rsidRPr="00E9195A">
          <w:rPr>
            <w:noProof/>
            <w:webHidden/>
          </w:rPr>
          <w:tab/>
        </w:r>
        <w:r w:rsidRPr="00E9195A">
          <w:rPr>
            <w:noProof/>
            <w:webHidden/>
          </w:rPr>
          <w:fldChar w:fldCharType="begin"/>
        </w:r>
        <w:r w:rsidR="00DF569A" w:rsidRPr="00E9195A">
          <w:rPr>
            <w:noProof/>
            <w:webHidden/>
          </w:rPr>
          <w:instrText xml:space="preserve"> PAGEREF _Toc438452536 \h </w:instrText>
        </w:r>
        <w:r w:rsidRPr="00E9195A">
          <w:rPr>
            <w:noProof/>
            <w:webHidden/>
          </w:rPr>
        </w:r>
        <w:r w:rsidRPr="00E9195A">
          <w:rPr>
            <w:noProof/>
            <w:webHidden/>
          </w:rPr>
          <w:fldChar w:fldCharType="separate"/>
        </w:r>
        <w:r w:rsidR="00206D42">
          <w:rPr>
            <w:noProof/>
            <w:webHidden/>
          </w:rPr>
          <w:t>52</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4" w:anchor="_Toc438452537" w:history="1">
        <w:r w:rsidR="00DF569A" w:rsidRPr="00E9195A">
          <w:rPr>
            <w:rStyle w:val="Hyperlink"/>
            <w:noProof/>
          </w:rPr>
          <w:t>Figura 24 – Sequência de Avaliação / Checagem</w:t>
        </w:r>
        <w:r w:rsidR="00DF569A" w:rsidRPr="00E9195A">
          <w:rPr>
            <w:noProof/>
            <w:webHidden/>
          </w:rPr>
          <w:tab/>
        </w:r>
        <w:r w:rsidRPr="00E9195A">
          <w:rPr>
            <w:noProof/>
            <w:webHidden/>
          </w:rPr>
          <w:fldChar w:fldCharType="begin"/>
        </w:r>
        <w:r w:rsidR="00DF569A" w:rsidRPr="00E9195A">
          <w:rPr>
            <w:noProof/>
            <w:webHidden/>
          </w:rPr>
          <w:instrText xml:space="preserve"> PAGEREF _Toc438452537 \h </w:instrText>
        </w:r>
        <w:r w:rsidRPr="00E9195A">
          <w:rPr>
            <w:noProof/>
            <w:webHidden/>
          </w:rPr>
        </w:r>
        <w:r w:rsidRPr="00E9195A">
          <w:rPr>
            <w:noProof/>
            <w:webHidden/>
          </w:rPr>
          <w:fldChar w:fldCharType="separate"/>
        </w:r>
        <w:r w:rsidR="00206D42">
          <w:rPr>
            <w:noProof/>
            <w:webHidden/>
          </w:rPr>
          <w:t>53</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5" w:anchor="_Toc438452538" w:history="1">
        <w:r w:rsidR="00DF569A" w:rsidRPr="00E9195A">
          <w:rPr>
            <w:rStyle w:val="Hyperlink"/>
            <w:noProof/>
          </w:rPr>
          <w:t>Figura 25 – Matrizes de Confusão</w:t>
        </w:r>
        <w:r w:rsidR="00DF569A" w:rsidRPr="00E9195A">
          <w:rPr>
            <w:noProof/>
            <w:webHidden/>
          </w:rPr>
          <w:tab/>
        </w:r>
        <w:r w:rsidRPr="00E9195A">
          <w:rPr>
            <w:noProof/>
            <w:webHidden/>
          </w:rPr>
          <w:fldChar w:fldCharType="begin"/>
        </w:r>
        <w:r w:rsidR="00DF569A" w:rsidRPr="00E9195A">
          <w:rPr>
            <w:noProof/>
            <w:webHidden/>
          </w:rPr>
          <w:instrText xml:space="preserve"> PAGEREF _Toc438452538 \h </w:instrText>
        </w:r>
        <w:r w:rsidRPr="00E9195A">
          <w:rPr>
            <w:noProof/>
            <w:webHidden/>
          </w:rPr>
        </w:r>
        <w:r w:rsidRPr="00E9195A">
          <w:rPr>
            <w:noProof/>
            <w:webHidden/>
          </w:rPr>
          <w:fldChar w:fldCharType="separate"/>
        </w:r>
        <w:r w:rsidR="00206D42">
          <w:rPr>
            <w:noProof/>
            <w:webHidden/>
          </w:rPr>
          <w:t>54</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6" w:anchor="_Toc438452539" w:history="1">
        <w:r w:rsidR="00DF569A" w:rsidRPr="00E9195A">
          <w:rPr>
            <w:rStyle w:val="Hyperlink"/>
            <w:noProof/>
          </w:rPr>
          <w:t>Figura 26 – Código de Avaliação / Checagem</w:t>
        </w:r>
        <w:r w:rsidR="00DF569A" w:rsidRPr="00E9195A">
          <w:rPr>
            <w:noProof/>
            <w:webHidden/>
          </w:rPr>
          <w:tab/>
        </w:r>
        <w:r w:rsidRPr="00E9195A">
          <w:rPr>
            <w:noProof/>
            <w:webHidden/>
          </w:rPr>
          <w:fldChar w:fldCharType="begin"/>
        </w:r>
        <w:r w:rsidR="00DF569A" w:rsidRPr="00E9195A">
          <w:rPr>
            <w:noProof/>
            <w:webHidden/>
          </w:rPr>
          <w:instrText xml:space="preserve"> PAGEREF _Toc438452539 \h </w:instrText>
        </w:r>
        <w:r w:rsidRPr="00E9195A">
          <w:rPr>
            <w:noProof/>
            <w:webHidden/>
          </w:rPr>
        </w:r>
        <w:r w:rsidRPr="00E9195A">
          <w:rPr>
            <w:noProof/>
            <w:webHidden/>
          </w:rPr>
          <w:fldChar w:fldCharType="separate"/>
        </w:r>
        <w:r w:rsidR="00206D42">
          <w:rPr>
            <w:noProof/>
            <w:webHidden/>
          </w:rPr>
          <w:t>54</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7" w:anchor="_Toc438452540" w:history="1">
        <w:r w:rsidR="00DF569A" w:rsidRPr="00E9195A">
          <w:rPr>
            <w:rStyle w:val="Hyperlink"/>
            <w:noProof/>
          </w:rPr>
          <w:t>Figura 27 – Sinótico Geral do Sistema</w:t>
        </w:r>
        <w:r w:rsidR="00DF569A" w:rsidRPr="00E9195A">
          <w:rPr>
            <w:noProof/>
            <w:webHidden/>
          </w:rPr>
          <w:tab/>
        </w:r>
        <w:r w:rsidRPr="00E9195A">
          <w:rPr>
            <w:noProof/>
            <w:webHidden/>
          </w:rPr>
          <w:fldChar w:fldCharType="begin"/>
        </w:r>
        <w:r w:rsidR="00DF569A" w:rsidRPr="00E9195A">
          <w:rPr>
            <w:noProof/>
            <w:webHidden/>
          </w:rPr>
          <w:instrText xml:space="preserve"> PAGEREF _Toc438452540 \h </w:instrText>
        </w:r>
        <w:r w:rsidRPr="00E9195A">
          <w:rPr>
            <w:noProof/>
            <w:webHidden/>
          </w:rPr>
        </w:r>
        <w:r w:rsidRPr="00E9195A">
          <w:rPr>
            <w:noProof/>
            <w:webHidden/>
          </w:rPr>
          <w:fldChar w:fldCharType="separate"/>
        </w:r>
        <w:r w:rsidR="00206D42">
          <w:rPr>
            <w:noProof/>
            <w:webHidden/>
          </w:rPr>
          <w:t>56</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8" w:anchor="_Toc438452541" w:history="1">
        <w:r w:rsidR="00DF569A" w:rsidRPr="00E9195A">
          <w:rPr>
            <w:rStyle w:val="Hyperlink"/>
            <w:noProof/>
          </w:rPr>
          <w:t>Figura 28 – Diagrama Geral do ChatListen</w:t>
        </w:r>
        <w:r w:rsidR="00DF569A" w:rsidRPr="00E9195A">
          <w:rPr>
            <w:noProof/>
            <w:webHidden/>
          </w:rPr>
          <w:tab/>
        </w:r>
        <w:r w:rsidRPr="00E9195A">
          <w:rPr>
            <w:noProof/>
            <w:webHidden/>
          </w:rPr>
          <w:fldChar w:fldCharType="begin"/>
        </w:r>
        <w:r w:rsidR="00DF569A" w:rsidRPr="00E9195A">
          <w:rPr>
            <w:noProof/>
            <w:webHidden/>
          </w:rPr>
          <w:instrText xml:space="preserve"> PAGEREF _Toc438452541 \h </w:instrText>
        </w:r>
        <w:r w:rsidRPr="00E9195A">
          <w:rPr>
            <w:noProof/>
            <w:webHidden/>
          </w:rPr>
        </w:r>
        <w:r w:rsidRPr="00E9195A">
          <w:rPr>
            <w:noProof/>
            <w:webHidden/>
          </w:rPr>
          <w:fldChar w:fldCharType="separate"/>
        </w:r>
        <w:r w:rsidR="00206D42">
          <w:rPr>
            <w:noProof/>
            <w:webHidden/>
          </w:rPr>
          <w:t>57</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9" w:anchor="_Toc438452542" w:history="1">
        <w:r w:rsidR="00DF569A" w:rsidRPr="00E9195A">
          <w:rPr>
            <w:rStyle w:val="Hyperlink"/>
            <w:noProof/>
          </w:rPr>
          <w:t>Figura 29 – Sequência de Captura e Monitoração</w:t>
        </w:r>
        <w:r w:rsidR="00DF569A" w:rsidRPr="00E9195A">
          <w:rPr>
            <w:noProof/>
            <w:webHidden/>
          </w:rPr>
          <w:tab/>
        </w:r>
        <w:r w:rsidRPr="00E9195A">
          <w:rPr>
            <w:noProof/>
            <w:webHidden/>
          </w:rPr>
          <w:fldChar w:fldCharType="begin"/>
        </w:r>
        <w:r w:rsidR="00DF569A" w:rsidRPr="00E9195A">
          <w:rPr>
            <w:noProof/>
            <w:webHidden/>
          </w:rPr>
          <w:instrText xml:space="preserve"> PAGEREF _Toc438452542 \h </w:instrText>
        </w:r>
        <w:r w:rsidRPr="00E9195A">
          <w:rPr>
            <w:noProof/>
            <w:webHidden/>
          </w:rPr>
        </w:r>
        <w:r w:rsidRPr="00E9195A">
          <w:rPr>
            <w:noProof/>
            <w:webHidden/>
          </w:rPr>
          <w:fldChar w:fldCharType="separate"/>
        </w:r>
        <w:r w:rsidR="00206D42">
          <w:rPr>
            <w:noProof/>
            <w:webHidden/>
          </w:rPr>
          <w:t>58</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0" w:anchor="_Toc438452543" w:history="1">
        <w:r w:rsidR="00DF569A" w:rsidRPr="00E9195A">
          <w:rPr>
            <w:rStyle w:val="Hyperlink"/>
            <w:noProof/>
          </w:rPr>
          <w:t>Figura 30 – Detalhes da Sequência de Captura e Monitoração</w:t>
        </w:r>
        <w:r w:rsidR="00DF569A" w:rsidRPr="00E9195A">
          <w:rPr>
            <w:noProof/>
            <w:webHidden/>
          </w:rPr>
          <w:tab/>
        </w:r>
        <w:r w:rsidRPr="00E9195A">
          <w:rPr>
            <w:noProof/>
            <w:webHidden/>
          </w:rPr>
          <w:fldChar w:fldCharType="begin"/>
        </w:r>
        <w:r w:rsidR="00DF569A" w:rsidRPr="00E9195A">
          <w:rPr>
            <w:noProof/>
            <w:webHidden/>
          </w:rPr>
          <w:instrText xml:space="preserve"> PAGEREF _Toc438452543 \h </w:instrText>
        </w:r>
        <w:r w:rsidRPr="00E9195A">
          <w:rPr>
            <w:noProof/>
            <w:webHidden/>
          </w:rPr>
        </w:r>
        <w:r w:rsidRPr="00E9195A">
          <w:rPr>
            <w:noProof/>
            <w:webHidden/>
          </w:rPr>
          <w:fldChar w:fldCharType="separate"/>
        </w:r>
        <w:r w:rsidR="00206D42">
          <w:rPr>
            <w:noProof/>
            <w:webHidden/>
          </w:rPr>
          <w:t>59</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1" w:anchor="_Toc438452544" w:history="1">
        <w:r w:rsidR="00DF569A" w:rsidRPr="00E9195A">
          <w:rPr>
            <w:rStyle w:val="Hyperlink"/>
            <w:noProof/>
          </w:rPr>
          <w:t>Figura 31 – Captura das Mensagens</w:t>
        </w:r>
        <w:r w:rsidR="00DF569A" w:rsidRPr="00E9195A">
          <w:rPr>
            <w:noProof/>
            <w:webHidden/>
          </w:rPr>
          <w:tab/>
        </w:r>
        <w:r w:rsidRPr="00E9195A">
          <w:rPr>
            <w:noProof/>
            <w:webHidden/>
          </w:rPr>
          <w:fldChar w:fldCharType="begin"/>
        </w:r>
        <w:r w:rsidR="00DF569A" w:rsidRPr="00E9195A">
          <w:rPr>
            <w:noProof/>
            <w:webHidden/>
          </w:rPr>
          <w:instrText xml:space="preserve"> PAGEREF _Toc438452544 \h </w:instrText>
        </w:r>
        <w:r w:rsidRPr="00E9195A">
          <w:rPr>
            <w:noProof/>
            <w:webHidden/>
          </w:rPr>
        </w:r>
        <w:r w:rsidRPr="00E9195A">
          <w:rPr>
            <w:noProof/>
            <w:webHidden/>
          </w:rPr>
          <w:fldChar w:fldCharType="separate"/>
        </w:r>
        <w:r w:rsidR="00206D42">
          <w:rPr>
            <w:noProof/>
            <w:webHidden/>
          </w:rPr>
          <w:t>59</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2" w:anchor="_Toc438452545" w:history="1">
        <w:r w:rsidR="00DF569A" w:rsidRPr="00E9195A">
          <w:rPr>
            <w:rStyle w:val="Hyperlink"/>
            <w:noProof/>
          </w:rPr>
          <w:t>Figura 32 – Sequência do Cálculo da Pontuação</w:t>
        </w:r>
        <w:r w:rsidR="00DF569A" w:rsidRPr="00E9195A">
          <w:rPr>
            <w:noProof/>
            <w:webHidden/>
          </w:rPr>
          <w:tab/>
        </w:r>
        <w:r w:rsidRPr="00E9195A">
          <w:rPr>
            <w:noProof/>
            <w:webHidden/>
          </w:rPr>
          <w:fldChar w:fldCharType="begin"/>
        </w:r>
        <w:r w:rsidR="00DF569A" w:rsidRPr="00E9195A">
          <w:rPr>
            <w:noProof/>
            <w:webHidden/>
          </w:rPr>
          <w:instrText xml:space="preserve"> PAGEREF _Toc438452545 \h </w:instrText>
        </w:r>
        <w:r w:rsidRPr="00E9195A">
          <w:rPr>
            <w:noProof/>
            <w:webHidden/>
          </w:rPr>
        </w:r>
        <w:r w:rsidRPr="00E9195A">
          <w:rPr>
            <w:noProof/>
            <w:webHidden/>
          </w:rPr>
          <w:fldChar w:fldCharType="separate"/>
        </w:r>
        <w:r w:rsidR="00206D42">
          <w:rPr>
            <w:noProof/>
            <w:webHidden/>
          </w:rPr>
          <w:t>60</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3" w:anchor="_Toc438452546" w:history="1">
        <w:r w:rsidR="00DF569A" w:rsidRPr="00E9195A">
          <w:rPr>
            <w:rStyle w:val="Hyperlink"/>
            <w:noProof/>
          </w:rPr>
          <w:t>Figura 33 – Cálculo da Pontuação</w:t>
        </w:r>
        <w:r w:rsidR="00DF569A" w:rsidRPr="00E9195A">
          <w:rPr>
            <w:noProof/>
            <w:webHidden/>
          </w:rPr>
          <w:tab/>
        </w:r>
        <w:r w:rsidRPr="00E9195A">
          <w:rPr>
            <w:noProof/>
            <w:webHidden/>
          </w:rPr>
          <w:fldChar w:fldCharType="begin"/>
        </w:r>
        <w:r w:rsidR="00DF569A" w:rsidRPr="00E9195A">
          <w:rPr>
            <w:noProof/>
            <w:webHidden/>
          </w:rPr>
          <w:instrText xml:space="preserve"> PAGEREF _Toc438452546 \h </w:instrText>
        </w:r>
        <w:r w:rsidRPr="00E9195A">
          <w:rPr>
            <w:noProof/>
            <w:webHidden/>
          </w:rPr>
        </w:r>
        <w:r w:rsidRPr="00E9195A">
          <w:rPr>
            <w:noProof/>
            <w:webHidden/>
          </w:rPr>
          <w:fldChar w:fldCharType="separate"/>
        </w:r>
        <w:r w:rsidR="00206D42">
          <w:rPr>
            <w:noProof/>
            <w:webHidden/>
          </w:rPr>
          <w:t>61</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4" w:anchor="_Toc438452547" w:history="1">
        <w:r w:rsidR="00DF569A" w:rsidRPr="00E9195A">
          <w:rPr>
            <w:rStyle w:val="Hyperlink"/>
            <w:noProof/>
          </w:rPr>
          <w:t>Figura 34 – Tela do Sistema ChatListen</w:t>
        </w:r>
        <w:r w:rsidR="00DF569A" w:rsidRPr="00E9195A">
          <w:rPr>
            <w:noProof/>
            <w:webHidden/>
          </w:rPr>
          <w:tab/>
        </w:r>
        <w:r w:rsidRPr="00E9195A">
          <w:rPr>
            <w:noProof/>
            <w:webHidden/>
          </w:rPr>
          <w:fldChar w:fldCharType="begin"/>
        </w:r>
        <w:r w:rsidR="00DF569A" w:rsidRPr="00E9195A">
          <w:rPr>
            <w:noProof/>
            <w:webHidden/>
          </w:rPr>
          <w:instrText xml:space="preserve"> PAGEREF _Toc438452547 \h </w:instrText>
        </w:r>
        <w:r w:rsidRPr="00E9195A">
          <w:rPr>
            <w:noProof/>
            <w:webHidden/>
          </w:rPr>
        </w:r>
        <w:r w:rsidRPr="00E9195A">
          <w:rPr>
            <w:noProof/>
            <w:webHidden/>
          </w:rPr>
          <w:fldChar w:fldCharType="separate"/>
        </w:r>
        <w:r w:rsidR="00206D42">
          <w:rPr>
            <w:noProof/>
            <w:webHidden/>
          </w:rPr>
          <w:t>62</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5" w:anchor="_Toc438452548" w:history="1">
        <w:r w:rsidR="00DF569A" w:rsidRPr="00E9195A">
          <w:rPr>
            <w:rStyle w:val="Hyperlink"/>
            <w:noProof/>
          </w:rPr>
          <w:t>Figura 35 – Pontuação com Sistema Completo e Log do PJ</w:t>
        </w:r>
        <w:r w:rsidR="00DF569A" w:rsidRPr="00E9195A">
          <w:rPr>
            <w:noProof/>
            <w:webHidden/>
          </w:rPr>
          <w:tab/>
        </w:r>
        <w:r w:rsidRPr="00E9195A">
          <w:rPr>
            <w:noProof/>
            <w:webHidden/>
          </w:rPr>
          <w:fldChar w:fldCharType="begin"/>
        </w:r>
        <w:r w:rsidR="00DF569A" w:rsidRPr="00E9195A">
          <w:rPr>
            <w:noProof/>
            <w:webHidden/>
          </w:rPr>
          <w:instrText xml:space="preserve"> PAGEREF _Toc438452548 \h </w:instrText>
        </w:r>
        <w:r w:rsidRPr="00E9195A">
          <w:rPr>
            <w:noProof/>
            <w:webHidden/>
          </w:rPr>
        </w:r>
        <w:r w:rsidRPr="00E9195A">
          <w:rPr>
            <w:noProof/>
            <w:webHidden/>
          </w:rPr>
          <w:fldChar w:fldCharType="separate"/>
        </w:r>
        <w:r w:rsidR="00206D42">
          <w:rPr>
            <w:noProof/>
            <w:webHidden/>
          </w:rPr>
          <w:t>64</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6" w:anchor="_Toc438452549" w:history="1">
        <w:r w:rsidR="00DF569A" w:rsidRPr="00E9195A">
          <w:rPr>
            <w:rStyle w:val="Hyperlink"/>
            <w:noProof/>
          </w:rPr>
          <w:t>Figura 36 – Alarme Visual com Log do PJ</w:t>
        </w:r>
        <w:r w:rsidR="00DF569A" w:rsidRPr="00E9195A">
          <w:rPr>
            <w:noProof/>
            <w:webHidden/>
          </w:rPr>
          <w:tab/>
        </w:r>
        <w:r w:rsidRPr="00E9195A">
          <w:rPr>
            <w:noProof/>
            <w:webHidden/>
          </w:rPr>
          <w:fldChar w:fldCharType="begin"/>
        </w:r>
        <w:r w:rsidR="00DF569A" w:rsidRPr="00E9195A">
          <w:rPr>
            <w:noProof/>
            <w:webHidden/>
          </w:rPr>
          <w:instrText xml:space="preserve"> PAGEREF _Toc438452549 \h </w:instrText>
        </w:r>
        <w:r w:rsidRPr="00E9195A">
          <w:rPr>
            <w:noProof/>
            <w:webHidden/>
          </w:rPr>
        </w:r>
        <w:r w:rsidRPr="00E9195A">
          <w:rPr>
            <w:noProof/>
            <w:webHidden/>
          </w:rPr>
          <w:fldChar w:fldCharType="separate"/>
        </w:r>
        <w:r w:rsidR="00206D42">
          <w:rPr>
            <w:noProof/>
            <w:webHidden/>
          </w:rPr>
          <w:t>65</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7" w:anchor="_Toc438452550" w:history="1">
        <w:r w:rsidR="00DF569A" w:rsidRPr="00E9195A">
          <w:rPr>
            <w:rStyle w:val="Hyperlink"/>
            <w:noProof/>
          </w:rPr>
          <w:t>Figura 37 – Alarme Visual com Log do CyberSex</w:t>
        </w:r>
        <w:r w:rsidR="00DF569A" w:rsidRPr="00E9195A">
          <w:rPr>
            <w:noProof/>
            <w:webHidden/>
          </w:rPr>
          <w:tab/>
        </w:r>
        <w:r w:rsidRPr="00E9195A">
          <w:rPr>
            <w:noProof/>
            <w:webHidden/>
          </w:rPr>
          <w:fldChar w:fldCharType="begin"/>
        </w:r>
        <w:r w:rsidR="00DF569A" w:rsidRPr="00E9195A">
          <w:rPr>
            <w:noProof/>
            <w:webHidden/>
          </w:rPr>
          <w:instrText xml:space="preserve"> PAGEREF _Toc438452550 \h </w:instrText>
        </w:r>
        <w:r w:rsidRPr="00E9195A">
          <w:rPr>
            <w:noProof/>
            <w:webHidden/>
          </w:rPr>
        </w:r>
        <w:r w:rsidRPr="00E9195A">
          <w:rPr>
            <w:noProof/>
            <w:webHidden/>
          </w:rPr>
          <w:fldChar w:fldCharType="separate"/>
        </w:r>
        <w:r w:rsidR="00206D42">
          <w:rPr>
            <w:noProof/>
            <w:webHidden/>
          </w:rPr>
          <w:t>65</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8" w:anchor="_Toc438452551" w:history="1">
        <w:r w:rsidR="00DF569A" w:rsidRPr="00E9195A">
          <w:rPr>
            <w:rStyle w:val="Hyperlink"/>
            <w:noProof/>
          </w:rPr>
          <w:t>Figura 38 – Alarme por Palavra Específica</w:t>
        </w:r>
        <w:r w:rsidR="00DF569A" w:rsidRPr="00E9195A">
          <w:rPr>
            <w:noProof/>
            <w:webHidden/>
          </w:rPr>
          <w:tab/>
        </w:r>
        <w:r w:rsidRPr="00E9195A">
          <w:rPr>
            <w:noProof/>
            <w:webHidden/>
          </w:rPr>
          <w:fldChar w:fldCharType="begin"/>
        </w:r>
        <w:r w:rsidR="00DF569A" w:rsidRPr="00E9195A">
          <w:rPr>
            <w:noProof/>
            <w:webHidden/>
          </w:rPr>
          <w:instrText xml:space="preserve"> PAGEREF _Toc438452551 \h </w:instrText>
        </w:r>
        <w:r w:rsidRPr="00E9195A">
          <w:rPr>
            <w:noProof/>
            <w:webHidden/>
          </w:rPr>
        </w:r>
        <w:r w:rsidRPr="00E9195A">
          <w:rPr>
            <w:noProof/>
            <w:webHidden/>
          </w:rPr>
          <w:fldChar w:fldCharType="separate"/>
        </w:r>
        <w:r w:rsidR="00206D42">
          <w:rPr>
            <w:noProof/>
            <w:webHidden/>
          </w:rPr>
          <w:t>66</w:t>
        </w:r>
        <w:r w:rsidRPr="00E9195A">
          <w:rPr>
            <w:noProof/>
            <w:webHidden/>
          </w:rPr>
          <w:fldChar w:fldCharType="end"/>
        </w:r>
      </w:hyperlink>
    </w:p>
    <w:p w:rsidR="00DF569A" w:rsidRPr="00E9195A" w:rsidRDefault="00C53B81" w:rsidP="00DF569A">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9" w:anchor="_Toc438452552" w:history="1">
        <w:r w:rsidR="00DF569A" w:rsidRPr="00E9195A">
          <w:rPr>
            <w:rStyle w:val="Hyperlink"/>
            <w:noProof/>
          </w:rPr>
          <w:t>Figura 39 – Resultado dos Testes</w:t>
        </w:r>
        <w:r w:rsidR="00DF569A" w:rsidRPr="00E9195A">
          <w:rPr>
            <w:noProof/>
            <w:webHidden/>
          </w:rPr>
          <w:tab/>
        </w:r>
        <w:r w:rsidRPr="00E9195A">
          <w:rPr>
            <w:noProof/>
            <w:webHidden/>
          </w:rPr>
          <w:fldChar w:fldCharType="begin"/>
        </w:r>
        <w:r w:rsidR="00DF569A" w:rsidRPr="00E9195A">
          <w:rPr>
            <w:noProof/>
            <w:webHidden/>
          </w:rPr>
          <w:instrText xml:space="preserve"> PAGEREF _Toc438452552 \h </w:instrText>
        </w:r>
        <w:r w:rsidRPr="00E9195A">
          <w:rPr>
            <w:noProof/>
            <w:webHidden/>
          </w:rPr>
        </w:r>
        <w:r w:rsidRPr="00E9195A">
          <w:rPr>
            <w:noProof/>
            <w:webHidden/>
          </w:rPr>
          <w:fldChar w:fldCharType="separate"/>
        </w:r>
        <w:r w:rsidR="00206D42">
          <w:rPr>
            <w:noProof/>
            <w:webHidden/>
          </w:rPr>
          <w:t>68</w:t>
        </w:r>
        <w:r w:rsidRPr="00E9195A">
          <w:rPr>
            <w:noProof/>
            <w:webHidden/>
          </w:rPr>
          <w:fldChar w:fldCharType="end"/>
        </w:r>
      </w:hyperlink>
    </w:p>
    <w:p w:rsidR="007551BE" w:rsidRPr="00E9195A" w:rsidRDefault="00C53B81" w:rsidP="00DF569A">
      <w:pPr>
        <w:pStyle w:val="ndicedeilustraes"/>
        <w:tabs>
          <w:tab w:val="right" w:leader="dot" w:pos="8297"/>
        </w:tabs>
        <w:spacing w:line="360" w:lineRule="auto"/>
      </w:pPr>
      <w:r w:rsidRPr="00E9195A">
        <w:rPr>
          <w:rStyle w:val="Hyperlink"/>
          <w:noProof/>
        </w:rPr>
        <w:fldChar w:fldCharType="end"/>
      </w:r>
    </w:p>
    <w:p w:rsidR="007551BE" w:rsidRPr="00E9195A" w:rsidRDefault="007551BE"/>
    <w:p w:rsidR="007551BE" w:rsidRPr="00E9195A" w:rsidRDefault="007551BE"/>
    <w:p w:rsidR="007551BE" w:rsidRPr="00E9195A" w:rsidRDefault="007551BE"/>
    <w:p w:rsidR="007551BE" w:rsidRPr="00E9195A" w:rsidRDefault="007551BE"/>
    <w:p w:rsidR="007551BE" w:rsidRPr="00E9195A" w:rsidRDefault="007551BE"/>
    <w:p w:rsidR="007551BE" w:rsidRPr="00E9195A" w:rsidRDefault="007551BE"/>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432947" w:rsidRPr="00E9195A" w:rsidRDefault="00432947" w:rsidP="00FC4B41">
      <w:pPr>
        <w:jc w:val="center"/>
        <w:rPr>
          <w:b/>
          <w:kern w:val="0"/>
          <w:sz w:val="28"/>
          <w:szCs w:val="28"/>
        </w:rPr>
      </w:pPr>
    </w:p>
    <w:p w:rsidR="00627545" w:rsidRPr="00E9195A" w:rsidRDefault="00627545" w:rsidP="00FC4B41">
      <w:pPr>
        <w:jc w:val="center"/>
        <w:rPr>
          <w:b/>
          <w:kern w:val="0"/>
          <w:sz w:val="28"/>
          <w:szCs w:val="28"/>
        </w:rPr>
      </w:pPr>
    </w:p>
    <w:p w:rsidR="00627545" w:rsidRPr="00E9195A" w:rsidRDefault="00627545" w:rsidP="00FC4B41">
      <w:pPr>
        <w:jc w:val="center"/>
        <w:rPr>
          <w:b/>
          <w:kern w:val="0"/>
          <w:sz w:val="28"/>
          <w:szCs w:val="28"/>
        </w:rPr>
      </w:pPr>
    </w:p>
    <w:p w:rsidR="00C73303" w:rsidRPr="00E9195A" w:rsidRDefault="007551BE" w:rsidP="00FC4B41">
      <w:pPr>
        <w:jc w:val="center"/>
        <w:rPr>
          <w:b/>
          <w:kern w:val="0"/>
          <w:sz w:val="28"/>
          <w:szCs w:val="28"/>
        </w:rPr>
      </w:pPr>
      <w:r w:rsidRPr="00E9195A">
        <w:rPr>
          <w:b/>
          <w:kern w:val="0"/>
          <w:sz w:val="28"/>
          <w:szCs w:val="28"/>
        </w:rPr>
        <w:lastRenderedPageBreak/>
        <w:t>LISTA DE TABELAS</w:t>
      </w:r>
    </w:p>
    <w:p w:rsidR="00FC4B41" w:rsidRPr="00E9195A" w:rsidRDefault="00FC4B41" w:rsidP="00FC4B41">
      <w:pPr>
        <w:spacing w:after="240"/>
        <w:jc w:val="center"/>
        <w:rPr>
          <w:b/>
          <w:kern w:val="0"/>
          <w:szCs w:val="28"/>
        </w:rPr>
      </w:pPr>
    </w:p>
    <w:p w:rsidR="00007F09" w:rsidRPr="00E9195A" w:rsidRDefault="00C53B81" w:rsidP="00007F09">
      <w:pPr>
        <w:pStyle w:val="ndicedeilustraes"/>
        <w:tabs>
          <w:tab w:val="right" w:pos="8297"/>
        </w:tabs>
        <w:spacing w:line="360" w:lineRule="auto"/>
        <w:rPr>
          <w:rFonts w:asciiTheme="minorHAnsi" w:eastAsiaTheme="minorEastAsia" w:hAnsiTheme="minorHAnsi" w:cstheme="minorBidi"/>
          <w:noProof/>
          <w:color w:val="auto"/>
          <w:kern w:val="0"/>
          <w:sz w:val="22"/>
          <w:szCs w:val="22"/>
        </w:rPr>
      </w:pPr>
      <w:r w:rsidRPr="00E9195A">
        <w:rPr>
          <w:kern w:val="0"/>
        </w:rPr>
        <w:fldChar w:fldCharType="begin"/>
      </w:r>
      <w:r w:rsidR="00C1614B" w:rsidRPr="00E9195A">
        <w:rPr>
          <w:kern w:val="0"/>
        </w:rPr>
        <w:instrText xml:space="preserve"> TOC \h \z \c "Tabela" </w:instrText>
      </w:r>
      <w:r w:rsidRPr="00E9195A">
        <w:rPr>
          <w:kern w:val="0"/>
        </w:rPr>
        <w:fldChar w:fldCharType="separate"/>
      </w:r>
      <w:hyperlink w:anchor="_Toc438108345" w:history="1">
        <w:r w:rsidR="00007F09" w:rsidRPr="00E9195A">
          <w:rPr>
            <w:rStyle w:val="Hyperlink"/>
            <w:noProof/>
          </w:rPr>
          <w:t>Tabela 1- Soluções e Pesquisas Existentes</w:t>
        </w:r>
        <w:r w:rsidR="00007F09" w:rsidRPr="00E9195A">
          <w:rPr>
            <w:noProof/>
            <w:webHidden/>
          </w:rPr>
          <w:tab/>
        </w:r>
        <w:r w:rsidRPr="00E9195A">
          <w:rPr>
            <w:noProof/>
            <w:webHidden/>
          </w:rPr>
          <w:fldChar w:fldCharType="begin"/>
        </w:r>
        <w:r w:rsidR="00007F09" w:rsidRPr="00E9195A">
          <w:rPr>
            <w:noProof/>
            <w:webHidden/>
          </w:rPr>
          <w:instrText xml:space="preserve"> PAGEREF _Toc438108345 \h </w:instrText>
        </w:r>
        <w:r w:rsidRPr="00E9195A">
          <w:rPr>
            <w:noProof/>
            <w:webHidden/>
          </w:rPr>
        </w:r>
        <w:r w:rsidRPr="00E9195A">
          <w:rPr>
            <w:noProof/>
            <w:webHidden/>
          </w:rPr>
          <w:fldChar w:fldCharType="separate"/>
        </w:r>
        <w:r w:rsidR="00206D42">
          <w:rPr>
            <w:noProof/>
            <w:webHidden/>
          </w:rPr>
          <w:t>42</w:t>
        </w:r>
        <w:r w:rsidRPr="00E9195A">
          <w:rPr>
            <w:noProof/>
            <w:webHidden/>
          </w:rPr>
          <w:fldChar w:fldCharType="end"/>
        </w:r>
      </w:hyperlink>
    </w:p>
    <w:p w:rsidR="00007F09" w:rsidRPr="00E9195A" w:rsidRDefault="00C53B81" w:rsidP="00007F09">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w:anchor="_Toc438108346" w:history="1">
        <w:r w:rsidR="00007F09" w:rsidRPr="00E9195A">
          <w:rPr>
            <w:rStyle w:val="Hyperlink"/>
            <w:noProof/>
          </w:rPr>
          <w:t>Tabela 2- Descrição do Vetor de Entrada da RNA</w:t>
        </w:r>
        <w:r w:rsidR="00007F09" w:rsidRPr="00E9195A">
          <w:rPr>
            <w:noProof/>
            <w:webHidden/>
          </w:rPr>
          <w:tab/>
        </w:r>
        <w:r w:rsidRPr="00E9195A">
          <w:rPr>
            <w:noProof/>
            <w:webHidden/>
          </w:rPr>
          <w:fldChar w:fldCharType="begin"/>
        </w:r>
        <w:r w:rsidR="00007F09" w:rsidRPr="00E9195A">
          <w:rPr>
            <w:noProof/>
            <w:webHidden/>
          </w:rPr>
          <w:instrText xml:space="preserve"> PAGEREF _Toc438108346 \h </w:instrText>
        </w:r>
        <w:r w:rsidRPr="00E9195A">
          <w:rPr>
            <w:noProof/>
            <w:webHidden/>
          </w:rPr>
        </w:r>
        <w:r w:rsidRPr="00E9195A">
          <w:rPr>
            <w:noProof/>
            <w:webHidden/>
          </w:rPr>
          <w:fldChar w:fldCharType="separate"/>
        </w:r>
        <w:r w:rsidR="00206D42">
          <w:rPr>
            <w:noProof/>
            <w:webHidden/>
          </w:rPr>
          <w:t>48</w:t>
        </w:r>
        <w:r w:rsidRPr="00E9195A">
          <w:rPr>
            <w:noProof/>
            <w:webHidden/>
          </w:rPr>
          <w:fldChar w:fldCharType="end"/>
        </w:r>
      </w:hyperlink>
    </w:p>
    <w:p w:rsidR="00007F09" w:rsidRPr="00E9195A" w:rsidRDefault="00C53B81" w:rsidP="00007F09">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w:anchor="_Toc438108347" w:history="1">
        <w:r w:rsidR="00007F09" w:rsidRPr="00E9195A">
          <w:rPr>
            <w:rStyle w:val="Hyperlink"/>
            <w:noProof/>
          </w:rPr>
          <w:t>Tabela 3- Dicionário de Dados das Tabelas de Vetores</w:t>
        </w:r>
        <w:r w:rsidR="00007F09" w:rsidRPr="00E9195A">
          <w:rPr>
            <w:noProof/>
            <w:webHidden/>
          </w:rPr>
          <w:tab/>
        </w:r>
        <w:r w:rsidRPr="00E9195A">
          <w:rPr>
            <w:noProof/>
            <w:webHidden/>
          </w:rPr>
          <w:fldChar w:fldCharType="begin"/>
        </w:r>
        <w:r w:rsidR="00007F09" w:rsidRPr="00E9195A">
          <w:rPr>
            <w:noProof/>
            <w:webHidden/>
          </w:rPr>
          <w:instrText xml:space="preserve"> PAGEREF _Toc438108347 \h </w:instrText>
        </w:r>
        <w:r w:rsidRPr="00E9195A">
          <w:rPr>
            <w:noProof/>
            <w:webHidden/>
          </w:rPr>
        </w:r>
        <w:r w:rsidRPr="00E9195A">
          <w:rPr>
            <w:noProof/>
            <w:webHidden/>
          </w:rPr>
          <w:fldChar w:fldCharType="separate"/>
        </w:r>
        <w:r w:rsidR="00206D42">
          <w:rPr>
            <w:noProof/>
            <w:webHidden/>
          </w:rPr>
          <w:t>49</w:t>
        </w:r>
        <w:r w:rsidRPr="00E9195A">
          <w:rPr>
            <w:noProof/>
            <w:webHidden/>
          </w:rPr>
          <w:fldChar w:fldCharType="end"/>
        </w:r>
      </w:hyperlink>
    </w:p>
    <w:p w:rsidR="00007F09" w:rsidRPr="00E9195A" w:rsidRDefault="00C53B81" w:rsidP="00007F09">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w:anchor="_Toc438108348" w:history="1">
        <w:r w:rsidR="00007F09" w:rsidRPr="00E9195A">
          <w:rPr>
            <w:rStyle w:val="Hyperlink"/>
            <w:noProof/>
          </w:rPr>
          <w:t>Tabela 4 – Ajustes da RNA para Treinamento e Validação</w:t>
        </w:r>
        <w:r w:rsidR="00007F09" w:rsidRPr="00E9195A">
          <w:rPr>
            <w:noProof/>
            <w:webHidden/>
          </w:rPr>
          <w:tab/>
        </w:r>
        <w:r w:rsidRPr="00E9195A">
          <w:rPr>
            <w:noProof/>
            <w:webHidden/>
          </w:rPr>
          <w:fldChar w:fldCharType="begin"/>
        </w:r>
        <w:r w:rsidR="00007F09" w:rsidRPr="00E9195A">
          <w:rPr>
            <w:noProof/>
            <w:webHidden/>
          </w:rPr>
          <w:instrText xml:space="preserve"> PAGEREF _Toc438108348 \h </w:instrText>
        </w:r>
        <w:r w:rsidRPr="00E9195A">
          <w:rPr>
            <w:noProof/>
            <w:webHidden/>
          </w:rPr>
        </w:r>
        <w:r w:rsidRPr="00E9195A">
          <w:rPr>
            <w:noProof/>
            <w:webHidden/>
          </w:rPr>
          <w:fldChar w:fldCharType="separate"/>
        </w:r>
        <w:r w:rsidR="00206D42">
          <w:rPr>
            <w:noProof/>
            <w:webHidden/>
          </w:rPr>
          <w:t>52</w:t>
        </w:r>
        <w:r w:rsidRPr="00E9195A">
          <w:rPr>
            <w:noProof/>
            <w:webHidden/>
          </w:rPr>
          <w:fldChar w:fldCharType="end"/>
        </w:r>
      </w:hyperlink>
    </w:p>
    <w:p w:rsidR="00007F09" w:rsidRPr="00E9195A" w:rsidRDefault="00C53B81" w:rsidP="00007F09">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50" w:anchor="_Toc438108349" w:history="1">
        <w:r w:rsidR="00007F09" w:rsidRPr="00E9195A">
          <w:rPr>
            <w:rStyle w:val="Hyperlink"/>
            <w:noProof/>
          </w:rPr>
          <w:t xml:space="preserve">Tabela 5 – Teste com </w:t>
        </w:r>
        <w:r w:rsidR="00007F09" w:rsidRPr="00E9195A">
          <w:rPr>
            <w:rStyle w:val="Hyperlink"/>
            <w:i/>
            <w:noProof/>
          </w:rPr>
          <w:t>Logs</w:t>
        </w:r>
        <w:r w:rsidR="00007F09" w:rsidRPr="00E9195A">
          <w:rPr>
            <w:rStyle w:val="Hyperlink"/>
            <w:noProof/>
          </w:rPr>
          <w:t xml:space="preserve"> do PJ</w:t>
        </w:r>
        <w:r w:rsidR="00007F09" w:rsidRPr="00E9195A">
          <w:rPr>
            <w:noProof/>
            <w:webHidden/>
          </w:rPr>
          <w:tab/>
        </w:r>
        <w:r w:rsidRPr="00E9195A">
          <w:rPr>
            <w:noProof/>
            <w:webHidden/>
          </w:rPr>
          <w:fldChar w:fldCharType="begin"/>
        </w:r>
        <w:r w:rsidR="00007F09" w:rsidRPr="00E9195A">
          <w:rPr>
            <w:noProof/>
            <w:webHidden/>
          </w:rPr>
          <w:instrText xml:space="preserve"> PAGEREF _Toc438108349 \h </w:instrText>
        </w:r>
        <w:r w:rsidRPr="00E9195A">
          <w:rPr>
            <w:noProof/>
            <w:webHidden/>
          </w:rPr>
        </w:r>
        <w:r w:rsidRPr="00E9195A">
          <w:rPr>
            <w:noProof/>
            <w:webHidden/>
          </w:rPr>
          <w:fldChar w:fldCharType="separate"/>
        </w:r>
        <w:r w:rsidR="00206D42">
          <w:rPr>
            <w:noProof/>
            <w:webHidden/>
          </w:rPr>
          <w:t>66</w:t>
        </w:r>
        <w:r w:rsidRPr="00E9195A">
          <w:rPr>
            <w:noProof/>
            <w:webHidden/>
          </w:rPr>
          <w:fldChar w:fldCharType="end"/>
        </w:r>
      </w:hyperlink>
    </w:p>
    <w:p w:rsidR="00007F09" w:rsidRPr="00E9195A" w:rsidRDefault="00C53B81" w:rsidP="00007F09">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51" w:anchor="_Toc438108350" w:history="1">
        <w:r w:rsidR="00007F09" w:rsidRPr="00E9195A">
          <w:rPr>
            <w:rStyle w:val="Hyperlink"/>
            <w:noProof/>
          </w:rPr>
          <w:t xml:space="preserve">Tabela 6 – Teste com </w:t>
        </w:r>
        <w:r w:rsidR="00007F09" w:rsidRPr="00E9195A">
          <w:rPr>
            <w:rStyle w:val="Hyperlink"/>
            <w:i/>
            <w:noProof/>
          </w:rPr>
          <w:t>Logs</w:t>
        </w:r>
        <w:r w:rsidR="00007F09" w:rsidRPr="00E9195A">
          <w:rPr>
            <w:rStyle w:val="Hyperlink"/>
            <w:noProof/>
          </w:rPr>
          <w:t xml:space="preserve"> da NPS</w:t>
        </w:r>
        <w:r w:rsidR="00007F09" w:rsidRPr="00E9195A">
          <w:rPr>
            <w:noProof/>
            <w:webHidden/>
          </w:rPr>
          <w:tab/>
        </w:r>
        <w:r w:rsidRPr="00E9195A">
          <w:rPr>
            <w:noProof/>
            <w:webHidden/>
          </w:rPr>
          <w:fldChar w:fldCharType="begin"/>
        </w:r>
        <w:r w:rsidR="00007F09" w:rsidRPr="00E9195A">
          <w:rPr>
            <w:noProof/>
            <w:webHidden/>
          </w:rPr>
          <w:instrText xml:space="preserve"> PAGEREF _Toc438108350 \h </w:instrText>
        </w:r>
        <w:r w:rsidRPr="00E9195A">
          <w:rPr>
            <w:noProof/>
            <w:webHidden/>
          </w:rPr>
        </w:r>
        <w:r w:rsidRPr="00E9195A">
          <w:rPr>
            <w:noProof/>
            <w:webHidden/>
          </w:rPr>
          <w:fldChar w:fldCharType="separate"/>
        </w:r>
        <w:r w:rsidR="00206D42">
          <w:rPr>
            <w:noProof/>
            <w:webHidden/>
          </w:rPr>
          <w:t>67</w:t>
        </w:r>
        <w:r w:rsidRPr="00E9195A">
          <w:rPr>
            <w:noProof/>
            <w:webHidden/>
          </w:rPr>
          <w:fldChar w:fldCharType="end"/>
        </w:r>
      </w:hyperlink>
    </w:p>
    <w:p w:rsidR="00007F09" w:rsidRPr="00E9195A" w:rsidRDefault="00C53B81" w:rsidP="00007F09">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52" w:anchor="_Toc438108351" w:history="1">
        <w:r w:rsidR="00007F09" w:rsidRPr="00E9195A">
          <w:rPr>
            <w:rStyle w:val="Hyperlink"/>
            <w:noProof/>
          </w:rPr>
          <w:t xml:space="preserve">Tabela 7 - Teste com </w:t>
        </w:r>
        <w:r w:rsidR="00007F09" w:rsidRPr="00E9195A">
          <w:rPr>
            <w:rStyle w:val="Hyperlink"/>
            <w:i/>
            <w:noProof/>
          </w:rPr>
          <w:t>Logs</w:t>
        </w:r>
        <w:r w:rsidR="00007F09" w:rsidRPr="00E9195A">
          <w:rPr>
            <w:rStyle w:val="Hyperlink"/>
            <w:noProof/>
          </w:rPr>
          <w:t xml:space="preserve"> do CyberSex</w:t>
        </w:r>
        <w:r w:rsidR="00007F09" w:rsidRPr="00E9195A">
          <w:rPr>
            <w:noProof/>
            <w:webHidden/>
          </w:rPr>
          <w:tab/>
        </w:r>
        <w:r w:rsidRPr="00E9195A">
          <w:rPr>
            <w:noProof/>
            <w:webHidden/>
          </w:rPr>
          <w:fldChar w:fldCharType="begin"/>
        </w:r>
        <w:r w:rsidR="00007F09" w:rsidRPr="00E9195A">
          <w:rPr>
            <w:noProof/>
            <w:webHidden/>
          </w:rPr>
          <w:instrText xml:space="preserve"> PAGEREF _Toc438108351 \h </w:instrText>
        </w:r>
        <w:r w:rsidRPr="00E9195A">
          <w:rPr>
            <w:noProof/>
            <w:webHidden/>
          </w:rPr>
        </w:r>
        <w:r w:rsidRPr="00E9195A">
          <w:rPr>
            <w:noProof/>
            <w:webHidden/>
          </w:rPr>
          <w:fldChar w:fldCharType="separate"/>
        </w:r>
        <w:r w:rsidR="00206D42">
          <w:rPr>
            <w:noProof/>
            <w:webHidden/>
          </w:rPr>
          <w:t>67</w:t>
        </w:r>
        <w:r w:rsidRPr="00E9195A">
          <w:rPr>
            <w:noProof/>
            <w:webHidden/>
          </w:rPr>
          <w:fldChar w:fldCharType="end"/>
        </w:r>
      </w:hyperlink>
    </w:p>
    <w:p w:rsidR="00007F09" w:rsidRPr="00E9195A" w:rsidRDefault="00C53B81" w:rsidP="00007F09">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w:anchor="_Toc438108352" w:history="1">
        <w:r w:rsidR="00007F09" w:rsidRPr="00E9195A">
          <w:rPr>
            <w:rStyle w:val="Hyperlink"/>
            <w:noProof/>
          </w:rPr>
          <w:t>Tabela 8 – Cruzamento Título / Características</w:t>
        </w:r>
        <w:r w:rsidR="00007F09" w:rsidRPr="00E9195A">
          <w:rPr>
            <w:noProof/>
            <w:webHidden/>
          </w:rPr>
          <w:tab/>
        </w:r>
        <w:r w:rsidRPr="00E9195A">
          <w:rPr>
            <w:noProof/>
            <w:webHidden/>
          </w:rPr>
          <w:fldChar w:fldCharType="begin"/>
        </w:r>
        <w:r w:rsidR="00007F09" w:rsidRPr="00E9195A">
          <w:rPr>
            <w:noProof/>
            <w:webHidden/>
          </w:rPr>
          <w:instrText xml:space="preserve"> PAGEREF _Toc438108352 \h </w:instrText>
        </w:r>
        <w:r w:rsidRPr="00E9195A">
          <w:rPr>
            <w:noProof/>
            <w:webHidden/>
          </w:rPr>
        </w:r>
        <w:r w:rsidRPr="00E9195A">
          <w:rPr>
            <w:noProof/>
            <w:webHidden/>
          </w:rPr>
          <w:fldChar w:fldCharType="separate"/>
        </w:r>
        <w:r w:rsidR="00206D42">
          <w:rPr>
            <w:noProof/>
            <w:webHidden/>
          </w:rPr>
          <w:t>69</w:t>
        </w:r>
        <w:r w:rsidRPr="00E9195A">
          <w:rPr>
            <w:noProof/>
            <w:webHidden/>
          </w:rPr>
          <w:fldChar w:fldCharType="end"/>
        </w:r>
      </w:hyperlink>
    </w:p>
    <w:p w:rsidR="00CC2354" w:rsidRPr="00E9195A" w:rsidRDefault="00C53B81" w:rsidP="00014831">
      <w:pPr>
        <w:pStyle w:val="ndicedeilustraes"/>
        <w:tabs>
          <w:tab w:val="right" w:leader="dot" w:pos="9062"/>
        </w:tabs>
        <w:spacing w:line="360" w:lineRule="auto"/>
        <w:rPr>
          <w:kern w:val="0"/>
          <w:sz w:val="28"/>
          <w:szCs w:val="28"/>
        </w:rPr>
      </w:pPr>
      <w:r w:rsidRPr="00E9195A">
        <w:rPr>
          <w:kern w:val="0"/>
        </w:rPr>
        <w:fldChar w:fldCharType="end"/>
      </w:r>
    </w:p>
    <w:p w:rsidR="00CC2354" w:rsidRPr="00E9195A" w:rsidRDefault="00CC2354" w:rsidP="00CC2354">
      <w:pPr>
        <w:pStyle w:val="ndicedeilustraes"/>
        <w:tabs>
          <w:tab w:val="right" w:leader="dot" w:pos="9062"/>
        </w:tabs>
        <w:spacing w:line="360" w:lineRule="auto"/>
        <w:rPr>
          <w:b/>
          <w:kern w:val="0"/>
          <w:sz w:val="28"/>
          <w:szCs w:val="28"/>
        </w:rPr>
      </w:pPr>
    </w:p>
    <w:p w:rsidR="007551BE" w:rsidRPr="00E9195A" w:rsidRDefault="007551BE" w:rsidP="00637C35">
      <w:pPr>
        <w:pStyle w:val="ndicedeilustraes"/>
        <w:tabs>
          <w:tab w:val="right" w:leader="dot" w:pos="9062"/>
        </w:tabs>
        <w:spacing w:line="360" w:lineRule="auto"/>
        <w:rPr>
          <w:b/>
          <w:kern w:val="0"/>
          <w:sz w:val="28"/>
          <w:szCs w:val="28"/>
        </w:rPr>
      </w:pPr>
    </w:p>
    <w:p w:rsidR="007551BE" w:rsidRPr="00E9195A" w:rsidRDefault="007551BE" w:rsidP="000B4792">
      <w:pPr>
        <w:rPr>
          <w:sz w:val="28"/>
        </w:rPr>
      </w:pPr>
    </w:p>
    <w:p w:rsidR="007551BE" w:rsidRPr="00E9195A" w:rsidRDefault="007551BE" w:rsidP="000B4792">
      <w:pPr>
        <w:rPr>
          <w:sz w:val="28"/>
        </w:rPr>
      </w:pPr>
    </w:p>
    <w:p w:rsidR="007551BE" w:rsidRPr="00E9195A" w:rsidRDefault="007551BE" w:rsidP="000B4792"/>
    <w:p w:rsidR="007551BE" w:rsidRPr="00E9195A" w:rsidRDefault="007551BE" w:rsidP="000B4792"/>
    <w:p w:rsidR="007551BE" w:rsidRPr="00E9195A" w:rsidRDefault="007551BE" w:rsidP="000B4792"/>
    <w:p w:rsidR="007551BE" w:rsidRPr="00E9195A" w:rsidRDefault="007551BE" w:rsidP="000B4792"/>
    <w:p w:rsidR="007551BE" w:rsidRPr="00E9195A" w:rsidRDefault="007551BE" w:rsidP="000B4792"/>
    <w:p w:rsidR="001F2907" w:rsidRPr="00E9195A" w:rsidRDefault="001F2907" w:rsidP="000B4792"/>
    <w:p w:rsidR="001F2907" w:rsidRPr="00E9195A" w:rsidRDefault="001F2907" w:rsidP="000B4792"/>
    <w:p w:rsidR="001F2907" w:rsidRPr="00E9195A" w:rsidRDefault="001F2907" w:rsidP="000B4792"/>
    <w:p w:rsidR="001F2907" w:rsidRPr="00E9195A" w:rsidRDefault="001F2907" w:rsidP="000B4792"/>
    <w:p w:rsidR="001F2907" w:rsidRPr="00E9195A" w:rsidRDefault="001F2907" w:rsidP="000B4792"/>
    <w:p w:rsidR="001F2907" w:rsidRPr="00E9195A" w:rsidRDefault="001F2907" w:rsidP="000B4792"/>
    <w:p w:rsidR="00637C35" w:rsidRPr="00E9195A" w:rsidRDefault="00637C35" w:rsidP="000B4792"/>
    <w:p w:rsidR="00637C35" w:rsidRPr="00E9195A" w:rsidRDefault="00637C35" w:rsidP="000B4792"/>
    <w:p w:rsidR="00637C35" w:rsidRPr="00E9195A" w:rsidRDefault="00637C35" w:rsidP="000B4792"/>
    <w:p w:rsidR="00637C35" w:rsidRPr="00E9195A" w:rsidRDefault="00637C35" w:rsidP="000B4792"/>
    <w:p w:rsidR="00637C35" w:rsidRPr="00E9195A" w:rsidRDefault="00637C35" w:rsidP="000B4792"/>
    <w:p w:rsidR="00637C35" w:rsidRPr="00E9195A" w:rsidRDefault="00637C35" w:rsidP="000B4792"/>
    <w:p w:rsidR="00637C35" w:rsidRPr="00E9195A" w:rsidRDefault="00637C35" w:rsidP="000B4792"/>
    <w:p w:rsidR="00637C35" w:rsidRPr="00E9195A" w:rsidRDefault="00637C35" w:rsidP="000B4792"/>
    <w:p w:rsidR="00637C35" w:rsidRPr="00E9195A" w:rsidRDefault="00637C35" w:rsidP="000B4792"/>
    <w:p w:rsidR="00637C35" w:rsidRPr="00E9195A" w:rsidRDefault="00637C35" w:rsidP="000B4792"/>
    <w:p w:rsidR="009D620F" w:rsidRPr="00E9195A" w:rsidRDefault="009D620F" w:rsidP="00CC07D6">
      <w:pPr>
        <w:spacing w:after="240"/>
        <w:jc w:val="center"/>
        <w:rPr>
          <w:b/>
          <w:kern w:val="0"/>
          <w:sz w:val="28"/>
          <w:szCs w:val="28"/>
        </w:rPr>
      </w:pPr>
    </w:p>
    <w:p w:rsidR="00871EBF" w:rsidRPr="00E9195A" w:rsidRDefault="00871EBF" w:rsidP="00FC4B41">
      <w:pPr>
        <w:jc w:val="center"/>
        <w:rPr>
          <w:b/>
          <w:kern w:val="0"/>
          <w:sz w:val="28"/>
          <w:szCs w:val="28"/>
        </w:rPr>
      </w:pPr>
    </w:p>
    <w:p w:rsidR="00CA2001" w:rsidRPr="00E9195A" w:rsidRDefault="00CA2001" w:rsidP="00FC4B41">
      <w:pPr>
        <w:jc w:val="center"/>
        <w:rPr>
          <w:b/>
          <w:kern w:val="0"/>
          <w:sz w:val="28"/>
          <w:szCs w:val="28"/>
        </w:rPr>
      </w:pPr>
    </w:p>
    <w:p w:rsidR="00014831" w:rsidRPr="00E9195A" w:rsidRDefault="00014831" w:rsidP="00FC4B41">
      <w:pPr>
        <w:jc w:val="center"/>
        <w:rPr>
          <w:b/>
          <w:kern w:val="0"/>
          <w:sz w:val="28"/>
          <w:szCs w:val="28"/>
        </w:rPr>
      </w:pPr>
    </w:p>
    <w:p w:rsidR="00014831" w:rsidRPr="00E9195A" w:rsidRDefault="00014831" w:rsidP="00FC4B41">
      <w:pPr>
        <w:jc w:val="center"/>
        <w:rPr>
          <w:b/>
          <w:kern w:val="0"/>
          <w:sz w:val="28"/>
          <w:szCs w:val="28"/>
        </w:rPr>
      </w:pPr>
    </w:p>
    <w:p w:rsidR="00E54F78" w:rsidRPr="00E9195A" w:rsidRDefault="00E54F78" w:rsidP="00FC4B41">
      <w:pPr>
        <w:jc w:val="center"/>
        <w:rPr>
          <w:b/>
          <w:kern w:val="0"/>
          <w:sz w:val="28"/>
          <w:szCs w:val="28"/>
        </w:rPr>
      </w:pPr>
      <w:r w:rsidRPr="00E9195A">
        <w:rPr>
          <w:b/>
          <w:kern w:val="0"/>
          <w:sz w:val="28"/>
          <w:szCs w:val="28"/>
        </w:rPr>
        <w:lastRenderedPageBreak/>
        <w:t>LISTA DE ABREVIATURAS E SIGLAS</w:t>
      </w:r>
    </w:p>
    <w:p w:rsidR="00821DDC" w:rsidRPr="00E9195A" w:rsidRDefault="00821DDC" w:rsidP="00FC4B41">
      <w:pPr>
        <w:jc w:val="center"/>
        <w:rPr>
          <w:b/>
          <w:kern w:val="0"/>
          <w:szCs w:val="28"/>
        </w:rPr>
      </w:pPr>
    </w:p>
    <w:p w:rsidR="00637C35" w:rsidRPr="00E9195A" w:rsidRDefault="00637C35" w:rsidP="000D6424"/>
    <w:p w:rsidR="00FB4C34" w:rsidRPr="00404612" w:rsidRDefault="00FB4C34" w:rsidP="00CC07D6">
      <w:pPr>
        <w:spacing w:line="360" w:lineRule="auto"/>
        <w:rPr>
          <w:i/>
        </w:rPr>
      </w:pPr>
      <w:r w:rsidRPr="00404612">
        <w:t>ANSI</w:t>
      </w:r>
      <w:r w:rsidRPr="00404612">
        <w:tab/>
      </w:r>
      <w:r w:rsidRPr="00404612">
        <w:tab/>
      </w:r>
      <w:r w:rsidRPr="00404612">
        <w:rPr>
          <w:i/>
        </w:rPr>
        <w:t xml:space="preserve">American National </w:t>
      </w:r>
      <w:r w:rsidR="00F1754B" w:rsidRPr="00404612">
        <w:t>S</w:t>
      </w:r>
      <w:r w:rsidRPr="00404612">
        <w:rPr>
          <w:i/>
        </w:rPr>
        <w:t>tandard</w:t>
      </w:r>
      <w:r w:rsidR="00F1754B" w:rsidRPr="00404612">
        <w:t>s</w:t>
      </w:r>
      <w:r w:rsidRPr="00404612">
        <w:rPr>
          <w:i/>
        </w:rPr>
        <w:t xml:space="preserve"> In</w:t>
      </w:r>
      <w:r w:rsidR="00F1754B" w:rsidRPr="00404612">
        <w:t>s</w:t>
      </w:r>
      <w:r w:rsidRPr="00404612">
        <w:rPr>
          <w:i/>
        </w:rPr>
        <w:t>titute</w:t>
      </w:r>
    </w:p>
    <w:p w:rsidR="00FB4C34" w:rsidRPr="00404612" w:rsidRDefault="00FB4C34" w:rsidP="00CC07D6">
      <w:pPr>
        <w:spacing w:line="360" w:lineRule="auto"/>
        <w:rPr>
          <w:i/>
          <w:szCs w:val="20"/>
        </w:rPr>
      </w:pPr>
      <w:r w:rsidRPr="00404612">
        <w:rPr>
          <w:szCs w:val="20"/>
        </w:rPr>
        <w:t>API</w:t>
      </w:r>
      <w:r w:rsidRPr="00404612">
        <w:rPr>
          <w:szCs w:val="20"/>
        </w:rPr>
        <w:tab/>
      </w:r>
      <w:r w:rsidRPr="00404612">
        <w:rPr>
          <w:szCs w:val="20"/>
        </w:rPr>
        <w:tab/>
      </w:r>
      <w:r w:rsidR="002A314B" w:rsidRPr="00404612">
        <w:rPr>
          <w:i/>
          <w:szCs w:val="20"/>
        </w:rPr>
        <w:t>Application</w:t>
      </w:r>
      <w:r w:rsidRPr="00404612">
        <w:rPr>
          <w:i/>
          <w:szCs w:val="20"/>
        </w:rPr>
        <w:t xml:space="preserve"> Programming Interface</w:t>
      </w:r>
    </w:p>
    <w:p w:rsidR="00FB4C34" w:rsidRPr="00404612" w:rsidRDefault="00FB4C34" w:rsidP="00FB4C34">
      <w:pPr>
        <w:spacing w:line="360" w:lineRule="auto"/>
        <w:jc w:val="both"/>
        <w:rPr>
          <w:i/>
        </w:rPr>
      </w:pPr>
      <w:r w:rsidRPr="00404612">
        <w:t>CID</w:t>
      </w:r>
      <w:r w:rsidRPr="00404612">
        <w:tab/>
      </w:r>
      <w:r w:rsidRPr="00404612">
        <w:tab/>
        <w:t>Código Internaciona</w:t>
      </w:r>
      <w:r w:rsidR="000401D9" w:rsidRPr="00404612">
        <w:t>l</w:t>
      </w:r>
      <w:r w:rsidRPr="00404612">
        <w:t xml:space="preserve"> de Doença</w:t>
      </w:r>
      <w:r w:rsidR="00F1754B" w:rsidRPr="00404612">
        <w:t>s</w:t>
      </w:r>
    </w:p>
    <w:p w:rsidR="00FB4C34" w:rsidRPr="00404612" w:rsidRDefault="00FB4C34" w:rsidP="00CC07D6">
      <w:pPr>
        <w:spacing w:line="360" w:lineRule="auto"/>
        <w:rPr>
          <w:szCs w:val="20"/>
        </w:rPr>
      </w:pPr>
      <w:r w:rsidRPr="00404612">
        <w:rPr>
          <w:szCs w:val="20"/>
        </w:rPr>
        <w:t>CMC</w:t>
      </w:r>
      <w:r w:rsidRPr="00404612">
        <w:rPr>
          <w:szCs w:val="20"/>
        </w:rPr>
        <w:tab/>
      </w:r>
      <w:r w:rsidRPr="00404612">
        <w:rPr>
          <w:szCs w:val="20"/>
        </w:rPr>
        <w:tab/>
        <w:t>Comunicação Mediada por Computador</w:t>
      </w:r>
    </w:p>
    <w:p w:rsidR="00FB4C34" w:rsidRPr="00404612" w:rsidRDefault="00FB4C34" w:rsidP="00CC07D6">
      <w:pPr>
        <w:spacing w:line="360" w:lineRule="auto"/>
        <w:rPr>
          <w:i/>
          <w:szCs w:val="20"/>
        </w:rPr>
      </w:pPr>
      <w:r w:rsidRPr="00404612">
        <w:rPr>
          <w:szCs w:val="20"/>
        </w:rPr>
        <w:t>DML</w:t>
      </w:r>
      <w:r w:rsidRPr="00404612">
        <w:rPr>
          <w:szCs w:val="20"/>
        </w:rPr>
        <w:tab/>
      </w:r>
      <w:r w:rsidRPr="00404612">
        <w:rPr>
          <w:szCs w:val="20"/>
        </w:rPr>
        <w:tab/>
      </w:r>
      <w:r w:rsidR="006C707E" w:rsidRPr="00404612">
        <w:rPr>
          <w:i/>
          <w:szCs w:val="20"/>
        </w:rPr>
        <w:t>Data</w:t>
      </w:r>
      <w:r w:rsidRPr="00404612">
        <w:rPr>
          <w:i/>
          <w:szCs w:val="20"/>
        </w:rPr>
        <w:t xml:space="preserve"> Manipulation Language</w:t>
      </w:r>
    </w:p>
    <w:p w:rsidR="00FB4C34" w:rsidRPr="00404612" w:rsidRDefault="00FB4C34" w:rsidP="00CC07D6">
      <w:pPr>
        <w:spacing w:line="360" w:lineRule="auto"/>
        <w:rPr>
          <w:i/>
          <w:szCs w:val="20"/>
          <w:lang w:val="en-US"/>
        </w:rPr>
      </w:pPr>
      <w:r w:rsidRPr="00404612">
        <w:rPr>
          <w:szCs w:val="20"/>
          <w:lang w:val="en-US"/>
        </w:rPr>
        <w:t>IDE</w:t>
      </w:r>
      <w:r w:rsidRPr="00404612">
        <w:rPr>
          <w:szCs w:val="20"/>
          <w:lang w:val="en-US"/>
        </w:rPr>
        <w:tab/>
      </w:r>
      <w:r w:rsidRPr="00404612">
        <w:rPr>
          <w:szCs w:val="20"/>
          <w:lang w:val="en-US"/>
        </w:rPr>
        <w:tab/>
      </w:r>
      <w:r w:rsidRPr="00404612">
        <w:rPr>
          <w:i/>
          <w:szCs w:val="20"/>
          <w:lang w:val="en-US"/>
        </w:rPr>
        <w:t xml:space="preserve">Integrated </w:t>
      </w:r>
      <w:r w:rsidR="00A61157" w:rsidRPr="00404612">
        <w:rPr>
          <w:i/>
          <w:szCs w:val="20"/>
          <w:lang w:val="en-US"/>
        </w:rPr>
        <w:t>Development</w:t>
      </w:r>
      <w:r w:rsidRPr="00404612">
        <w:rPr>
          <w:i/>
          <w:szCs w:val="20"/>
          <w:lang w:val="en-US"/>
        </w:rPr>
        <w:t xml:space="preserve"> Enviro</w:t>
      </w:r>
      <w:r w:rsidR="00B40731" w:rsidRPr="00404612">
        <w:rPr>
          <w:i/>
          <w:szCs w:val="20"/>
          <w:lang w:val="en-US"/>
        </w:rPr>
        <w:t>n</w:t>
      </w:r>
      <w:r w:rsidRPr="00404612">
        <w:rPr>
          <w:i/>
          <w:szCs w:val="20"/>
          <w:lang w:val="en-US"/>
        </w:rPr>
        <w:t>ment</w:t>
      </w:r>
    </w:p>
    <w:p w:rsidR="00FB4C34" w:rsidRPr="00404612" w:rsidRDefault="00FB4C34" w:rsidP="00CC07D6">
      <w:pPr>
        <w:spacing w:line="360" w:lineRule="auto"/>
        <w:rPr>
          <w:i/>
          <w:szCs w:val="20"/>
          <w:lang w:val="en-US"/>
        </w:rPr>
      </w:pPr>
      <w:r w:rsidRPr="00404612">
        <w:rPr>
          <w:szCs w:val="20"/>
          <w:lang w:val="en-US"/>
        </w:rPr>
        <w:t>JPA</w:t>
      </w:r>
      <w:r w:rsidRPr="00404612">
        <w:rPr>
          <w:szCs w:val="20"/>
          <w:lang w:val="en-US"/>
        </w:rPr>
        <w:tab/>
      </w:r>
      <w:r w:rsidRPr="00404612">
        <w:rPr>
          <w:szCs w:val="20"/>
          <w:lang w:val="en-US"/>
        </w:rPr>
        <w:tab/>
      </w:r>
      <w:r w:rsidRPr="00404612">
        <w:rPr>
          <w:i/>
          <w:szCs w:val="20"/>
          <w:lang w:val="en-US"/>
        </w:rPr>
        <w:t>Java Per</w:t>
      </w:r>
      <w:r w:rsidR="00F1754B" w:rsidRPr="00404612">
        <w:rPr>
          <w:szCs w:val="20"/>
          <w:lang w:val="en-US"/>
        </w:rPr>
        <w:t>s</w:t>
      </w:r>
      <w:r w:rsidRPr="00404612">
        <w:rPr>
          <w:i/>
          <w:szCs w:val="20"/>
          <w:lang w:val="en-US"/>
        </w:rPr>
        <w:t>i</w:t>
      </w:r>
      <w:r w:rsidR="00F1754B" w:rsidRPr="00404612">
        <w:rPr>
          <w:szCs w:val="20"/>
          <w:lang w:val="en-US"/>
        </w:rPr>
        <w:t>s</w:t>
      </w:r>
      <w:r w:rsidRPr="00404612">
        <w:rPr>
          <w:i/>
          <w:szCs w:val="20"/>
          <w:lang w:val="en-US"/>
        </w:rPr>
        <w:t>tency API</w:t>
      </w:r>
    </w:p>
    <w:p w:rsidR="00377E77" w:rsidRPr="00404612" w:rsidRDefault="00377E77" w:rsidP="00377E77">
      <w:pPr>
        <w:spacing w:line="360" w:lineRule="auto"/>
        <w:rPr>
          <w:i/>
          <w:szCs w:val="20"/>
          <w:lang w:val="en-US"/>
        </w:rPr>
      </w:pPr>
      <w:r w:rsidRPr="00404612">
        <w:rPr>
          <w:szCs w:val="20"/>
          <w:lang w:val="en-US"/>
        </w:rPr>
        <w:t>MLP</w:t>
      </w:r>
      <w:r w:rsidRPr="00404612">
        <w:rPr>
          <w:szCs w:val="20"/>
          <w:lang w:val="en-US"/>
        </w:rPr>
        <w:tab/>
      </w:r>
      <w:r w:rsidRPr="00404612">
        <w:rPr>
          <w:szCs w:val="20"/>
          <w:lang w:val="en-US"/>
        </w:rPr>
        <w:tab/>
      </w:r>
      <w:r w:rsidR="0047292A" w:rsidRPr="00404612">
        <w:rPr>
          <w:i/>
          <w:szCs w:val="20"/>
          <w:lang w:val="en-US"/>
        </w:rPr>
        <w:t>Multi</w:t>
      </w:r>
      <w:r w:rsidR="00CE15DD">
        <w:rPr>
          <w:i/>
          <w:szCs w:val="20"/>
          <w:lang w:val="en-US"/>
        </w:rPr>
        <w:t xml:space="preserve"> </w:t>
      </w:r>
      <w:r w:rsidRPr="00404612">
        <w:rPr>
          <w:i/>
          <w:szCs w:val="20"/>
          <w:lang w:val="en-US"/>
        </w:rPr>
        <w:t>Layer Perceptron</w:t>
      </w:r>
    </w:p>
    <w:p w:rsidR="00605B92" w:rsidRPr="00404612" w:rsidRDefault="00605B92" w:rsidP="00CC07D6">
      <w:pPr>
        <w:spacing w:line="360" w:lineRule="auto"/>
        <w:rPr>
          <w:i/>
          <w:szCs w:val="20"/>
          <w:lang w:val="en-US"/>
        </w:rPr>
      </w:pPr>
      <w:r w:rsidRPr="00404612">
        <w:rPr>
          <w:lang w:val="en-US"/>
        </w:rPr>
        <w:t>NLTK</w:t>
      </w:r>
      <w:r w:rsidRPr="00404612">
        <w:rPr>
          <w:lang w:val="en-US"/>
        </w:rPr>
        <w:tab/>
      </w:r>
      <w:r w:rsidRPr="00404612">
        <w:rPr>
          <w:lang w:val="en-US"/>
        </w:rPr>
        <w:tab/>
      </w:r>
      <w:r w:rsidRPr="00404612">
        <w:rPr>
          <w:i/>
          <w:lang w:val="en-US"/>
        </w:rPr>
        <w:t>Natural Language ToolKit</w:t>
      </w:r>
    </w:p>
    <w:p w:rsidR="00FB4C34" w:rsidRDefault="00FB4C34" w:rsidP="00CC07D6">
      <w:pPr>
        <w:spacing w:line="360" w:lineRule="auto"/>
        <w:rPr>
          <w:i/>
          <w:szCs w:val="20"/>
          <w:lang w:val="en-US"/>
        </w:rPr>
      </w:pPr>
      <w:r w:rsidRPr="00404612">
        <w:rPr>
          <w:szCs w:val="20"/>
          <w:lang w:val="en-US"/>
        </w:rPr>
        <w:t>NPS</w:t>
      </w:r>
      <w:r w:rsidRPr="00404612">
        <w:rPr>
          <w:szCs w:val="20"/>
          <w:lang w:val="en-US"/>
        </w:rPr>
        <w:tab/>
      </w:r>
      <w:r w:rsidRPr="00404612">
        <w:rPr>
          <w:szCs w:val="20"/>
          <w:lang w:val="en-US"/>
        </w:rPr>
        <w:tab/>
      </w:r>
      <w:r w:rsidRPr="00404612">
        <w:rPr>
          <w:i/>
          <w:szCs w:val="20"/>
          <w:lang w:val="en-US"/>
        </w:rPr>
        <w:t xml:space="preserve">Naval </w:t>
      </w:r>
      <w:r w:rsidR="00900A52" w:rsidRPr="00404612">
        <w:rPr>
          <w:i/>
          <w:szCs w:val="20"/>
          <w:lang w:val="en-US"/>
        </w:rPr>
        <w:t>Po</w:t>
      </w:r>
      <w:r w:rsidR="00900A52" w:rsidRPr="00404612">
        <w:rPr>
          <w:szCs w:val="20"/>
          <w:lang w:val="en-US"/>
        </w:rPr>
        <w:t>s</w:t>
      </w:r>
      <w:r w:rsidR="00900A52" w:rsidRPr="00404612">
        <w:rPr>
          <w:i/>
          <w:szCs w:val="20"/>
          <w:lang w:val="en-US"/>
        </w:rPr>
        <w:t>tgraduate</w:t>
      </w:r>
      <w:r w:rsidR="00CE15DD">
        <w:rPr>
          <w:i/>
          <w:szCs w:val="20"/>
          <w:lang w:val="en-US"/>
        </w:rPr>
        <w:t xml:space="preserve"> </w:t>
      </w:r>
      <w:r w:rsidR="00F1754B" w:rsidRPr="00404612">
        <w:rPr>
          <w:szCs w:val="20"/>
          <w:lang w:val="en-US"/>
        </w:rPr>
        <w:t>S</w:t>
      </w:r>
      <w:r w:rsidRPr="00404612">
        <w:rPr>
          <w:i/>
          <w:szCs w:val="20"/>
          <w:lang w:val="en-US"/>
        </w:rPr>
        <w:t>chool</w:t>
      </w:r>
    </w:p>
    <w:p w:rsidR="00404612" w:rsidRPr="00404612" w:rsidRDefault="00404612" w:rsidP="00CC07D6">
      <w:pPr>
        <w:spacing w:line="360" w:lineRule="auto"/>
        <w:rPr>
          <w:i/>
          <w:szCs w:val="20"/>
          <w:lang w:val="en-US"/>
        </w:rPr>
      </w:pPr>
      <w:r>
        <w:rPr>
          <w:szCs w:val="20"/>
          <w:lang w:val="en-US"/>
        </w:rPr>
        <w:t>OpenNLP</w:t>
      </w:r>
      <w:r>
        <w:rPr>
          <w:szCs w:val="20"/>
          <w:lang w:val="en-US"/>
        </w:rPr>
        <w:tab/>
      </w:r>
      <w:r>
        <w:rPr>
          <w:i/>
          <w:szCs w:val="20"/>
          <w:lang w:val="en-US"/>
        </w:rPr>
        <w:t>Open Natural Language Processing</w:t>
      </w:r>
    </w:p>
    <w:p w:rsidR="00FB4C34" w:rsidRPr="00404612" w:rsidRDefault="006C707E" w:rsidP="00CC07D6">
      <w:pPr>
        <w:spacing w:line="360" w:lineRule="auto"/>
        <w:rPr>
          <w:i/>
          <w:szCs w:val="20"/>
          <w:lang w:val="en-US"/>
        </w:rPr>
      </w:pPr>
      <w:r w:rsidRPr="00404612">
        <w:rPr>
          <w:szCs w:val="20"/>
          <w:lang w:val="en-US"/>
        </w:rPr>
        <w:t>ORM</w:t>
      </w:r>
      <w:r w:rsidR="00FB4C34" w:rsidRPr="00404612">
        <w:rPr>
          <w:szCs w:val="20"/>
          <w:lang w:val="en-US"/>
        </w:rPr>
        <w:tab/>
      </w:r>
      <w:r w:rsidR="00FB4C34" w:rsidRPr="00404612">
        <w:rPr>
          <w:szCs w:val="20"/>
          <w:lang w:val="en-US"/>
        </w:rPr>
        <w:tab/>
      </w:r>
      <w:r w:rsidR="00FB4C34" w:rsidRPr="00404612">
        <w:rPr>
          <w:i/>
          <w:szCs w:val="20"/>
          <w:lang w:val="en-US"/>
        </w:rPr>
        <w:t>Object-Relational Mapping</w:t>
      </w:r>
    </w:p>
    <w:p w:rsidR="00FB4C34" w:rsidRPr="00404612" w:rsidRDefault="00FB4C34" w:rsidP="00CC07D6">
      <w:pPr>
        <w:spacing w:line="360" w:lineRule="auto"/>
        <w:rPr>
          <w:i/>
          <w:lang w:val="en-US"/>
        </w:rPr>
      </w:pPr>
      <w:r w:rsidRPr="00404612">
        <w:rPr>
          <w:lang w:val="en-US"/>
        </w:rPr>
        <w:t>PAN</w:t>
      </w:r>
      <w:r w:rsidRPr="00404612">
        <w:rPr>
          <w:lang w:val="en-US"/>
        </w:rPr>
        <w:tab/>
      </w:r>
      <w:r w:rsidRPr="00404612">
        <w:rPr>
          <w:lang w:val="en-US"/>
        </w:rPr>
        <w:tab/>
      </w:r>
      <w:r w:rsidRPr="00404612">
        <w:rPr>
          <w:i/>
          <w:lang w:val="en-US"/>
        </w:rPr>
        <w:t>Plagiari</w:t>
      </w:r>
      <w:r w:rsidR="00F1754B" w:rsidRPr="00404612">
        <w:rPr>
          <w:lang w:val="en-US"/>
        </w:rPr>
        <w:t>s</w:t>
      </w:r>
      <w:r w:rsidRPr="00404612">
        <w:rPr>
          <w:i/>
          <w:lang w:val="en-US"/>
        </w:rPr>
        <w:t>m Author</w:t>
      </w:r>
      <w:r w:rsidR="00F1754B" w:rsidRPr="00404612">
        <w:rPr>
          <w:lang w:val="en-US"/>
        </w:rPr>
        <w:t>s</w:t>
      </w:r>
      <w:r w:rsidRPr="00404612">
        <w:rPr>
          <w:i/>
          <w:lang w:val="en-US"/>
        </w:rPr>
        <w:t>hip and Mi</w:t>
      </w:r>
      <w:r w:rsidR="00F1754B" w:rsidRPr="00404612">
        <w:rPr>
          <w:lang w:val="en-US"/>
        </w:rPr>
        <w:t>s</w:t>
      </w:r>
      <w:r w:rsidRPr="00404612">
        <w:rPr>
          <w:i/>
          <w:lang w:val="en-US"/>
        </w:rPr>
        <w:t>u</w:t>
      </w:r>
      <w:r w:rsidR="00F1754B" w:rsidRPr="00404612">
        <w:rPr>
          <w:lang w:val="en-US"/>
        </w:rPr>
        <w:t>s</w:t>
      </w:r>
      <w:r w:rsidRPr="00404612">
        <w:rPr>
          <w:i/>
          <w:lang w:val="en-US"/>
        </w:rPr>
        <w:t xml:space="preserve">e of </w:t>
      </w:r>
      <w:r w:rsidR="00F1754B" w:rsidRPr="00404612">
        <w:rPr>
          <w:lang w:val="en-US"/>
        </w:rPr>
        <w:t>S</w:t>
      </w:r>
      <w:r w:rsidRPr="00404612">
        <w:rPr>
          <w:i/>
          <w:lang w:val="en-US"/>
        </w:rPr>
        <w:t>oftware</w:t>
      </w:r>
    </w:p>
    <w:p w:rsidR="00222612" w:rsidRPr="00404612" w:rsidRDefault="00222612" w:rsidP="00CC07D6">
      <w:pPr>
        <w:spacing w:line="360" w:lineRule="auto"/>
        <w:rPr>
          <w:i/>
          <w:lang w:val="en-US"/>
        </w:rPr>
      </w:pPr>
      <w:r w:rsidRPr="00404612">
        <w:rPr>
          <w:lang w:val="en-US"/>
        </w:rPr>
        <w:t>PJ</w:t>
      </w:r>
      <w:r w:rsidRPr="00404612">
        <w:rPr>
          <w:lang w:val="en-US"/>
        </w:rPr>
        <w:tab/>
      </w:r>
      <w:r w:rsidRPr="00404612">
        <w:rPr>
          <w:lang w:val="en-US"/>
        </w:rPr>
        <w:tab/>
      </w:r>
      <w:r w:rsidRPr="00404612">
        <w:rPr>
          <w:i/>
          <w:lang w:val="en-US"/>
        </w:rPr>
        <w:t>Perverted-Ju</w:t>
      </w:r>
      <w:r w:rsidR="00F1754B" w:rsidRPr="00404612">
        <w:rPr>
          <w:lang w:val="en-US"/>
        </w:rPr>
        <w:t>s</w:t>
      </w:r>
      <w:r w:rsidRPr="00404612">
        <w:rPr>
          <w:i/>
          <w:lang w:val="en-US"/>
        </w:rPr>
        <w:t>tice</w:t>
      </w:r>
    </w:p>
    <w:p w:rsidR="00EF2903" w:rsidRPr="00404612" w:rsidRDefault="00EF2903" w:rsidP="00CC07D6">
      <w:pPr>
        <w:spacing w:line="360" w:lineRule="auto"/>
        <w:rPr>
          <w:i/>
          <w:lang w:val="en-US"/>
        </w:rPr>
      </w:pPr>
      <w:r w:rsidRPr="00404612">
        <w:rPr>
          <w:lang w:val="en-US"/>
        </w:rPr>
        <w:t>PJFI</w:t>
      </w:r>
      <w:r w:rsidRPr="00404612">
        <w:rPr>
          <w:lang w:val="en-US"/>
        </w:rPr>
        <w:tab/>
      </w:r>
      <w:r w:rsidRPr="00404612">
        <w:rPr>
          <w:lang w:val="en-US"/>
        </w:rPr>
        <w:tab/>
      </w:r>
      <w:r w:rsidRPr="00404612">
        <w:rPr>
          <w:i/>
          <w:lang w:val="en-US"/>
        </w:rPr>
        <w:t>Perverted Ju</w:t>
      </w:r>
      <w:r w:rsidR="00F1754B" w:rsidRPr="00404612">
        <w:rPr>
          <w:lang w:val="en-US"/>
        </w:rPr>
        <w:t>s</w:t>
      </w:r>
      <w:r w:rsidRPr="00404612">
        <w:rPr>
          <w:i/>
          <w:lang w:val="en-US"/>
        </w:rPr>
        <w:t>tice Foundation Incorporated</w:t>
      </w:r>
    </w:p>
    <w:p w:rsidR="00FB4C34" w:rsidRPr="00404612" w:rsidRDefault="00FB4C34" w:rsidP="00CC07D6">
      <w:pPr>
        <w:spacing w:line="360" w:lineRule="auto"/>
      </w:pPr>
      <w:r w:rsidRPr="00404612">
        <w:t>PLN</w:t>
      </w:r>
      <w:r w:rsidRPr="00404612">
        <w:tab/>
      </w:r>
      <w:r w:rsidRPr="00404612">
        <w:tab/>
        <w:t>Processamento de Linguagem Natural</w:t>
      </w:r>
    </w:p>
    <w:p w:rsidR="004A5B56" w:rsidRPr="00404612" w:rsidRDefault="004A5B56" w:rsidP="00CC07D6">
      <w:pPr>
        <w:spacing w:line="360" w:lineRule="auto"/>
        <w:rPr>
          <w:i/>
        </w:rPr>
      </w:pPr>
      <w:r w:rsidRPr="00404612">
        <w:t>POM</w:t>
      </w:r>
      <w:r w:rsidRPr="00404612">
        <w:tab/>
      </w:r>
      <w:r w:rsidRPr="00404612">
        <w:tab/>
      </w:r>
      <w:r w:rsidRPr="00404612">
        <w:rPr>
          <w:i/>
        </w:rPr>
        <w:t>Project Object Model</w:t>
      </w:r>
    </w:p>
    <w:p w:rsidR="00FB4C34" w:rsidRPr="00404612" w:rsidRDefault="00FB4C34" w:rsidP="00CC07D6">
      <w:pPr>
        <w:spacing w:line="360" w:lineRule="auto"/>
        <w:rPr>
          <w:i/>
          <w:szCs w:val="20"/>
          <w:lang w:val="en-US"/>
        </w:rPr>
      </w:pPr>
      <w:r w:rsidRPr="00404612">
        <w:rPr>
          <w:lang w:val="en-US"/>
        </w:rPr>
        <w:t>POSTagger</w:t>
      </w:r>
      <w:r w:rsidRPr="00404612">
        <w:rPr>
          <w:lang w:val="en-US"/>
        </w:rPr>
        <w:tab/>
      </w:r>
      <w:r w:rsidR="003C2264" w:rsidRPr="00404612">
        <w:rPr>
          <w:i/>
          <w:lang w:val="en-US"/>
        </w:rPr>
        <w:t>Part-O</w:t>
      </w:r>
      <w:r w:rsidRPr="00404612">
        <w:rPr>
          <w:i/>
          <w:lang w:val="en-US"/>
        </w:rPr>
        <w:t>f-</w:t>
      </w:r>
      <w:r w:rsidR="003C2264" w:rsidRPr="00404612">
        <w:rPr>
          <w:lang w:val="en-US"/>
        </w:rPr>
        <w:t>S</w:t>
      </w:r>
      <w:r w:rsidRPr="00404612">
        <w:rPr>
          <w:i/>
          <w:lang w:val="en-US"/>
        </w:rPr>
        <w:t>peech Tagger</w:t>
      </w:r>
    </w:p>
    <w:p w:rsidR="00FB4C34" w:rsidRPr="00404612" w:rsidRDefault="00FB4C34" w:rsidP="00CC07D6">
      <w:pPr>
        <w:spacing w:line="360" w:lineRule="auto"/>
        <w:rPr>
          <w:i/>
          <w:szCs w:val="20"/>
          <w:lang w:val="en-US"/>
        </w:rPr>
      </w:pPr>
      <w:r w:rsidRPr="00404612">
        <w:rPr>
          <w:szCs w:val="20"/>
          <w:lang w:val="en-US"/>
        </w:rPr>
        <w:t>RNA</w:t>
      </w:r>
      <w:r w:rsidRPr="00404612">
        <w:rPr>
          <w:szCs w:val="20"/>
          <w:lang w:val="en-US"/>
        </w:rPr>
        <w:tab/>
      </w:r>
      <w:r w:rsidRPr="00404612">
        <w:rPr>
          <w:szCs w:val="20"/>
          <w:lang w:val="en-US"/>
        </w:rPr>
        <w:tab/>
        <w:t>Rede Neural Artificial</w:t>
      </w:r>
    </w:p>
    <w:p w:rsidR="00FB4C34" w:rsidRPr="00404612" w:rsidRDefault="00FB4C34" w:rsidP="00CC07D6">
      <w:pPr>
        <w:spacing w:line="360" w:lineRule="auto"/>
        <w:rPr>
          <w:i/>
          <w:szCs w:val="20"/>
        </w:rPr>
      </w:pPr>
      <w:r w:rsidRPr="00404612">
        <w:t>SGBD</w:t>
      </w:r>
      <w:r w:rsidRPr="00404612">
        <w:tab/>
      </w:r>
      <w:r w:rsidRPr="00404612">
        <w:tab/>
        <w:t>Sistem</w:t>
      </w:r>
      <w:r w:rsidR="00DD4806" w:rsidRPr="00404612">
        <w:t>a de Gerenciamento de Bases de D</w:t>
      </w:r>
      <w:r w:rsidRPr="00404612">
        <w:t>ados</w:t>
      </w:r>
    </w:p>
    <w:p w:rsidR="00FB4C34" w:rsidRPr="00404612" w:rsidRDefault="00FB4C34" w:rsidP="00CC07D6">
      <w:pPr>
        <w:spacing w:line="360" w:lineRule="auto"/>
        <w:rPr>
          <w:i/>
          <w:szCs w:val="20"/>
          <w:lang w:val="en-US"/>
        </w:rPr>
      </w:pPr>
      <w:r w:rsidRPr="00404612">
        <w:rPr>
          <w:szCs w:val="20"/>
          <w:lang w:val="en-US"/>
        </w:rPr>
        <w:t>SMS</w:t>
      </w:r>
      <w:r w:rsidRPr="00404612">
        <w:rPr>
          <w:szCs w:val="20"/>
          <w:lang w:val="en-US"/>
        </w:rPr>
        <w:tab/>
      </w:r>
      <w:r w:rsidRPr="00404612">
        <w:rPr>
          <w:szCs w:val="20"/>
          <w:lang w:val="en-US"/>
        </w:rPr>
        <w:tab/>
      </w:r>
      <w:r w:rsidR="00F1754B" w:rsidRPr="00404612">
        <w:rPr>
          <w:szCs w:val="20"/>
          <w:lang w:val="en-US"/>
        </w:rPr>
        <w:t>S</w:t>
      </w:r>
      <w:r w:rsidRPr="00404612">
        <w:rPr>
          <w:i/>
          <w:szCs w:val="20"/>
          <w:lang w:val="en-US"/>
        </w:rPr>
        <w:t>hort Me</w:t>
      </w:r>
      <w:r w:rsidR="00F1754B" w:rsidRPr="00404612">
        <w:rPr>
          <w:szCs w:val="20"/>
          <w:lang w:val="en-US"/>
        </w:rPr>
        <w:t>ss</w:t>
      </w:r>
      <w:r w:rsidRPr="00404612">
        <w:rPr>
          <w:i/>
          <w:szCs w:val="20"/>
          <w:lang w:val="en-US"/>
        </w:rPr>
        <w:t xml:space="preserve">aging </w:t>
      </w:r>
      <w:r w:rsidR="00F1754B" w:rsidRPr="00404612">
        <w:rPr>
          <w:szCs w:val="20"/>
          <w:lang w:val="en-US"/>
        </w:rPr>
        <w:t>S</w:t>
      </w:r>
      <w:r w:rsidRPr="00404612">
        <w:rPr>
          <w:i/>
          <w:szCs w:val="20"/>
          <w:lang w:val="en-US"/>
        </w:rPr>
        <w:t>ervice</w:t>
      </w:r>
    </w:p>
    <w:p w:rsidR="00FB4C34" w:rsidRPr="00404612" w:rsidRDefault="00FB4C34" w:rsidP="00CC07D6">
      <w:pPr>
        <w:spacing w:line="360" w:lineRule="auto"/>
        <w:rPr>
          <w:i/>
          <w:szCs w:val="20"/>
          <w:lang w:val="en-US"/>
        </w:rPr>
      </w:pPr>
      <w:r w:rsidRPr="00404612">
        <w:rPr>
          <w:szCs w:val="20"/>
          <w:lang w:val="en-US"/>
        </w:rPr>
        <w:t>SQL</w:t>
      </w:r>
      <w:r w:rsidRPr="00404612">
        <w:rPr>
          <w:szCs w:val="20"/>
          <w:lang w:val="en-US"/>
        </w:rPr>
        <w:tab/>
      </w:r>
      <w:r w:rsidRPr="00404612">
        <w:rPr>
          <w:szCs w:val="20"/>
          <w:lang w:val="en-US"/>
        </w:rPr>
        <w:tab/>
      </w:r>
      <w:r w:rsidR="00F1754B" w:rsidRPr="00404612">
        <w:rPr>
          <w:szCs w:val="20"/>
          <w:lang w:val="en-US"/>
        </w:rPr>
        <w:t>S</w:t>
      </w:r>
      <w:r w:rsidRPr="00404612">
        <w:rPr>
          <w:i/>
          <w:szCs w:val="20"/>
          <w:lang w:val="en-US"/>
        </w:rPr>
        <w:t>tructured Query Language</w:t>
      </w:r>
    </w:p>
    <w:p w:rsidR="00FB4C34" w:rsidRPr="00404612" w:rsidRDefault="00FB4C34" w:rsidP="00CC07D6">
      <w:pPr>
        <w:spacing w:line="360" w:lineRule="auto"/>
        <w:rPr>
          <w:i/>
          <w:szCs w:val="20"/>
          <w:lang w:val="en-US"/>
        </w:rPr>
      </w:pPr>
      <w:r w:rsidRPr="00404612">
        <w:rPr>
          <w:szCs w:val="20"/>
          <w:lang w:val="en-US"/>
        </w:rPr>
        <w:t>SVM</w:t>
      </w:r>
      <w:r w:rsidRPr="00404612">
        <w:rPr>
          <w:szCs w:val="20"/>
          <w:lang w:val="en-US"/>
        </w:rPr>
        <w:tab/>
      </w:r>
      <w:r w:rsidRPr="00404612">
        <w:rPr>
          <w:szCs w:val="20"/>
          <w:lang w:val="en-US"/>
        </w:rPr>
        <w:tab/>
      </w:r>
      <w:r w:rsidR="00F1754B" w:rsidRPr="00404612">
        <w:rPr>
          <w:szCs w:val="20"/>
          <w:lang w:val="en-US"/>
        </w:rPr>
        <w:t>S</w:t>
      </w:r>
      <w:r w:rsidRPr="00404612">
        <w:rPr>
          <w:i/>
          <w:szCs w:val="20"/>
          <w:lang w:val="en-US"/>
        </w:rPr>
        <w:t>oftware Vector Machine</w:t>
      </w:r>
    </w:p>
    <w:p w:rsidR="00FB4C34" w:rsidRPr="00404612" w:rsidRDefault="00FB4C34" w:rsidP="00CC07D6">
      <w:pPr>
        <w:spacing w:line="360" w:lineRule="auto"/>
        <w:rPr>
          <w:i/>
          <w:lang w:val="en-US"/>
        </w:rPr>
      </w:pPr>
      <w:r w:rsidRPr="00404612">
        <w:rPr>
          <w:lang w:val="en-US"/>
        </w:rPr>
        <w:t>SWN</w:t>
      </w:r>
      <w:r w:rsidRPr="00404612">
        <w:rPr>
          <w:lang w:val="en-US"/>
        </w:rPr>
        <w:tab/>
      </w:r>
      <w:r w:rsidRPr="00404612">
        <w:rPr>
          <w:lang w:val="en-US"/>
        </w:rPr>
        <w:tab/>
      </w:r>
      <w:r w:rsidR="00F1754B" w:rsidRPr="00404612">
        <w:rPr>
          <w:i/>
          <w:lang w:val="en-US"/>
        </w:rPr>
        <w:t>S</w:t>
      </w:r>
      <w:r w:rsidRPr="00404612">
        <w:rPr>
          <w:i/>
          <w:lang w:val="en-US"/>
        </w:rPr>
        <w:t>entiWordNet</w:t>
      </w:r>
    </w:p>
    <w:p w:rsidR="009214D9" w:rsidRPr="00404612" w:rsidRDefault="009214D9" w:rsidP="00CC07D6">
      <w:pPr>
        <w:spacing w:line="360" w:lineRule="auto"/>
        <w:rPr>
          <w:i/>
          <w:lang w:val="en-US"/>
        </w:rPr>
      </w:pPr>
      <w:r w:rsidRPr="00404612">
        <w:rPr>
          <w:lang w:val="en-US"/>
        </w:rPr>
        <w:t>TLS</w:t>
      </w:r>
      <w:r w:rsidRPr="00404612">
        <w:rPr>
          <w:lang w:val="en-US"/>
        </w:rPr>
        <w:tab/>
      </w:r>
      <w:r w:rsidRPr="00404612">
        <w:rPr>
          <w:lang w:val="en-US"/>
        </w:rPr>
        <w:tab/>
      </w:r>
      <w:r w:rsidRPr="00404612">
        <w:rPr>
          <w:i/>
          <w:lang w:val="en-US"/>
        </w:rPr>
        <w:t>Transport Layer Security</w:t>
      </w:r>
    </w:p>
    <w:p w:rsidR="00FB4C34" w:rsidRPr="00404612" w:rsidRDefault="00FB4C34" w:rsidP="00CC07D6">
      <w:pPr>
        <w:spacing w:line="360" w:lineRule="auto"/>
        <w:rPr>
          <w:i/>
          <w:szCs w:val="20"/>
          <w:lang w:val="en-US"/>
        </w:rPr>
      </w:pPr>
      <w:r w:rsidRPr="00404612">
        <w:rPr>
          <w:szCs w:val="20"/>
          <w:lang w:val="en-US"/>
        </w:rPr>
        <w:t>XML</w:t>
      </w:r>
      <w:r w:rsidRPr="00404612">
        <w:rPr>
          <w:i/>
          <w:szCs w:val="20"/>
          <w:lang w:val="en-US"/>
        </w:rPr>
        <w:tab/>
      </w:r>
      <w:r w:rsidRPr="00404612">
        <w:rPr>
          <w:i/>
          <w:szCs w:val="20"/>
          <w:lang w:val="en-US"/>
        </w:rPr>
        <w:tab/>
        <w:t>eXten</w:t>
      </w:r>
      <w:r w:rsidR="00F1754B" w:rsidRPr="00404612">
        <w:rPr>
          <w:szCs w:val="20"/>
          <w:lang w:val="en-US"/>
        </w:rPr>
        <w:t>s</w:t>
      </w:r>
      <w:r w:rsidRPr="00404612">
        <w:rPr>
          <w:i/>
          <w:szCs w:val="20"/>
          <w:lang w:val="en-US"/>
        </w:rPr>
        <w:t>ible Markup Language</w:t>
      </w:r>
    </w:p>
    <w:p w:rsidR="00965661" w:rsidRPr="00404612" w:rsidRDefault="00FB4C34" w:rsidP="001C716E">
      <w:pPr>
        <w:spacing w:line="360" w:lineRule="auto"/>
        <w:rPr>
          <w:sz w:val="32"/>
          <w:lang w:val="en-US"/>
        </w:rPr>
      </w:pPr>
      <w:r w:rsidRPr="00404612">
        <w:rPr>
          <w:lang w:val="en-US"/>
        </w:rPr>
        <w:t>XMPP</w:t>
      </w:r>
      <w:r w:rsidRPr="00404612">
        <w:rPr>
          <w:lang w:val="en-US"/>
        </w:rPr>
        <w:tab/>
      </w:r>
      <w:r w:rsidRPr="00404612">
        <w:rPr>
          <w:lang w:val="en-US"/>
        </w:rPr>
        <w:tab/>
      </w:r>
      <w:r w:rsidRPr="00404612">
        <w:rPr>
          <w:i/>
          <w:lang w:val="en-US"/>
        </w:rPr>
        <w:t>eXten</w:t>
      </w:r>
      <w:r w:rsidR="00F1754B" w:rsidRPr="00404612">
        <w:rPr>
          <w:lang w:val="en-US"/>
        </w:rPr>
        <w:t>s</w:t>
      </w:r>
      <w:r w:rsidRPr="00404612">
        <w:rPr>
          <w:i/>
          <w:lang w:val="en-US"/>
        </w:rPr>
        <w:t>ible Me</w:t>
      </w:r>
      <w:r w:rsidR="00F1754B" w:rsidRPr="00404612">
        <w:rPr>
          <w:lang w:val="en-US"/>
        </w:rPr>
        <w:t>ss</w:t>
      </w:r>
      <w:r w:rsidRPr="00404612">
        <w:rPr>
          <w:i/>
          <w:lang w:val="en-US"/>
        </w:rPr>
        <w:t>aging and Pre</w:t>
      </w:r>
      <w:r w:rsidR="00F1754B" w:rsidRPr="00404612">
        <w:rPr>
          <w:lang w:val="en-US"/>
        </w:rPr>
        <w:t>s</w:t>
      </w:r>
      <w:r w:rsidRPr="00404612">
        <w:rPr>
          <w:i/>
          <w:lang w:val="en-US"/>
        </w:rPr>
        <w:t>ence Protocol</w:t>
      </w:r>
    </w:p>
    <w:p w:rsidR="00E54F78" w:rsidRPr="00E9195A" w:rsidRDefault="00E54F78" w:rsidP="000B4792">
      <w:pPr>
        <w:rPr>
          <w:lang w:val="en-US"/>
        </w:rPr>
      </w:pPr>
    </w:p>
    <w:p w:rsidR="00E54F78" w:rsidRPr="00E9195A" w:rsidRDefault="00E54F78" w:rsidP="000B4792">
      <w:pPr>
        <w:rPr>
          <w:lang w:val="en-US"/>
        </w:rPr>
      </w:pPr>
    </w:p>
    <w:p w:rsidR="00E54F78" w:rsidRPr="00E9195A" w:rsidRDefault="00E54F78" w:rsidP="000B4792">
      <w:pPr>
        <w:rPr>
          <w:lang w:val="en-US"/>
        </w:rPr>
      </w:pPr>
    </w:p>
    <w:p w:rsidR="00E54F78" w:rsidRPr="00E9195A" w:rsidRDefault="00E54F78" w:rsidP="000B4792">
      <w:pPr>
        <w:rPr>
          <w:lang w:val="en-US"/>
        </w:rPr>
      </w:pPr>
    </w:p>
    <w:p w:rsidR="000D6424" w:rsidRPr="00E9195A" w:rsidRDefault="000D6424" w:rsidP="000B4792">
      <w:pPr>
        <w:rPr>
          <w:lang w:val="en-US"/>
        </w:rPr>
      </w:pPr>
    </w:p>
    <w:p w:rsidR="000D6424" w:rsidRPr="00E9195A" w:rsidRDefault="000D6424" w:rsidP="000B4792">
      <w:pPr>
        <w:rPr>
          <w:lang w:val="en-US"/>
        </w:rPr>
      </w:pPr>
    </w:p>
    <w:p w:rsidR="000D6424" w:rsidRPr="00E9195A" w:rsidRDefault="000D6424" w:rsidP="000B4792">
      <w:pPr>
        <w:rPr>
          <w:lang w:val="en-US"/>
        </w:rPr>
      </w:pPr>
    </w:p>
    <w:p w:rsidR="001B3E31" w:rsidRPr="00E9195A" w:rsidRDefault="001B3E31" w:rsidP="001B3E31">
      <w:pPr>
        <w:spacing w:after="240"/>
        <w:jc w:val="center"/>
        <w:rPr>
          <w:b/>
          <w:sz w:val="28"/>
        </w:rPr>
      </w:pPr>
      <w:r w:rsidRPr="00E9195A">
        <w:rPr>
          <w:b/>
          <w:sz w:val="28"/>
        </w:rPr>
        <w:t>SUMÁRIO</w:t>
      </w:r>
    </w:p>
    <w:p w:rsidR="000D6424" w:rsidRPr="00E9195A" w:rsidRDefault="000D6424" w:rsidP="006D5502">
      <w:pPr>
        <w:spacing w:line="360" w:lineRule="auto"/>
        <w:jc w:val="center"/>
      </w:pPr>
    </w:p>
    <w:p w:rsidR="00DF569A" w:rsidRPr="00E9195A" w:rsidRDefault="00C53B81" w:rsidP="00DF569A">
      <w:pPr>
        <w:pStyle w:val="Sumrio1"/>
        <w:tabs>
          <w:tab w:val="left" w:pos="480"/>
          <w:tab w:val="right" w:pos="8297"/>
        </w:tabs>
        <w:spacing w:line="360" w:lineRule="auto"/>
        <w:rPr>
          <w:rFonts w:asciiTheme="minorHAnsi" w:eastAsiaTheme="minorEastAsia" w:hAnsiTheme="minorHAnsi" w:cstheme="minorBidi"/>
          <w:noProof/>
          <w:color w:val="auto"/>
          <w:kern w:val="0"/>
          <w:sz w:val="22"/>
          <w:szCs w:val="22"/>
        </w:rPr>
      </w:pPr>
      <w:r w:rsidRPr="00C53B81">
        <w:rPr>
          <w:sz w:val="28"/>
        </w:rPr>
        <w:fldChar w:fldCharType="begin"/>
      </w:r>
      <w:r w:rsidR="001B3E31" w:rsidRPr="00E9195A">
        <w:rPr>
          <w:sz w:val="28"/>
        </w:rPr>
        <w:instrText xml:space="preserve"> TOC \o "1-3" \h \z \u </w:instrText>
      </w:r>
      <w:r w:rsidRPr="00C53B81">
        <w:rPr>
          <w:sz w:val="28"/>
        </w:rPr>
        <w:fldChar w:fldCharType="separate"/>
      </w:r>
      <w:hyperlink w:anchor="_Toc438452438" w:history="1">
        <w:r w:rsidR="00DF569A" w:rsidRPr="00E9195A">
          <w:rPr>
            <w:rStyle w:val="Hyperlink"/>
            <w:noProof/>
          </w:rPr>
          <w:t>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INTRODUÇÃO</w:t>
        </w:r>
        <w:r w:rsidR="00DF569A" w:rsidRPr="00E9195A">
          <w:rPr>
            <w:noProof/>
            <w:webHidden/>
          </w:rPr>
          <w:tab/>
        </w:r>
        <w:r w:rsidRPr="00E9195A">
          <w:rPr>
            <w:noProof/>
            <w:webHidden/>
          </w:rPr>
          <w:fldChar w:fldCharType="begin"/>
        </w:r>
        <w:r w:rsidR="00DF569A" w:rsidRPr="00E9195A">
          <w:rPr>
            <w:noProof/>
            <w:webHidden/>
          </w:rPr>
          <w:instrText xml:space="preserve"> PAGEREF _Toc438452438 \h </w:instrText>
        </w:r>
        <w:r w:rsidRPr="00E9195A">
          <w:rPr>
            <w:noProof/>
            <w:webHidden/>
          </w:rPr>
        </w:r>
        <w:r w:rsidRPr="00E9195A">
          <w:rPr>
            <w:noProof/>
            <w:webHidden/>
          </w:rPr>
          <w:fldChar w:fldCharType="separate"/>
        </w:r>
        <w:r w:rsidR="00206D42">
          <w:rPr>
            <w:noProof/>
            <w:webHidden/>
          </w:rPr>
          <w:t>16</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39" w:history="1">
        <w:r w:rsidR="00DF569A" w:rsidRPr="00E9195A">
          <w:rPr>
            <w:rStyle w:val="Hyperlink"/>
            <w:noProof/>
          </w:rPr>
          <w:t>1.1-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Contextualização</w:t>
        </w:r>
        <w:r w:rsidR="00DF569A" w:rsidRPr="00E9195A">
          <w:rPr>
            <w:noProof/>
            <w:webHidden/>
          </w:rPr>
          <w:tab/>
        </w:r>
        <w:r w:rsidRPr="00E9195A">
          <w:rPr>
            <w:noProof/>
            <w:webHidden/>
          </w:rPr>
          <w:fldChar w:fldCharType="begin"/>
        </w:r>
        <w:r w:rsidR="00DF569A" w:rsidRPr="00E9195A">
          <w:rPr>
            <w:noProof/>
            <w:webHidden/>
          </w:rPr>
          <w:instrText xml:space="preserve"> PAGEREF _Toc438452439 \h </w:instrText>
        </w:r>
        <w:r w:rsidRPr="00E9195A">
          <w:rPr>
            <w:noProof/>
            <w:webHidden/>
          </w:rPr>
        </w:r>
        <w:r w:rsidRPr="00E9195A">
          <w:rPr>
            <w:noProof/>
            <w:webHidden/>
          </w:rPr>
          <w:fldChar w:fldCharType="separate"/>
        </w:r>
        <w:r w:rsidR="00206D42">
          <w:rPr>
            <w:noProof/>
            <w:webHidden/>
          </w:rPr>
          <w:t>16</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40" w:history="1">
        <w:r w:rsidR="00DF569A" w:rsidRPr="00E9195A">
          <w:rPr>
            <w:rStyle w:val="Hyperlink"/>
            <w:noProof/>
          </w:rPr>
          <w:t>1.2-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Motivação</w:t>
        </w:r>
        <w:r w:rsidR="00DF569A" w:rsidRPr="00E9195A">
          <w:rPr>
            <w:noProof/>
            <w:webHidden/>
          </w:rPr>
          <w:tab/>
        </w:r>
        <w:r w:rsidRPr="00E9195A">
          <w:rPr>
            <w:noProof/>
            <w:webHidden/>
          </w:rPr>
          <w:fldChar w:fldCharType="begin"/>
        </w:r>
        <w:r w:rsidR="00DF569A" w:rsidRPr="00E9195A">
          <w:rPr>
            <w:noProof/>
            <w:webHidden/>
          </w:rPr>
          <w:instrText xml:space="preserve"> PAGEREF _Toc438452440 \h </w:instrText>
        </w:r>
        <w:r w:rsidRPr="00E9195A">
          <w:rPr>
            <w:noProof/>
            <w:webHidden/>
          </w:rPr>
        </w:r>
        <w:r w:rsidRPr="00E9195A">
          <w:rPr>
            <w:noProof/>
            <w:webHidden/>
          </w:rPr>
          <w:fldChar w:fldCharType="separate"/>
        </w:r>
        <w:r w:rsidR="00206D42">
          <w:rPr>
            <w:noProof/>
            <w:webHidden/>
          </w:rPr>
          <w:t>17</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41" w:history="1">
        <w:r w:rsidR="00DF569A" w:rsidRPr="00E9195A">
          <w:rPr>
            <w:rStyle w:val="Hyperlink"/>
            <w:noProof/>
          </w:rPr>
          <w:t>1.3-</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Objetivos do Trabalho</w:t>
        </w:r>
        <w:r w:rsidR="00DF569A" w:rsidRPr="00E9195A">
          <w:rPr>
            <w:noProof/>
            <w:webHidden/>
          </w:rPr>
          <w:tab/>
        </w:r>
        <w:r w:rsidRPr="00E9195A">
          <w:rPr>
            <w:noProof/>
            <w:webHidden/>
          </w:rPr>
          <w:fldChar w:fldCharType="begin"/>
        </w:r>
        <w:r w:rsidR="00DF569A" w:rsidRPr="00E9195A">
          <w:rPr>
            <w:noProof/>
            <w:webHidden/>
          </w:rPr>
          <w:instrText xml:space="preserve"> PAGEREF _Toc438452441 \h </w:instrText>
        </w:r>
        <w:r w:rsidRPr="00E9195A">
          <w:rPr>
            <w:noProof/>
            <w:webHidden/>
          </w:rPr>
        </w:r>
        <w:r w:rsidRPr="00E9195A">
          <w:rPr>
            <w:noProof/>
            <w:webHidden/>
          </w:rPr>
          <w:fldChar w:fldCharType="separate"/>
        </w:r>
        <w:r w:rsidR="00206D42">
          <w:rPr>
            <w:noProof/>
            <w:webHidden/>
          </w:rPr>
          <w:t>19</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42" w:history="1">
        <w:r w:rsidR="00DF569A" w:rsidRPr="00E9195A">
          <w:rPr>
            <w:rStyle w:val="Hyperlink"/>
            <w:noProof/>
          </w:rPr>
          <w:t>1.4-</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Escopo do Trabalho</w:t>
        </w:r>
        <w:r w:rsidR="00DF569A" w:rsidRPr="00E9195A">
          <w:rPr>
            <w:noProof/>
            <w:webHidden/>
          </w:rPr>
          <w:tab/>
        </w:r>
        <w:r w:rsidRPr="00E9195A">
          <w:rPr>
            <w:noProof/>
            <w:webHidden/>
          </w:rPr>
          <w:fldChar w:fldCharType="begin"/>
        </w:r>
        <w:r w:rsidR="00DF569A" w:rsidRPr="00E9195A">
          <w:rPr>
            <w:noProof/>
            <w:webHidden/>
          </w:rPr>
          <w:instrText xml:space="preserve"> PAGEREF _Toc438452442 \h </w:instrText>
        </w:r>
        <w:r w:rsidRPr="00E9195A">
          <w:rPr>
            <w:noProof/>
            <w:webHidden/>
          </w:rPr>
        </w:r>
        <w:r w:rsidRPr="00E9195A">
          <w:rPr>
            <w:noProof/>
            <w:webHidden/>
          </w:rPr>
          <w:fldChar w:fldCharType="separate"/>
        </w:r>
        <w:r w:rsidR="00206D42">
          <w:rPr>
            <w:noProof/>
            <w:webHidden/>
          </w:rPr>
          <w:t>19</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43" w:history="1">
        <w:r w:rsidR="00DF569A" w:rsidRPr="00E9195A">
          <w:rPr>
            <w:rStyle w:val="Hyperlink"/>
            <w:noProof/>
          </w:rPr>
          <w:t>1.5-</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Especificação de Requisitos</w:t>
        </w:r>
        <w:r w:rsidR="00DF569A" w:rsidRPr="00E9195A">
          <w:rPr>
            <w:noProof/>
            <w:webHidden/>
          </w:rPr>
          <w:tab/>
        </w:r>
        <w:r w:rsidRPr="00E9195A">
          <w:rPr>
            <w:noProof/>
            <w:webHidden/>
          </w:rPr>
          <w:fldChar w:fldCharType="begin"/>
        </w:r>
        <w:r w:rsidR="00DF569A" w:rsidRPr="00E9195A">
          <w:rPr>
            <w:noProof/>
            <w:webHidden/>
          </w:rPr>
          <w:instrText xml:space="preserve"> PAGEREF _Toc438452443 \h </w:instrText>
        </w:r>
        <w:r w:rsidRPr="00E9195A">
          <w:rPr>
            <w:noProof/>
            <w:webHidden/>
          </w:rPr>
        </w:r>
        <w:r w:rsidRPr="00E9195A">
          <w:rPr>
            <w:noProof/>
            <w:webHidden/>
          </w:rPr>
          <w:fldChar w:fldCharType="separate"/>
        </w:r>
        <w:r w:rsidR="00206D42">
          <w:rPr>
            <w:noProof/>
            <w:webHidden/>
          </w:rPr>
          <w:t>20</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44" w:history="1">
        <w:r w:rsidR="00DF569A" w:rsidRPr="00E9195A">
          <w:rPr>
            <w:rStyle w:val="Hyperlink"/>
            <w:noProof/>
          </w:rPr>
          <w:t>1.6-</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Conteúdo do Trabalho</w:t>
        </w:r>
        <w:r w:rsidR="00DF569A" w:rsidRPr="00E9195A">
          <w:rPr>
            <w:noProof/>
            <w:webHidden/>
          </w:rPr>
          <w:tab/>
        </w:r>
        <w:r w:rsidRPr="00E9195A">
          <w:rPr>
            <w:noProof/>
            <w:webHidden/>
          </w:rPr>
          <w:fldChar w:fldCharType="begin"/>
        </w:r>
        <w:r w:rsidR="00DF569A" w:rsidRPr="00E9195A">
          <w:rPr>
            <w:noProof/>
            <w:webHidden/>
          </w:rPr>
          <w:instrText xml:space="preserve"> PAGEREF _Toc438452444 \h </w:instrText>
        </w:r>
        <w:r w:rsidRPr="00E9195A">
          <w:rPr>
            <w:noProof/>
            <w:webHidden/>
          </w:rPr>
        </w:r>
        <w:r w:rsidRPr="00E9195A">
          <w:rPr>
            <w:noProof/>
            <w:webHidden/>
          </w:rPr>
          <w:fldChar w:fldCharType="separate"/>
        </w:r>
        <w:r w:rsidR="00206D42">
          <w:rPr>
            <w:noProof/>
            <w:webHidden/>
          </w:rPr>
          <w:t>20</w:t>
        </w:r>
        <w:r w:rsidRPr="00E9195A">
          <w:rPr>
            <w:noProof/>
            <w:webHidden/>
          </w:rPr>
          <w:fldChar w:fldCharType="end"/>
        </w:r>
      </w:hyperlink>
    </w:p>
    <w:p w:rsidR="00DF569A" w:rsidRPr="00E9195A" w:rsidRDefault="00C53B81" w:rsidP="00DF569A">
      <w:pPr>
        <w:pStyle w:val="Sumrio1"/>
        <w:tabs>
          <w:tab w:val="left" w:pos="480"/>
          <w:tab w:val="right" w:pos="8297"/>
        </w:tabs>
        <w:spacing w:line="360" w:lineRule="auto"/>
        <w:rPr>
          <w:rFonts w:asciiTheme="minorHAnsi" w:eastAsiaTheme="minorEastAsia" w:hAnsiTheme="minorHAnsi" w:cstheme="minorBidi"/>
          <w:noProof/>
          <w:color w:val="auto"/>
          <w:kern w:val="0"/>
          <w:sz w:val="22"/>
          <w:szCs w:val="22"/>
        </w:rPr>
      </w:pPr>
      <w:hyperlink w:anchor="_Toc438452445" w:history="1">
        <w:r w:rsidR="00DF569A" w:rsidRPr="00E9195A">
          <w:rPr>
            <w:rStyle w:val="Hyperlink"/>
            <w:noProof/>
          </w:rPr>
          <w:t>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FUNDAMENTAÇÃO TEÓRICA</w:t>
        </w:r>
        <w:r w:rsidR="00DF569A" w:rsidRPr="00E9195A">
          <w:rPr>
            <w:noProof/>
            <w:webHidden/>
          </w:rPr>
          <w:tab/>
        </w:r>
        <w:r w:rsidRPr="00E9195A">
          <w:rPr>
            <w:noProof/>
            <w:webHidden/>
          </w:rPr>
          <w:fldChar w:fldCharType="begin"/>
        </w:r>
        <w:r w:rsidR="00DF569A" w:rsidRPr="00E9195A">
          <w:rPr>
            <w:noProof/>
            <w:webHidden/>
          </w:rPr>
          <w:instrText xml:space="preserve"> PAGEREF _Toc438452445 \h </w:instrText>
        </w:r>
        <w:r w:rsidRPr="00E9195A">
          <w:rPr>
            <w:noProof/>
            <w:webHidden/>
          </w:rPr>
        </w:r>
        <w:r w:rsidRPr="00E9195A">
          <w:rPr>
            <w:noProof/>
            <w:webHidden/>
          </w:rPr>
          <w:fldChar w:fldCharType="separate"/>
        </w:r>
        <w:r w:rsidR="00206D42">
          <w:rPr>
            <w:noProof/>
            <w:webHidden/>
          </w:rPr>
          <w:t>21</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48" w:history="1">
        <w:r w:rsidR="00DF569A" w:rsidRPr="00E9195A">
          <w:rPr>
            <w:rStyle w:val="Hyperlink"/>
            <w:noProof/>
          </w:rPr>
          <w:t>2.1-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Redes Sociais na Internet</w:t>
        </w:r>
        <w:r w:rsidR="00DF569A" w:rsidRPr="00E9195A">
          <w:rPr>
            <w:noProof/>
            <w:webHidden/>
          </w:rPr>
          <w:tab/>
        </w:r>
        <w:r w:rsidRPr="00E9195A">
          <w:rPr>
            <w:noProof/>
            <w:webHidden/>
          </w:rPr>
          <w:fldChar w:fldCharType="begin"/>
        </w:r>
        <w:r w:rsidR="00DF569A" w:rsidRPr="00E9195A">
          <w:rPr>
            <w:noProof/>
            <w:webHidden/>
          </w:rPr>
          <w:instrText xml:space="preserve"> PAGEREF _Toc438452448 \h </w:instrText>
        </w:r>
        <w:r w:rsidRPr="00E9195A">
          <w:rPr>
            <w:noProof/>
            <w:webHidden/>
          </w:rPr>
        </w:r>
        <w:r w:rsidRPr="00E9195A">
          <w:rPr>
            <w:noProof/>
            <w:webHidden/>
          </w:rPr>
          <w:fldChar w:fldCharType="separate"/>
        </w:r>
        <w:r w:rsidR="00206D42">
          <w:rPr>
            <w:noProof/>
            <w:webHidden/>
          </w:rPr>
          <w:t>21</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49" w:history="1">
        <w:r w:rsidR="00DF569A" w:rsidRPr="00E9195A">
          <w:rPr>
            <w:rStyle w:val="Hyperlink"/>
            <w:noProof/>
          </w:rPr>
          <w:t>2.2-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Assédio Sexual Contra Menores</w:t>
        </w:r>
        <w:r w:rsidR="00DF569A" w:rsidRPr="00E9195A">
          <w:rPr>
            <w:noProof/>
            <w:webHidden/>
          </w:rPr>
          <w:tab/>
        </w:r>
        <w:r w:rsidRPr="00E9195A">
          <w:rPr>
            <w:noProof/>
            <w:webHidden/>
          </w:rPr>
          <w:fldChar w:fldCharType="begin"/>
        </w:r>
        <w:r w:rsidR="00DF569A" w:rsidRPr="00E9195A">
          <w:rPr>
            <w:noProof/>
            <w:webHidden/>
          </w:rPr>
          <w:instrText xml:space="preserve"> PAGEREF _Toc438452449 \h </w:instrText>
        </w:r>
        <w:r w:rsidRPr="00E9195A">
          <w:rPr>
            <w:noProof/>
            <w:webHidden/>
          </w:rPr>
        </w:r>
        <w:r w:rsidRPr="00E9195A">
          <w:rPr>
            <w:noProof/>
            <w:webHidden/>
          </w:rPr>
          <w:fldChar w:fldCharType="separate"/>
        </w:r>
        <w:r w:rsidR="00206D42">
          <w:rPr>
            <w:noProof/>
            <w:webHidden/>
          </w:rPr>
          <w:t>21</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50" w:history="1">
        <w:r w:rsidR="00DF569A" w:rsidRPr="00E9195A">
          <w:rPr>
            <w:rStyle w:val="Hyperlink"/>
            <w:noProof/>
          </w:rPr>
          <w:t>2.3-</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Perverted-Justice (PJ)</w:t>
        </w:r>
        <w:r w:rsidR="00DF569A" w:rsidRPr="00E9195A">
          <w:rPr>
            <w:noProof/>
            <w:webHidden/>
          </w:rPr>
          <w:tab/>
        </w:r>
        <w:r w:rsidRPr="00E9195A">
          <w:rPr>
            <w:noProof/>
            <w:webHidden/>
          </w:rPr>
          <w:fldChar w:fldCharType="begin"/>
        </w:r>
        <w:r w:rsidR="00DF569A" w:rsidRPr="00E9195A">
          <w:rPr>
            <w:noProof/>
            <w:webHidden/>
          </w:rPr>
          <w:instrText xml:space="preserve"> PAGEREF _Toc438452450 \h </w:instrText>
        </w:r>
        <w:r w:rsidRPr="00E9195A">
          <w:rPr>
            <w:noProof/>
            <w:webHidden/>
          </w:rPr>
        </w:r>
        <w:r w:rsidRPr="00E9195A">
          <w:rPr>
            <w:noProof/>
            <w:webHidden/>
          </w:rPr>
          <w:fldChar w:fldCharType="separate"/>
        </w:r>
        <w:r w:rsidR="00206D42">
          <w:rPr>
            <w:noProof/>
            <w:webHidden/>
          </w:rPr>
          <w:t>22</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51" w:history="1">
        <w:r w:rsidR="00DF569A" w:rsidRPr="00E9195A">
          <w:rPr>
            <w:rStyle w:val="Hyperlink"/>
            <w:noProof/>
          </w:rPr>
          <w:t>2.4-</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Inteligência Artificial – (IA)</w:t>
        </w:r>
        <w:r w:rsidR="00DF569A" w:rsidRPr="00E9195A">
          <w:rPr>
            <w:noProof/>
            <w:webHidden/>
          </w:rPr>
          <w:tab/>
        </w:r>
        <w:r w:rsidRPr="00E9195A">
          <w:rPr>
            <w:noProof/>
            <w:webHidden/>
          </w:rPr>
          <w:fldChar w:fldCharType="begin"/>
        </w:r>
        <w:r w:rsidR="00DF569A" w:rsidRPr="00E9195A">
          <w:rPr>
            <w:noProof/>
            <w:webHidden/>
          </w:rPr>
          <w:instrText xml:space="preserve"> PAGEREF _Toc438452451 \h </w:instrText>
        </w:r>
        <w:r w:rsidRPr="00E9195A">
          <w:rPr>
            <w:noProof/>
            <w:webHidden/>
          </w:rPr>
        </w:r>
        <w:r w:rsidRPr="00E9195A">
          <w:rPr>
            <w:noProof/>
            <w:webHidden/>
          </w:rPr>
          <w:fldChar w:fldCharType="separate"/>
        </w:r>
        <w:r w:rsidR="00206D42">
          <w:rPr>
            <w:noProof/>
            <w:webHidden/>
          </w:rPr>
          <w:t>23</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52" w:history="1">
        <w:r w:rsidR="00DF569A" w:rsidRPr="00E9195A">
          <w:rPr>
            <w:rStyle w:val="Hyperlink"/>
            <w:noProof/>
          </w:rPr>
          <w:t>2.4.1-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Aprendizado de Máquina (AM)</w:t>
        </w:r>
        <w:r w:rsidR="00DF569A" w:rsidRPr="00E9195A">
          <w:rPr>
            <w:noProof/>
            <w:webHidden/>
          </w:rPr>
          <w:tab/>
        </w:r>
        <w:r w:rsidRPr="00E9195A">
          <w:rPr>
            <w:noProof/>
            <w:webHidden/>
          </w:rPr>
          <w:fldChar w:fldCharType="begin"/>
        </w:r>
        <w:r w:rsidR="00DF569A" w:rsidRPr="00E9195A">
          <w:rPr>
            <w:noProof/>
            <w:webHidden/>
          </w:rPr>
          <w:instrText xml:space="preserve"> PAGEREF _Toc438452452 \h </w:instrText>
        </w:r>
        <w:r w:rsidRPr="00E9195A">
          <w:rPr>
            <w:noProof/>
            <w:webHidden/>
          </w:rPr>
        </w:r>
        <w:r w:rsidRPr="00E9195A">
          <w:rPr>
            <w:noProof/>
            <w:webHidden/>
          </w:rPr>
          <w:fldChar w:fldCharType="separate"/>
        </w:r>
        <w:r w:rsidR="00206D42">
          <w:rPr>
            <w:noProof/>
            <w:webHidden/>
          </w:rPr>
          <w:t>24</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53" w:history="1">
        <w:r w:rsidR="00DF569A" w:rsidRPr="00E9195A">
          <w:rPr>
            <w:rStyle w:val="Hyperlink"/>
            <w:noProof/>
          </w:rPr>
          <w:t>2.4.2-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Técnicas</w:t>
        </w:r>
        <w:r w:rsidR="00DF569A" w:rsidRPr="00E9195A">
          <w:rPr>
            <w:noProof/>
            <w:webHidden/>
          </w:rPr>
          <w:tab/>
        </w:r>
        <w:r w:rsidRPr="00E9195A">
          <w:rPr>
            <w:noProof/>
            <w:webHidden/>
          </w:rPr>
          <w:fldChar w:fldCharType="begin"/>
        </w:r>
        <w:r w:rsidR="00DF569A" w:rsidRPr="00E9195A">
          <w:rPr>
            <w:noProof/>
            <w:webHidden/>
          </w:rPr>
          <w:instrText xml:space="preserve"> PAGEREF _Toc438452453 \h </w:instrText>
        </w:r>
        <w:r w:rsidRPr="00E9195A">
          <w:rPr>
            <w:noProof/>
            <w:webHidden/>
          </w:rPr>
        </w:r>
        <w:r w:rsidRPr="00E9195A">
          <w:rPr>
            <w:noProof/>
            <w:webHidden/>
          </w:rPr>
          <w:fldChar w:fldCharType="separate"/>
        </w:r>
        <w:r w:rsidR="00206D42">
          <w:rPr>
            <w:noProof/>
            <w:webHidden/>
          </w:rPr>
          <w:t>25</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57" w:history="1">
        <w:r w:rsidR="00DF569A" w:rsidRPr="00E9195A">
          <w:rPr>
            <w:rStyle w:val="Hyperlink"/>
            <w:noProof/>
            <w:lang w:val="en-US"/>
          </w:rPr>
          <w:t>2.5-</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i/>
            <w:noProof/>
            <w:lang w:val="en-US"/>
          </w:rPr>
          <w:t>KnowledgeDiscoveryinDatabases</w:t>
        </w:r>
        <w:r w:rsidR="00DF569A" w:rsidRPr="00E9195A">
          <w:rPr>
            <w:rStyle w:val="Hyperlink"/>
            <w:noProof/>
            <w:lang w:val="en-US"/>
          </w:rPr>
          <w:t xml:space="preserve"> (KDD)</w:t>
        </w:r>
        <w:r w:rsidR="00DF569A" w:rsidRPr="00E9195A">
          <w:rPr>
            <w:noProof/>
            <w:webHidden/>
          </w:rPr>
          <w:tab/>
        </w:r>
        <w:r w:rsidRPr="00E9195A">
          <w:rPr>
            <w:noProof/>
            <w:webHidden/>
          </w:rPr>
          <w:fldChar w:fldCharType="begin"/>
        </w:r>
        <w:r w:rsidR="00DF569A" w:rsidRPr="00E9195A">
          <w:rPr>
            <w:noProof/>
            <w:webHidden/>
          </w:rPr>
          <w:instrText xml:space="preserve"> PAGEREF _Toc438452457 \h </w:instrText>
        </w:r>
        <w:r w:rsidRPr="00E9195A">
          <w:rPr>
            <w:noProof/>
            <w:webHidden/>
          </w:rPr>
        </w:r>
        <w:r w:rsidRPr="00E9195A">
          <w:rPr>
            <w:noProof/>
            <w:webHidden/>
          </w:rPr>
          <w:fldChar w:fldCharType="separate"/>
        </w:r>
        <w:r w:rsidR="00206D42">
          <w:rPr>
            <w:noProof/>
            <w:webHidden/>
          </w:rPr>
          <w:t>30</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458" w:history="1">
        <w:r w:rsidR="00DF569A" w:rsidRPr="00E9195A">
          <w:rPr>
            <w:rStyle w:val="Hyperlink"/>
            <w:noProof/>
          </w:rPr>
          <w:t xml:space="preserve">2.5.1- Seleção - </w:t>
        </w:r>
        <w:r w:rsidR="00DF569A" w:rsidRPr="00E9195A">
          <w:rPr>
            <w:rStyle w:val="Hyperlink"/>
            <w:i/>
            <w:noProof/>
          </w:rPr>
          <w:t>Selection</w:t>
        </w:r>
        <w:r w:rsidR="00DF569A" w:rsidRPr="00E9195A">
          <w:rPr>
            <w:noProof/>
            <w:webHidden/>
          </w:rPr>
          <w:tab/>
        </w:r>
        <w:r w:rsidRPr="00E9195A">
          <w:rPr>
            <w:noProof/>
            <w:webHidden/>
          </w:rPr>
          <w:fldChar w:fldCharType="begin"/>
        </w:r>
        <w:r w:rsidR="00DF569A" w:rsidRPr="00E9195A">
          <w:rPr>
            <w:noProof/>
            <w:webHidden/>
          </w:rPr>
          <w:instrText xml:space="preserve"> PAGEREF _Toc438452458 \h </w:instrText>
        </w:r>
        <w:r w:rsidRPr="00E9195A">
          <w:rPr>
            <w:noProof/>
            <w:webHidden/>
          </w:rPr>
        </w:r>
        <w:r w:rsidRPr="00E9195A">
          <w:rPr>
            <w:noProof/>
            <w:webHidden/>
          </w:rPr>
          <w:fldChar w:fldCharType="separate"/>
        </w:r>
        <w:r w:rsidR="00206D42">
          <w:rPr>
            <w:noProof/>
            <w:webHidden/>
          </w:rPr>
          <w:t>31</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459" w:history="1">
        <w:r w:rsidR="00DF569A" w:rsidRPr="00E9195A">
          <w:rPr>
            <w:rStyle w:val="Hyperlink"/>
            <w:noProof/>
          </w:rPr>
          <w:t xml:space="preserve">2.5.2- Pré-processamento - </w:t>
        </w:r>
        <w:r w:rsidR="00DF569A" w:rsidRPr="00E9195A">
          <w:rPr>
            <w:rStyle w:val="Hyperlink"/>
            <w:i/>
            <w:noProof/>
          </w:rPr>
          <w:t>Preprocessing</w:t>
        </w:r>
        <w:r w:rsidR="00DF569A" w:rsidRPr="00E9195A">
          <w:rPr>
            <w:noProof/>
            <w:webHidden/>
          </w:rPr>
          <w:tab/>
        </w:r>
        <w:r w:rsidRPr="00E9195A">
          <w:rPr>
            <w:noProof/>
            <w:webHidden/>
          </w:rPr>
          <w:fldChar w:fldCharType="begin"/>
        </w:r>
        <w:r w:rsidR="00DF569A" w:rsidRPr="00E9195A">
          <w:rPr>
            <w:noProof/>
            <w:webHidden/>
          </w:rPr>
          <w:instrText xml:space="preserve"> PAGEREF _Toc438452459 \h </w:instrText>
        </w:r>
        <w:r w:rsidRPr="00E9195A">
          <w:rPr>
            <w:noProof/>
            <w:webHidden/>
          </w:rPr>
        </w:r>
        <w:r w:rsidRPr="00E9195A">
          <w:rPr>
            <w:noProof/>
            <w:webHidden/>
          </w:rPr>
          <w:fldChar w:fldCharType="separate"/>
        </w:r>
        <w:r w:rsidR="00206D42">
          <w:rPr>
            <w:noProof/>
            <w:webHidden/>
          </w:rPr>
          <w:t>31</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460" w:history="1">
        <w:r w:rsidR="00DF569A" w:rsidRPr="00E9195A">
          <w:rPr>
            <w:rStyle w:val="Hyperlink"/>
            <w:noProof/>
          </w:rPr>
          <w:t xml:space="preserve">2.5.3- Transformação - </w:t>
        </w:r>
        <w:r w:rsidR="00DF569A" w:rsidRPr="00E9195A">
          <w:rPr>
            <w:rStyle w:val="Hyperlink"/>
            <w:i/>
            <w:noProof/>
          </w:rPr>
          <w:t>Transformation</w:t>
        </w:r>
        <w:r w:rsidR="00DF569A" w:rsidRPr="00E9195A">
          <w:rPr>
            <w:noProof/>
            <w:webHidden/>
          </w:rPr>
          <w:tab/>
        </w:r>
        <w:r w:rsidRPr="00E9195A">
          <w:rPr>
            <w:noProof/>
            <w:webHidden/>
          </w:rPr>
          <w:fldChar w:fldCharType="begin"/>
        </w:r>
        <w:r w:rsidR="00DF569A" w:rsidRPr="00E9195A">
          <w:rPr>
            <w:noProof/>
            <w:webHidden/>
          </w:rPr>
          <w:instrText xml:space="preserve"> PAGEREF _Toc438452460 \h </w:instrText>
        </w:r>
        <w:r w:rsidRPr="00E9195A">
          <w:rPr>
            <w:noProof/>
            <w:webHidden/>
          </w:rPr>
        </w:r>
        <w:r w:rsidRPr="00E9195A">
          <w:rPr>
            <w:noProof/>
            <w:webHidden/>
          </w:rPr>
          <w:fldChar w:fldCharType="separate"/>
        </w:r>
        <w:r w:rsidR="00206D42">
          <w:rPr>
            <w:noProof/>
            <w:webHidden/>
          </w:rPr>
          <w:t>31</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461" w:history="1">
        <w:r w:rsidR="00DF569A" w:rsidRPr="00E9195A">
          <w:rPr>
            <w:rStyle w:val="Hyperlink"/>
            <w:noProof/>
          </w:rPr>
          <w:t xml:space="preserve">2.5.4- Mineração de Dados - </w:t>
        </w:r>
        <w:r w:rsidR="00DF569A" w:rsidRPr="00E9195A">
          <w:rPr>
            <w:rStyle w:val="Hyperlink"/>
            <w:i/>
            <w:noProof/>
          </w:rPr>
          <w:t>Data Mining</w:t>
        </w:r>
        <w:r w:rsidR="00DF569A" w:rsidRPr="00E9195A">
          <w:rPr>
            <w:noProof/>
            <w:webHidden/>
          </w:rPr>
          <w:tab/>
        </w:r>
        <w:r w:rsidRPr="00E9195A">
          <w:rPr>
            <w:noProof/>
            <w:webHidden/>
          </w:rPr>
          <w:fldChar w:fldCharType="begin"/>
        </w:r>
        <w:r w:rsidR="00DF569A" w:rsidRPr="00E9195A">
          <w:rPr>
            <w:noProof/>
            <w:webHidden/>
          </w:rPr>
          <w:instrText xml:space="preserve"> PAGEREF _Toc438452461 \h </w:instrText>
        </w:r>
        <w:r w:rsidRPr="00E9195A">
          <w:rPr>
            <w:noProof/>
            <w:webHidden/>
          </w:rPr>
        </w:r>
        <w:r w:rsidRPr="00E9195A">
          <w:rPr>
            <w:noProof/>
            <w:webHidden/>
          </w:rPr>
          <w:fldChar w:fldCharType="separate"/>
        </w:r>
        <w:r w:rsidR="00206D42">
          <w:rPr>
            <w:noProof/>
            <w:webHidden/>
          </w:rPr>
          <w:t>31</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462" w:history="1">
        <w:r w:rsidR="00DF569A" w:rsidRPr="00E9195A">
          <w:rPr>
            <w:rStyle w:val="Hyperlink"/>
            <w:noProof/>
          </w:rPr>
          <w:t xml:space="preserve">2.5.5- Interpretação / Validação – </w:t>
        </w:r>
        <w:r w:rsidR="00DF569A" w:rsidRPr="00E9195A">
          <w:rPr>
            <w:rStyle w:val="Hyperlink"/>
            <w:i/>
            <w:noProof/>
          </w:rPr>
          <w:t>Interpretation / Evaluation</w:t>
        </w:r>
        <w:r w:rsidR="00DF569A" w:rsidRPr="00E9195A">
          <w:rPr>
            <w:noProof/>
            <w:webHidden/>
          </w:rPr>
          <w:tab/>
        </w:r>
        <w:r w:rsidRPr="00E9195A">
          <w:rPr>
            <w:noProof/>
            <w:webHidden/>
          </w:rPr>
          <w:fldChar w:fldCharType="begin"/>
        </w:r>
        <w:r w:rsidR="00DF569A" w:rsidRPr="00E9195A">
          <w:rPr>
            <w:noProof/>
            <w:webHidden/>
          </w:rPr>
          <w:instrText xml:space="preserve"> PAGEREF _Toc438452462 \h </w:instrText>
        </w:r>
        <w:r w:rsidRPr="00E9195A">
          <w:rPr>
            <w:noProof/>
            <w:webHidden/>
          </w:rPr>
        </w:r>
        <w:r w:rsidRPr="00E9195A">
          <w:rPr>
            <w:noProof/>
            <w:webHidden/>
          </w:rPr>
          <w:fldChar w:fldCharType="separate"/>
        </w:r>
        <w:r w:rsidR="00206D42">
          <w:rPr>
            <w:noProof/>
            <w:webHidden/>
          </w:rPr>
          <w:t>32</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63" w:history="1">
        <w:r w:rsidR="00DF569A" w:rsidRPr="00E9195A">
          <w:rPr>
            <w:rStyle w:val="Hyperlink"/>
            <w:noProof/>
          </w:rPr>
          <w:t>2.6-</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Processamento de Linguagem Natural - PLN</w:t>
        </w:r>
        <w:r w:rsidR="00DF569A" w:rsidRPr="00E9195A">
          <w:rPr>
            <w:noProof/>
            <w:webHidden/>
          </w:rPr>
          <w:tab/>
        </w:r>
        <w:r w:rsidRPr="00E9195A">
          <w:rPr>
            <w:noProof/>
            <w:webHidden/>
          </w:rPr>
          <w:fldChar w:fldCharType="begin"/>
        </w:r>
        <w:r w:rsidR="00DF569A" w:rsidRPr="00E9195A">
          <w:rPr>
            <w:noProof/>
            <w:webHidden/>
          </w:rPr>
          <w:instrText xml:space="preserve"> PAGEREF _Toc438452463 \h </w:instrText>
        </w:r>
        <w:r w:rsidRPr="00E9195A">
          <w:rPr>
            <w:noProof/>
            <w:webHidden/>
          </w:rPr>
        </w:r>
        <w:r w:rsidRPr="00E9195A">
          <w:rPr>
            <w:noProof/>
            <w:webHidden/>
          </w:rPr>
          <w:fldChar w:fldCharType="separate"/>
        </w:r>
        <w:r w:rsidR="00206D42">
          <w:rPr>
            <w:noProof/>
            <w:webHidden/>
          </w:rPr>
          <w:t>32</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64" w:history="1">
        <w:r w:rsidR="00DF569A" w:rsidRPr="00E9195A">
          <w:rPr>
            <w:rStyle w:val="Hyperlink"/>
            <w:noProof/>
          </w:rPr>
          <w:t>2.6.1-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Linguística Computacional - LC</w:t>
        </w:r>
        <w:r w:rsidR="00DF569A" w:rsidRPr="00E9195A">
          <w:rPr>
            <w:noProof/>
            <w:webHidden/>
          </w:rPr>
          <w:tab/>
        </w:r>
        <w:r w:rsidRPr="00E9195A">
          <w:rPr>
            <w:noProof/>
            <w:webHidden/>
          </w:rPr>
          <w:fldChar w:fldCharType="begin"/>
        </w:r>
        <w:r w:rsidR="00DF569A" w:rsidRPr="00E9195A">
          <w:rPr>
            <w:noProof/>
            <w:webHidden/>
          </w:rPr>
          <w:instrText xml:space="preserve"> PAGEREF _Toc438452464 \h </w:instrText>
        </w:r>
        <w:r w:rsidRPr="00E9195A">
          <w:rPr>
            <w:noProof/>
            <w:webHidden/>
          </w:rPr>
        </w:r>
        <w:r w:rsidRPr="00E9195A">
          <w:rPr>
            <w:noProof/>
            <w:webHidden/>
          </w:rPr>
          <w:fldChar w:fldCharType="separate"/>
        </w:r>
        <w:r w:rsidR="00206D42">
          <w:rPr>
            <w:noProof/>
            <w:webHidden/>
          </w:rPr>
          <w:t>33</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65" w:history="1">
        <w:r w:rsidR="00DF569A" w:rsidRPr="00E9195A">
          <w:rPr>
            <w:rStyle w:val="Hyperlink"/>
            <w:noProof/>
          </w:rPr>
          <w:t>2.6.2-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Método de Bogdanova (2012)</w:t>
        </w:r>
        <w:r w:rsidR="00DF569A" w:rsidRPr="00E9195A">
          <w:rPr>
            <w:noProof/>
            <w:webHidden/>
          </w:rPr>
          <w:tab/>
        </w:r>
        <w:r w:rsidRPr="00E9195A">
          <w:rPr>
            <w:noProof/>
            <w:webHidden/>
          </w:rPr>
          <w:fldChar w:fldCharType="begin"/>
        </w:r>
        <w:r w:rsidR="00DF569A" w:rsidRPr="00E9195A">
          <w:rPr>
            <w:noProof/>
            <w:webHidden/>
          </w:rPr>
          <w:instrText xml:space="preserve"> PAGEREF _Toc438452465 \h </w:instrText>
        </w:r>
        <w:r w:rsidRPr="00E9195A">
          <w:rPr>
            <w:noProof/>
            <w:webHidden/>
          </w:rPr>
        </w:r>
        <w:r w:rsidRPr="00E9195A">
          <w:rPr>
            <w:noProof/>
            <w:webHidden/>
          </w:rPr>
          <w:fldChar w:fldCharType="separate"/>
        </w:r>
        <w:r w:rsidR="00206D42">
          <w:rPr>
            <w:noProof/>
            <w:webHidden/>
          </w:rPr>
          <w:t>34</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66" w:history="1">
        <w:r w:rsidR="00DF569A" w:rsidRPr="00E9195A">
          <w:rPr>
            <w:rStyle w:val="Hyperlink"/>
            <w:noProof/>
          </w:rPr>
          <w:t>2.7.</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Ferramentas Utilizadas</w:t>
        </w:r>
        <w:r w:rsidR="00DF569A" w:rsidRPr="00E9195A">
          <w:rPr>
            <w:noProof/>
            <w:webHidden/>
          </w:rPr>
          <w:tab/>
        </w:r>
        <w:r w:rsidRPr="00E9195A">
          <w:rPr>
            <w:noProof/>
            <w:webHidden/>
          </w:rPr>
          <w:fldChar w:fldCharType="begin"/>
        </w:r>
        <w:r w:rsidR="00DF569A" w:rsidRPr="00E9195A">
          <w:rPr>
            <w:noProof/>
            <w:webHidden/>
          </w:rPr>
          <w:instrText xml:space="preserve"> PAGEREF _Toc438452466 \h </w:instrText>
        </w:r>
        <w:r w:rsidRPr="00E9195A">
          <w:rPr>
            <w:noProof/>
            <w:webHidden/>
          </w:rPr>
        </w:r>
        <w:r w:rsidRPr="00E9195A">
          <w:rPr>
            <w:noProof/>
            <w:webHidden/>
          </w:rPr>
          <w:fldChar w:fldCharType="separate"/>
        </w:r>
        <w:r w:rsidR="00206D42">
          <w:rPr>
            <w:noProof/>
            <w:webHidden/>
          </w:rPr>
          <w:t>34</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71" w:history="1">
        <w:r w:rsidR="00DF569A" w:rsidRPr="00E9195A">
          <w:rPr>
            <w:rStyle w:val="Hyperlink"/>
            <w:noProof/>
          </w:rPr>
          <w:t>2.7.1-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Editor Notepad++ v6.8.6</w:t>
        </w:r>
        <w:r w:rsidR="00DF569A" w:rsidRPr="00E9195A">
          <w:rPr>
            <w:noProof/>
            <w:webHidden/>
          </w:rPr>
          <w:tab/>
        </w:r>
        <w:r w:rsidRPr="00E9195A">
          <w:rPr>
            <w:noProof/>
            <w:webHidden/>
          </w:rPr>
          <w:fldChar w:fldCharType="begin"/>
        </w:r>
        <w:r w:rsidR="00DF569A" w:rsidRPr="00E9195A">
          <w:rPr>
            <w:noProof/>
            <w:webHidden/>
          </w:rPr>
          <w:instrText xml:space="preserve"> PAGEREF _Toc438452471 \h </w:instrText>
        </w:r>
        <w:r w:rsidRPr="00E9195A">
          <w:rPr>
            <w:noProof/>
            <w:webHidden/>
          </w:rPr>
        </w:r>
        <w:r w:rsidRPr="00E9195A">
          <w:rPr>
            <w:noProof/>
            <w:webHidden/>
          </w:rPr>
          <w:fldChar w:fldCharType="separate"/>
        </w:r>
        <w:r w:rsidR="00206D42">
          <w:rPr>
            <w:noProof/>
            <w:webHidden/>
          </w:rPr>
          <w:t>35</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72" w:history="1">
        <w:r w:rsidR="00DF569A" w:rsidRPr="00E9195A">
          <w:rPr>
            <w:rStyle w:val="Hyperlink"/>
            <w:noProof/>
          </w:rPr>
          <w:t>2.7.2-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Python IDLE 2.7.10</w:t>
        </w:r>
        <w:r w:rsidR="00DF569A" w:rsidRPr="00E9195A">
          <w:rPr>
            <w:noProof/>
            <w:webHidden/>
          </w:rPr>
          <w:tab/>
        </w:r>
        <w:r w:rsidRPr="00E9195A">
          <w:rPr>
            <w:noProof/>
            <w:webHidden/>
          </w:rPr>
          <w:fldChar w:fldCharType="begin"/>
        </w:r>
        <w:r w:rsidR="00DF569A" w:rsidRPr="00E9195A">
          <w:rPr>
            <w:noProof/>
            <w:webHidden/>
          </w:rPr>
          <w:instrText xml:space="preserve"> PAGEREF _Toc438452472 \h </w:instrText>
        </w:r>
        <w:r w:rsidRPr="00E9195A">
          <w:rPr>
            <w:noProof/>
            <w:webHidden/>
          </w:rPr>
        </w:r>
        <w:r w:rsidRPr="00E9195A">
          <w:rPr>
            <w:noProof/>
            <w:webHidden/>
          </w:rPr>
          <w:fldChar w:fldCharType="separate"/>
        </w:r>
        <w:r w:rsidR="00206D42">
          <w:rPr>
            <w:noProof/>
            <w:webHidden/>
          </w:rPr>
          <w:t>35</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73" w:history="1">
        <w:r w:rsidR="00DF569A" w:rsidRPr="00E9195A">
          <w:rPr>
            <w:rStyle w:val="Hyperlink"/>
            <w:noProof/>
          </w:rPr>
          <w:t>2.7.3-</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SentiWordNet 3.0</w:t>
        </w:r>
        <w:r w:rsidR="00DF569A" w:rsidRPr="00E9195A">
          <w:rPr>
            <w:noProof/>
            <w:webHidden/>
          </w:rPr>
          <w:tab/>
        </w:r>
        <w:r w:rsidRPr="00E9195A">
          <w:rPr>
            <w:noProof/>
            <w:webHidden/>
          </w:rPr>
          <w:fldChar w:fldCharType="begin"/>
        </w:r>
        <w:r w:rsidR="00DF569A" w:rsidRPr="00E9195A">
          <w:rPr>
            <w:noProof/>
            <w:webHidden/>
          </w:rPr>
          <w:instrText xml:space="preserve"> PAGEREF _Toc438452473 \h </w:instrText>
        </w:r>
        <w:r w:rsidRPr="00E9195A">
          <w:rPr>
            <w:noProof/>
            <w:webHidden/>
          </w:rPr>
        </w:r>
        <w:r w:rsidRPr="00E9195A">
          <w:rPr>
            <w:noProof/>
            <w:webHidden/>
          </w:rPr>
          <w:fldChar w:fldCharType="separate"/>
        </w:r>
        <w:r w:rsidR="00206D42">
          <w:rPr>
            <w:noProof/>
            <w:webHidden/>
          </w:rPr>
          <w:t>35</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74" w:history="1">
        <w:r w:rsidR="00DF569A" w:rsidRPr="00E9195A">
          <w:rPr>
            <w:rStyle w:val="Hyperlink"/>
            <w:noProof/>
          </w:rPr>
          <w:t>2.7.4-</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 xml:space="preserve">WordNet-Affect – </w:t>
        </w:r>
        <w:r w:rsidR="00DF569A" w:rsidRPr="00E9195A">
          <w:rPr>
            <w:rStyle w:val="Hyperlink"/>
            <w:rFonts w:eastAsia="Tahoma"/>
            <w:noProof/>
            <w:shd w:val="clear" w:color="auto" w:fill="FFFFFF"/>
            <w:lang w:val="en-US"/>
          </w:rPr>
          <w:t>Strapparava (2004)</w:t>
        </w:r>
        <w:r w:rsidR="00DF569A" w:rsidRPr="00E9195A">
          <w:rPr>
            <w:noProof/>
            <w:webHidden/>
          </w:rPr>
          <w:tab/>
        </w:r>
        <w:r w:rsidRPr="00E9195A">
          <w:rPr>
            <w:noProof/>
            <w:webHidden/>
          </w:rPr>
          <w:fldChar w:fldCharType="begin"/>
        </w:r>
        <w:r w:rsidR="00DF569A" w:rsidRPr="00E9195A">
          <w:rPr>
            <w:noProof/>
            <w:webHidden/>
          </w:rPr>
          <w:instrText xml:space="preserve"> PAGEREF _Toc438452474 \h </w:instrText>
        </w:r>
        <w:r w:rsidRPr="00E9195A">
          <w:rPr>
            <w:noProof/>
            <w:webHidden/>
          </w:rPr>
        </w:r>
        <w:r w:rsidRPr="00E9195A">
          <w:rPr>
            <w:noProof/>
            <w:webHidden/>
          </w:rPr>
          <w:fldChar w:fldCharType="separate"/>
        </w:r>
        <w:r w:rsidR="00206D42">
          <w:rPr>
            <w:noProof/>
            <w:webHidden/>
          </w:rPr>
          <w:t>35</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75" w:history="1">
        <w:r w:rsidR="00DF569A" w:rsidRPr="00E9195A">
          <w:rPr>
            <w:rStyle w:val="Hyperlink"/>
            <w:noProof/>
          </w:rPr>
          <w:t>2.7.5-</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IDE Eclipse Java Versão Luna 2(4.4.2)</w:t>
        </w:r>
        <w:r w:rsidR="00DF569A" w:rsidRPr="00E9195A">
          <w:rPr>
            <w:noProof/>
            <w:webHidden/>
          </w:rPr>
          <w:tab/>
        </w:r>
        <w:r w:rsidRPr="00E9195A">
          <w:rPr>
            <w:noProof/>
            <w:webHidden/>
          </w:rPr>
          <w:fldChar w:fldCharType="begin"/>
        </w:r>
        <w:r w:rsidR="00DF569A" w:rsidRPr="00E9195A">
          <w:rPr>
            <w:noProof/>
            <w:webHidden/>
          </w:rPr>
          <w:instrText xml:space="preserve"> PAGEREF _Toc438452475 \h </w:instrText>
        </w:r>
        <w:r w:rsidRPr="00E9195A">
          <w:rPr>
            <w:noProof/>
            <w:webHidden/>
          </w:rPr>
        </w:r>
        <w:r w:rsidRPr="00E9195A">
          <w:rPr>
            <w:noProof/>
            <w:webHidden/>
          </w:rPr>
          <w:fldChar w:fldCharType="separate"/>
        </w:r>
        <w:r w:rsidR="00206D42">
          <w:rPr>
            <w:noProof/>
            <w:webHidden/>
          </w:rPr>
          <w:t>36</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76" w:history="1">
        <w:r w:rsidR="00DF569A" w:rsidRPr="00E9195A">
          <w:rPr>
            <w:rStyle w:val="Hyperlink"/>
            <w:noProof/>
          </w:rPr>
          <w:t>2.7.6-</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Apache Maven 3.3.3</w:t>
        </w:r>
        <w:r w:rsidR="00DF569A" w:rsidRPr="00E9195A">
          <w:rPr>
            <w:noProof/>
            <w:webHidden/>
          </w:rPr>
          <w:tab/>
        </w:r>
        <w:r w:rsidRPr="00E9195A">
          <w:rPr>
            <w:noProof/>
            <w:webHidden/>
          </w:rPr>
          <w:fldChar w:fldCharType="begin"/>
        </w:r>
        <w:r w:rsidR="00DF569A" w:rsidRPr="00E9195A">
          <w:rPr>
            <w:noProof/>
            <w:webHidden/>
          </w:rPr>
          <w:instrText xml:space="preserve"> PAGEREF _Toc438452476 \h </w:instrText>
        </w:r>
        <w:r w:rsidRPr="00E9195A">
          <w:rPr>
            <w:noProof/>
            <w:webHidden/>
          </w:rPr>
        </w:r>
        <w:r w:rsidRPr="00E9195A">
          <w:rPr>
            <w:noProof/>
            <w:webHidden/>
          </w:rPr>
          <w:fldChar w:fldCharType="separate"/>
        </w:r>
        <w:r w:rsidR="00206D42">
          <w:rPr>
            <w:noProof/>
            <w:webHidden/>
          </w:rPr>
          <w:t>36</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77" w:history="1">
        <w:r w:rsidR="00DF569A" w:rsidRPr="00E9195A">
          <w:rPr>
            <w:rStyle w:val="Hyperlink"/>
            <w:noProof/>
          </w:rPr>
          <w:t>2.7.7-</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Biblioteca JavaMail 1.5.3</w:t>
        </w:r>
        <w:r w:rsidR="00DF569A" w:rsidRPr="00E9195A">
          <w:rPr>
            <w:noProof/>
            <w:webHidden/>
          </w:rPr>
          <w:tab/>
        </w:r>
        <w:r w:rsidRPr="00E9195A">
          <w:rPr>
            <w:noProof/>
            <w:webHidden/>
          </w:rPr>
          <w:fldChar w:fldCharType="begin"/>
        </w:r>
        <w:r w:rsidR="00DF569A" w:rsidRPr="00E9195A">
          <w:rPr>
            <w:noProof/>
            <w:webHidden/>
          </w:rPr>
          <w:instrText xml:space="preserve"> PAGEREF _Toc438452477 \h </w:instrText>
        </w:r>
        <w:r w:rsidRPr="00E9195A">
          <w:rPr>
            <w:noProof/>
            <w:webHidden/>
          </w:rPr>
        </w:r>
        <w:r w:rsidRPr="00E9195A">
          <w:rPr>
            <w:noProof/>
            <w:webHidden/>
          </w:rPr>
          <w:fldChar w:fldCharType="separate"/>
        </w:r>
        <w:r w:rsidR="00206D42">
          <w:rPr>
            <w:noProof/>
            <w:webHidden/>
          </w:rPr>
          <w:t>36</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78" w:history="1">
        <w:r w:rsidR="00DF569A" w:rsidRPr="00E9195A">
          <w:rPr>
            <w:rStyle w:val="Hyperlink"/>
            <w:noProof/>
          </w:rPr>
          <w:t>2.7.8-</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Biblioteca EclipseLink 2.5.2</w:t>
        </w:r>
        <w:r w:rsidR="00DF569A" w:rsidRPr="00E9195A">
          <w:rPr>
            <w:noProof/>
            <w:webHidden/>
          </w:rPr>
          <w:tab/>
        </w:r>
        <w:r w:rsidRPr="00E9195A">
          <w:rPr>
            <w:noProof/>
            <w:webHidden/>
          </w:rPr>
          <w:fldChar w:fldCharType="begin"/>
        </w:r>
        <w:r w:rsidR="00DF569A" w:rsidRPr="00E9195A">
          <w:rPr>
            <w:noProof/>
            <w:webHidden/>
          </w:rPr>
          <w:instrText xml:space="preserve"> PAGEREF _Toc438452478 \h </w:instrText>
        </w:r>
        <w:r w:rsidRPr="00E9195A">
          <w:rPr>
            <w:noProof/>
            <w:webHidden/>
          </w:rPr>
        </w:r>
        <w:r w:rsidRPr="00E9195A">
          <w:rPr>
            <w:noProof/>
            <w:webHidden/>
          </w:rPr>
          <w:fldChar w:fldCharType="separate"/>
        </w:r>
        <w:r w:rsidR="00206D42">
          <w:rPr>
            <w:noProof/>
            <w:webHidden/>
          </w:rPr>
          <w:t>36</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79" w:history="1">
        <w:r w:rsidR="00DF569A" w:rsidRPr="00E9195A">
          <w:rPr>
            <w:rStyle w:val="Hyperlink"/>
            <w:noProof/>
          </w:rPr>
          <w:t>2.7.9-</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JavaFX 2.0</w:t>
        </w:r>
        <w:r w:rsidR="00DF569A" w:rsidRPr="00E9195A">
          <w:rPr>
            <w:noProof/>
            <w:webHidden/>
          </w:rPr>
          <w:tab/>
        </w:r>
        <w:r w:rsidRPr="00E9195A">
          <w:rPr>
            <w:noProof/>
            <w:webHidden/>
          </w:rPr>
          <w:fldChar w:fldCharType="begin"/>
        </w:r>
        <w:r w:rsidR="00DF569A" w:rsidRPr="00E9195A">
          <w:rPr>
            <w:noProof/>
            <w:webHidden/>
          </w:rPr>
          <w:instrText xml:space="preserve"> PAGEREF _Toc438452479 \h </w:instrText>
        </w:r>
        <w:r w:rsidRPr="00E9195A">
          <w:rPr>
            <w:noProof/>
            <w:webHidden/>
          </w:rPr>
        </w:r>
        <w:r w:rsidRPr="00E9195A">
          <w:rPr>
            <w:noProof/>
            <w:webHidden/>
          </w:rPr>
          <w:fldChar w:fldCharType="separate"/>
        </w:r>
        <w:r w:rsidR="00206D42">
          <w:rPr>
            <w:noProof/>
            <w:webHidden/>
          </w:rPr>
          <w:t>36</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80" w:history="1">
        <w:r w:rsidR="00DF569A" w:rsidRPr="00E9195A">
          <w:rPr>
            <w:rStyle w:val="Hyperlink"/>
            <w:noProof/>
          </w:rPr>
          <w:t>2.7.10-</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Scene Builder 2.0</w:t>
        </w:r>
        <w:r w:rsidR="00DF569A" w:rsidRPr="00E9195A">
          <w:rPr>
            <w:noProof/>
            <w:webHidden/>
          </w:rPr>
          <w:tab/>
        </w:r>
        <w:r w:rsidRPr="00E9195A">
          <w:rPr>
            <w:noProof/>
            <w:webHidden/>
          </w:rPr>
          <w:fldChar w:fldCharType="begin"/>
        </w:r>
        <w:r w:rsidR="00DF569A" w:rsidRPr="00E9195A">
          <w:rPr>
            <w:noProof/>
            <w:webHidden/>
          </w:rPr>
          <w:instrText xml:space="preserve"> PAGEREF _Toc438452480 \h </w:instrText>
        </w:r>
        <w:r w:rsidRPr="00E9195A">
          <w:rPr>
            <w:noProof/>
            <w:webHidden/>
          </w:rPr>
        </w:r>
        <w:r w:rsidRPr="00E9195A">
          <w:rPr>
            <w:noProof/>
            <w:webHidden/>
          </w:rPr>
          <w:fldChar w:fldCharType="separate"/>
        </w:r>
        <w:r w:rsidR="00206D42">
          <w:rPr>
            <w:noProof/>
            <w:webHidden/>
          </w:rPr>
          <w:t>37</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81" w:history="1">
        <w:r w:rsidR="00DF569A" w:rsidRPr="00E9195A">
          <w:rPr>
            <w:rStyle w:val="Hyperlink"/>
            <w:noProof/>
          </w:rPr>
          <w:t>2.7.11-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Biblioteca Smack versão 4.1.1</w:t>
        </w:r>
        <w:r w:rsidR="00DF569A" w:rsidRPr="00E9195A">
          <w:rPr>
            <w:noProof/>
            <w:webHidden/>
          </w:rPr>
          <w:tab/>
        </w:r>
        <w:r w:rsidRPr="00E9195A">
          <w:rPr>
            <w:noProof/>
            <w:webHidden/>
          </w:rPr>
          <w:fldChar w:fldCharType="begin"/>
        </w:r>
        <w:r w:rsidR="00DF569A" w:rsidRPr="00E9195A">
          <w:rPr>
            <w:noProof/>
            <w:webHidden/>
          </w:rPr>
          <w:instrText xml:space="preserve"> PAGEREF _Toc438452481 \h </w:instrText>
        </w:r>
        <w:r w:rsidRPr="00E9195A">
          <w:rPr>
            <w:noProof/>
            <w:webHidden/>
          </w:rPr>
        </w:r>
        <w:r w:rsidRPr="00E9195A">
          <w:rPr>
            <w:noProof/>
            <w:webHidden/>
          </w:rPr>
          <w:fldChar w:fldCharType="separate"/>
        </w:r>
        <w:r w:rsidR="00206D42">
          <w:rPr>
            <w:noProof/>
            <w:webHidden/>
          </w:rPr>
          <w:t>37</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82" w:history="1">
        <w:r w:rsidR="00DF569A" w:rsidRPr="00E9195A">
          <w:rPr>
            <w:rStyle w:val="Hyperlink"/>
            <w:noProof/>
            <w:lang w:val="en-US"/>
          </w:rPr>
          <w:t>2.7.12-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lang w:val="en-US"/>
          </w:rPr>
          <w:t>MySQL Server 5.6 e MySQL Workbench 5.6 CE</w:t>
        </w:r>
        <w:r w:rsidR="00DF569A" w:rsidRPr="00E9195A">
          <w:rPr>
            <w:noProof/>
            <w:webHidden/>
          </w:rPr>
          <w:tab/>
        </w:r>
        <w:r w:rsidRPr="00E9195A">
          <w:rPr>
            <w:noProof/>
            <w:webHidden/>
          </w:rPr>
          <w:fldChar w:fldCharType="begin"/>
        </w:r>
        <w:r w:rsidR="00DF569A" w:rsidRPr="00E9195A">
          <w:rPr>
            <w:noProof/>
            <w:webHidden/>
          </w:rPr>
          <w:instrText xml:space="preserve"> PAGEREF _Toc438452482 \h </w:instrText>
        </w:r>
        <w:r w:rsidRPr="00E9195A">
          <w:rPr>
            <w:noProof/>
            <w:webHidden/>
          </w:rPr>
        </w:r>
        <w:r w:rsidRPr="00E9195A">
          <w:rPr>
            <w:noProof/>
            <w:webHidden/>
          </w:rPr>
          <w:fldChar w:fldCharType="separate"/>
        </w:r>
        <w:r w:rsidR="00206D42">
          <w:rPr>
            <w:noProof/>
            <w:webHidden/>
          </w:rPr>
          <w:t>38</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83" w:history="1">
        <w:r w:rsidR="00DF569A" w:rsidRPr="00E9195A">
          <w:rPr>
            <w:rStyle w:val="Hyperlink"/>
            <w:noProof/>
          </w:rPr>
          <w:t>2.7.13-</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OpenNLP 1.6.0</w:t>
        </w:r>
        <w:r w:rsidR="00DF569A" w:rsidRPr="00E9195A">
          <w:rPr>
            <w:noProof/>
            <w:webHidden/>
          </w:rPr>
          <w:tab/>
        </w:r>
        <w:r w:rsidRPr="00E9195A">
          <w:rPr>
            <w:noProof/>
            <w:webHidden/>
          </w:rPr>
          <w:fldChar w:fldCharType="begin"/>
        </w:r>
        <w:r w:rsidR="00DF569A" w:rsidRPr="00E9195A">
          <w:rPr>
            <w:noProof/>
            <w:webHidden/>
          </w:rPr>
          <w:instrText xml:space="preserve"> PAGEREF _Toc438452483 \h </w:instrText>
        </w:r>
        <w:r w:rsidRPr="00E9195A">
          <w:rPr>
            <w:noProof/>
            <w:webHidden/>
          </w:rPr>
        </w:r>
        <w:r w:rsidRPr="00E9195A">
          <w:rPr>
            <w:noProof/>
            <w:webHidden/>
          </w:rPr>
          <w:fldChar w:fldCharType="separate"/>
        </w:r>
        <w:r w:rsidR="00206D42">
          <w:rPr>
            <w:noProof/>
            <w:webHidden/>
          </w:rPr>
          <w:t>38</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84" w:history="1">
        <w:r w:rsidR="00DF569A" w:rsidRPr="00E9195A">
          <w:rPr>
            <w:rStyle w:val="Hyperlink"/>
            <w:noProof/>
          </w:rPr>
          <w:t>2.8.</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Soluções e Pesquisas Existentes</w:t>
        </w:r>
        <w:r w:rsidR="00DF569A" w:rsidRPr="00E9195A">
          <w:rPr>
            <w:noProof/>
            <w:webHidden/>
          </w:rPr>
          <w:tab/>
        </w:r>
        <w:r w:rsidRPr="00E9195A">
          <w:rPr>
            <w:noProof/>
            <w:webHidden/>
          </w:rPr>
          <w:fldChar w:fldCharType="begin"/>
        </w:r>
        <w:r w:rsidR="00DF569A" w:rsidRPr="00E9195A">
          <w:rPr>
            <w:noProof/>
            <w:webHidden/>
          </w:rPr>
          <w:instrText xml:space="preserve"> PAGEREF _Toc438452484 \h </w:instrText>
        </w:r>
        <w:r w:rsidRPr="00E9195A">
          <w:rPr>
            <w:noProof/>
            <w:webHidden/>
          </w:rPr>
        </w:r>
        <w:r w:rsidRPr="00E9195A">
          <w:rPr>
            <w:noProof/>
            <w:webHidden/>
          </w:rPr>
          <w:fldChar w:fldCharType="separate"/>
        </w:r>
        <w:r w:rsidR="00206D42">
          <w:rPr>
            <w:noProof/>
            <w:webHidden/>
          </w:rPr>
          <w:t>38</w:t>
        </w:r>
        <w:r w:rsidRPr="00E9195A">
          <w:rPr>
            <w:noProof/>
            <w:webHidden/>
          </w:rPr>
          <w:fldChar w:fldCharType="end"/>
        </w:r>
      </w:hyperlink>
    </w:p>
    <w:p w:rsidR="00DF569A" w:rsidRPr="00E9195A" w:rsidRDefault="00C53B81" w:rsidP="00DF569A">
      <w:pPr>
        <w:pStyle w:val="Sumrio1"/>
        <w:tabs>
          <w:tab w:val="left" w:pos="480"/>
          <w:tab w:val="right" w:pos="8297"/>
        </w:tabs>
        <w:spacing w:line="360" w:lineRule="auto"/>
        <w:rPr>
          <w:rFonts w:asciiTheme="minorHAnsi" w:eastAsiaTheme="minorEastAsia" w:hAnsiTheme="minorHAnsi" w:cstheme="minorBidi"/>
          <w:noProof/>
          <w:color w:val="auto"/>
          <w:kern w:val="0"/>
          <w:sz w:val="22"/>
          <w:szCs w:val="22"/>
        </w:rPr>
      </w:pPr>
      <w:hyperlink w:anchor="_Toc438452485" w:history="1">
        <w:r w:rsidR="00DF569A" w:rsidRPr="00E9195A">
          <w:rPr>
            <w:rStyle w:val="Hyperlink"/>
            <w:noProof/>
          </w:rPr>
          <w:t>3-</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DESENVOLVIMENTO</w:t>
        </w:r>
        <w:r w:rsidR="00DF569A" w:rsidRPr="00E9195A">
          <w:rPr>
            <w:noProof/>
            <w:webHidden/>
          </w:rPr>
          <w:tab/>
        </w:r>
        <w:r w:rsidRPr="00E9195A">
          <w:rPr>
            <w:noProof/>
            <w:webHidden/>
          </w:rPr>
          <w:fldChar w:fldCharType="begin"/>
        </w:r>
        <w:r w:rsidR="00DF569A" w:rsidRPr="00E9195A">
          <w:rPr>
            <w:noProof/>
            <w:webHidden/>
          </w:rPr>
          <w:instrText xml:space="preserve"> PAGEREF _Toc438452485 \h </w:instrText>
        </w:r>
        <w:r w:rsidRPr="00E9195A">
          <w:rPr>
            <w:noProof/>
            <w:webHidden/>
          </w:rPr>
        </w:r>
        <w:r w:rsidRPr="00E9195A">
          <w:rPr>
            <w:noProof/>
            <w:webHidden/>
          </w:rPr>
          <w:fldChar w:fldCharType="separate"/>
        </w:r>
        <w:r w:rsidR="00206D42">
          <w:rPr>
            <w:noProof/>
            <w:webHidden/>
          </w:rPr>
          <w:t>43</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86" w:history="1">
        <w:r w:rsidR="00DF569A" w:rsidRPr="00E9195A">
          <w:rPr>
            <w:rStyle w:val="Hyperlink"/>
            <w:noProof/>
          </w:rPr>
          <w:t>3.1-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Arquitetura de Treinamento</w:t>
        </w:r>
        <w:r w:rsidR="00DF569A" w:rsidRPr="00E9195A">
          <w:rPr>
            <w:noProof/>
            <w:webHidden/>
          </w:rPr>
          <w:tab/>
        </w:r>
        <w:r w:rsidRPr="00E9195A">
          <w:rPr>
            <w:noProof/>
            <w:webHidden/>
          </w:rPr>
          <w:fldChar w:fldCharType="begin"/>
        </w:r>
        <w:r w:rsidR="00DF569A" w:rsidRPr="00E9195A">
          <w:rPr>
            <w:noProof/>
            <w:webHidden/>
          </w:rPr>
          <w:instrText xml:space="preserve"> PAGEREF _Toc438452486 \h </w:instrText>
        </w:r>
        <w:r w:rsidRPr="00E9195A">
          <w:rPr>
            <w:noProof/>
            <w:webHidden/>
          </w:rPr>
        </w:r>
        <w:r w:rsidRPr="00E9195A">
          <w:rPr>
            <w:noProof/>
            <w:webHidden/>
          </w:rPr>
          <w:fldChar w:fldCharType="separate"/>
        </w:r>
        <w:r w:rsidR="00206D42">
          <w:rPr>
            <w:noProof/>
            <w:webHidden/>
          </w:rPr>
          <w:t>43</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87" w:history="1">
        <w:r w:rsidR="00DF569A" w:rsidRPr="00E9195A">
          <w:rPr>
            <w:rStyle w:val="Hyperlink"/>
            <w:noProof/>
          </w:rPr>
          <w:t>3.1.1-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Seleção (</w:t>
        </w:r>
        <w:r w:rsidR="00DF569A" w:rsidRPr="00E9195A">
          <w:rPr>
            <w:rStyle w:val="Hyperlink"/>
            <w:i/>
            <w:noProof/>
          </w:rPr>
          <w:t>Download</w:t>
        </w:r>
        <w:r w:rsidR="00DF569A" w:rsidRPr="00E9195A">
          <w:rPr>
            <w:rStyle w:val="Hyperlink"/>
            <w:noProof/>
          </w:rPr>
          <w:t>)</w:t>
        </w:r>
        <w:r w:rsidR="00DF569A" w:rsidRPr="00E9195A">
          <w:rPr>
            <w:noProof/>
            <w:webHidden/>
          </w:rPr>
          <w:tab/>
        </w:r>
        <w:r w:rsidRPr="00E9195A">
          <w:rPr>
            <w:noProof/>
            <w:webHidden/>
          </w:rPr>
          <w:fldChar w:fldCharType="begin"/>
        </w:r>
        <w:r w:rsidR="00DF569A" w:rsidRPr="00E9195A">
          <w:rPr>
            <w:noProof/>
            <w:webHidden/>
          </w:rPr>
          <w:instrText xml:space="preserve"> PAGEREF _Toc438452487 \h </w:instrText>
        </w:r>
        <w:r w:rsidRPr="00E9195A">
          <w:rPr>
            <w:noProof/>
            <w:webHidden/>
          </w:rPr>
        </w:r>
        <w:r w:rsidRPr="00E9195A">
          <w:rPr>
            <w:noProof/>
            <w:webHidden/>
          </w:rPr>
          <w:fldChar w:fldCharType="separate"/>
        </w:r>
        <w:r w:rsidR="00206D42">
          <w:rPr>
            <w:noProof/>
            <w:webHidden/>
          </w:rPr>
          <w:t>43</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88" w:history="1">
        <w:r w:rsidR="00DF569A" w:rsidRPr="00E9195A">
          <w:rPr>
            <w:rStyle w:val="Hyperlink"/>
            <w:noProof/>
          </w:rPr>
          <w:t>3.1.2-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Extração / Limpeza</w:t>
        </w:r>
        <w:r w:rsidR="00DF569A" w:rsidRPr="00E9195A">
          <w:rPr>
            <w:noProof/>
            <w:webHidden/>
          </w:rPr>
          <w:tab/>
        </w:r>
        <w:r w:rsidRPr="00E9195A">
          <w:rPr>
            <w:noProof/>
            <w:webHidden/>
          </w:rPr>
          <w:fldChar w:fldCharType="begin"/>
        </w:r>
        <w:r w:rsidR="00DF569A" w:rsidRPr="00E9195A">
          <w:rPr>
            <w:noProof/>
            <w:webHidden/>
          </w:rPr>
          <w:instrText xml:space="preserve"> PAGEREF _Toc438452488 \h </w:instrText>
        </w:r>
        <w:r w:rsidRPr="00E9195A">
          <w:rPr>
            <w:noProof/>
            <w:webHidden/>
          </w:rPr>
        </w:r>
        <w:r w:rsidRPr="00E9195A">
          <w:rPr>
            <w:noProof/>
            <w:webHidden/>
          </w:rPr>
          <w:fldChar w:fldCharType="separate"/>
        </w:r>
        <w:r w:rsidR="00206D42">
          <w:rPr>
            <w:noProof/>
            <w:webHidden/>
          </w:rPr>
          <w:t>44</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89" w:history="1">
        <w:r w:rsidR="00DF569A" w:rsidRPr="00E9195A">
          <w:rPr>
            <w:rStyle w:val="Hyperlink"/>
            <w:noProof/>
          </w:rPr>
          <w:t>3.1.3-</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Transformação</w:t>
        </w:r>
        <w:r w:rsidR="00DF569A" w:rsidRPr="00E9195A">
          <w:rPr>
            <w:noProof/>
            <w:webHidden/>
          </w:rPr>
          <w:tab/>
        </w:r>
        <w:r w:rsidRPr="00E9195A">
          <w:rPr>
            <w:noProof/>
            <w:webHidden/>
          </w:rPr>
          <w:fldChar w:fldCharType="begin"/>
        </w:r>
        <w:r w:rsidR="00DF569A" w:rsidRPr="00E9195A">
          <w:rPr>
            <w:noProof/>
            <w:webHidden/>
          </w:rPr>
          <w:instrText xml:space="preserve"> PAGEREF _Toc438452489 \h </w:instrText>
        </w:r>
        <w:r w:rsidRPr="00E9195A">
          <w:rPr>
            <w:noProof/>
            <w:webHidden/>
          </w:rPr>
        </w:r>
        <w:r w:rsidRPr="00E9195A">
          <w:rPr>
            <w:noProof/>
            <w:webHidden/>
          </w:rPr>
          <w:fldChar w:fldCharType="separate"/>
        </w:r>
        <w:r w:rsidR="00206D42">
          <w:rPr>
            <w:noProof/>
            <w:webHidden/>
          </w:rPr>
          <w:t>45</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90" w:history="1">
        <w:r w:rsidR="00DF569A" w:rsidRPr="00E9195A">
          <w:rPr>
            <w:rStyle w:val="Hyperlink"/>
            <w:noProof/>
          </w:rPr>
          <w:t>3.1.4-</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Mineração dos Dados – Busca por Padrões</w:t>
        </w:r>
        <w:r w:rsidR="00DF569A" w:rsidRPr="00E9195A">
          <w:rPr>
            <w:noProof/>
            <w:webHidden/>
          </w:rPr>
          <w:tab/>
        </w:r>
        <w:r w:rsidRPr="00E9195A">
          <w:rPr>
            <w:noProof/>
            <w:webHidden/>
          </w:rPr>
          <w:fldChar w:fldCharType="begin"/>
        </w:r>
        <w:r w:rsidR="00DF569A" w:rsidRPr="00E9195A">
          <w:rPr>
            <w:noProof/>
            <w:webHidden/>
          </w:rPr>
          <w:instrText xml:space="preserve"> PAGEREF _Toc438452490 \h </w:instrText>
        </w:r>
        <w:r w:rsidRPr="00E9195A">
          <w:rPr>
            <w:noProof/>
            <w:webHidden/>
          </w:rPr>
        </w:r>
        <w:r w:rsidRPr="00E9195A">
          <w:rPr>
            <w:noProof/>
            <w:webHidden/>
          </w:rPr>
          <w:fldChar w:fldCharType="separate"/>
        </w:r>
        <w:r w:rsidR="00206D42">
          <w:rPr>
            <w:noProof/>
            <w:webHidden/>
          </w:rPr>
          <w:t>49</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91" w:history="1">
        <w:r w:rsidR="00DF569A" w:rsidRPr="00E9195A">
          <w:rPr>
            <w:rStyle w:val="Hyperlink"/>
            <w:noProof/>
          </w:rPr>
          <w:t>3.1.5-</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Avaliação / Checagem</w:t>
        </w:r>
        <w:r w:rsidR="00DF569A" w:rsidRPr="00E9195A">
          <w:rPr>
            <w:noProof/>
            <w:webHidden/>
          </w:rPr>
          <w:tab/>
        </w:r>
        <w:r w:rsidRPr="00E9195A">
          <w:rPr>
            <w:noProof/>
            <w:webHidden/>
          </w:rPr>
          <w:fldChar w:fldCharType="begin"/>
        </w:r>
        <w:r w:rsidR="00DF569A" w:rsidRPr="00E9195A">
          <w:rPr>
            <w:noProof/>
            <w:webHidden/>
          </w:rPr>
          <w:instrText xml:space="preserve"> PAGEREF _Toc438452491 \h </w:instrText>
        </w:r>
        <w:r w:rsidRPr="00E9195A">
          <w:rPr>
            <w:noProof/>
            <w:webHidden/>
          </w:rPr>
        </w:r>
        <w:r w:rsidRPr="00E9195A">
          <w:rPr>
            <w:noProof/>
            <w:webHidden/>
          </w:rPr>
          <w:fldChar w:fldCharType="separate"/>
        </w:r>
        <w:r w:rsidR="00206D42">
          <w:rPr>
            <w:noProof/>
            <w:webHidden/>
          </w:rPr>
          <w:t>53</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92" w:history="1">
        <w:r w:rsidR="00DF569A" w:rsidRPr="00E9195A">
          <w:rPr>
            <w:rStyle w:val="Hyperlink"/>
            <w:noProof/>
          </w:rPr>
          <w:t>3.2-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Arquitetura de Detecção</w:t>
        </w:r>
        <w:r w:rsidR="00DF569A" w:rsidRPr="00E9195A">
          <w:rPr>
            <w:noProof/>
            <w:webHidden/>
          </w:rPr>
          <w:tab/>
        </w:r>
        <w:r w:rsidRPr="00E9195A">
          <w:rPr>
            <w:noProof/>
            <w:webHidden/>
          </w:rPr>
          <w:fldChar w:fldCharType="begin"/>
        </w:r>
        <w:r w:rsidR="00DF569A" w:rsidRPr="00E9195A">
          <w:rPr>
            <w:noProof/>
            <w:webHidden/>
          </w:rPr>
          <w:instrText xml:space="preserve"> PAGEREF _Toc438452492 \h </w:instrText>
        </w:r>
        <w:r w:rsidRPr="00E9195A">
          <w:rPr>
            <w:noProof/>
            <w:webHidden/>
          </w:rPr>
        </w:r>
        <w:r w:rsidRPr="00E9195A">
          <w:rPr>
            <w:noProof/>
            <w:webHidden/>
          </w:rPr>
          <w:fldChar w:fldCharType="separate"/>
        </w:r>
        <w:r w:rsidR="00206D42">
          <w:rPr>
            <w:noProof/>
            <w:webHidden/>
          </w:rPr>
          <w:t>55</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93" w:history="1">
        <w:r w:rsidR="00DF569A" w:rsidRPr="00E9195A">
          <w:rPr>
            <w:rStyle w:val="Hyperlink"/>
            <w:noProof/>
          </w:rPr>
          <w:t>3.2.1-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Captura das Mensagens do Facebook</w:t>
        </w:r>
        <w:r w:rsidR="00DF569A" w:rsidRPr="00E9195A">
          <w:rPr>
            <w:noProof/>
            <w:webHidden/>
          </w:rPr>
          <w:tab/>
        </w:r>
        <w:r w:rsidRPr="00E9195A">
          <w:rPr>
            <w:noProof/>
            <w:webHidden/>
          </w:rPr>
          <w:fldChar w:fldCharType="begin"/>
        </w:r>
        <w:r w:rsidR="00DF569A" w:rsidRPr="00E9195A">
          <w:rPr>
            <w:noProof/>
            <w:webHidden/>
          </w:rPr>
          <w:instrText xml:space="preserve"> PAGEREF _Toc438452493 \h </w:instrText>
        </w:r>
        <w:r w:rsidRPr="00E9195A">
          <w:rPr>
            <w:noProof/>
            <w:webHidden/>
          </w:rPr>
        </w:r>
        <w:r w:rsidRPr="00E9195A">
          <w:rPr>
            <w:noProof/>
            <w:webHidden/>
          </w:rPr>
          <w:fldChar w:fldCharType="separate"/>
        </w:r>
        <w:r w:rsidR="00206D42">
          <w:rPr>
            <w:noProof/>
            <w:webHidden/>
          </w:rPr>
          <w:t>56</w:t>
        </w:r>
        <w:r w:rsidRPr="00E9195A">
          <w:rPr>
            <w:noProof/>
            <w:webHidden/>
          </w:rPr>
          <w:fldChar w:fldCharType="end"/>
        </w:r>
      </w:hyperlink>
    </w:p>
    <w:p w:rsidR="00DF569A" w:rsidRPr="00E9195A" w:rsidRDefault="00C53B81" w:rsidP="00DF569A">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8452494" w:history="1">
        <w:r w:rsidR="00DF569A" w:rsidRPr="00E9195A">
          <w:rPr>
            <w:rStyle w:val="Hyperlink"/>
            <w:noProof/>
          </w:rPr>
          <w:t>3.2.2-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Cálculo da Pontuação</w:t>
        </w:r>
        <w:r w:rsidR="00DF569A" w:rsidRPr="00E9195A">
          <w:rPr>
            <w:noProof/>
            <w:webHidden/>
          </w:rPr>
          <w:tab/>
        </w:r>
        <w:r w:rsidRPr="00E9195A">
          <w:rPr>
            <w:noProof/>
            <w:webHidden/>
          </w:rPr>
          <w:fldChar w:fldCharType="begin"/>
        </w:r>
        <w:r w:rsidR="00DF569A" w:rsidRPr="00E9195A">
          <w:rPr>
            <w:noProof/>
            <w:webHidden/>
          </w:rPr>
          <w:instrText xml:space="preserve"> PAGEREF _Toc438452494 \h </w:instrText>
        </w:r>
        <w:r w:rsidRPr="00E9195A">
          <w:rPr>
            <w:noProof/>
            <w:webHidden/>
          </w:rPr>
        </w:r>
        <w:r w:rsidRPr="00E9195A">
          <w:rPr>
            <w:noProof/>
            <w:webHidden/>
          </w:rPr>
          <w:fldChar w:fldCharType="separate"/>
        </w:r>
        <w:r w:rsidR="00206D42">
          <w:rPr>
            <w:noProof/>
            <w:webHidden/>
          </w:rPr>
          <w:t>59</w:t>
        </w:r>
        <w:r w:rsidRPr="00E9195A">
          <w:rPr>
            <w:noProof/>
            <w:webHidden/>
          </w:rPr>
          <w:fldChar w:fldCharType="end"/>
        </w:r>
      </w:hyperlink>
    </w:p>
    <w:p w:rsidR="00DF569A" w:rsidRPr="00E9195A" w:rsidRDefault="00C53B81" w:rsidP="00DF569A">
      <w:pPr>
        <w:pStyle w:val="Sumrio1"/>
        <w:tabs>
          <w:tab w:val="left" w:pos="480"/>
          <w:tab w:val="right" w:pos="8297"/>
        </w:tabs>
        <w:spacing w:line="360" w:lineRule="auto"/>
        <w:rPr>
          <w:rFonts w:asciiTheme="minorHAnsi" w:eastAsiaTheme="minorEastAsia" w:hAnsiTheme="minorHAnsi" w:cstheme="minorBidi"/>
          <w:noProof/>
          <w:color w:val="auto"/>
          <w:kern w:val="0"/>
          <w:sz w:val="22"/>
          <w:szCs w:val="22"/>
        </w:rPr>
      </w:pPr>
      <w:hyperlink w:anchor="_Toc438452495" w:history="1">
        <w:r w:rsidR="00DF569A" w:rsidRPr="00E9195A">
          <w:rPr>
            <w:rStyle w:val="Hyperlink"/>
            <w:noProof/>
          </w:rPr>
          <w:t>4-</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ANÁLISE E DISCUSSÃO DOS RESULTADOS</w:t>
        </w:r>
        <w:r w:rsidR="00DF569A" w:rsidRPr="00E9195A">
          <w:rPr>
            <w:noProof/>
            <w:webHidden/>
          </w:rPr>
          <w:tab/>
        </w:r>
        <w:r w:rsidRPr="00E9195A">
          <w:rPr>
            <w:noProof/>
            <w:webHidden/>
          </w:rPr>
          <w:fldChar w:fldCharType="begin"/>
        </w:r>
        <w:r w:rsidR="00DF569A" w:rsidRPr="00E9195A">
          <w:rPr>
            <w:noProof/>
            <w:webHidden/>
          </w:rPr>
          <w:instrText xml:space="preserve"> PAGEREF _Toc438452495 \h </w:instrText>
        </w:r>
        <w:r w:rsidRPr="00E9195A">
          <w:rPr>
            <w:noProof/>
            <w:webHidden/>
          </w:rPr>
        </w:r>
        <w:r w:rsidRPr="00E9195A">
          <w:rPr>
            <w:noProof/>
            <w:webHidden/>
          </w:rPr>
          <w:fldChar w:fldCharType="separate"/>
        </w:r>
        <w:r w:rsidR="00206D42">
          <w:rPr>
            <w:noProof/>
            <w:webHidden/>
          </w:rPr>
          <w:t>63</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96" w:history="1">
        <w:r w:rsidR="00DF569A" w:rsidRPr="00E9195A">
          <w:rPr>
            <w:rStyle w:val="Hyperlink"/>
            <w:noProof/>
          </w:rPr>
          <w:t>4.1-</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Teste de Detecção</w:t>
        </w:r>
        <w:r w:rsidR="00DF569A" w:rsidRPr="00E9195A">
          <w:rPr>
            <w:noProof/>
            <w:webHidden/>
          </w:rPr>
          <w:tab/>
        </w:r>
        <w:r w:rsidRPr="00E9195A">
          <w:rPr>
            <w:noProof/>
            <w:webHidden/>
          </w:rPr>
          <w:fldChar w:fldCharType="begin"/>
        </w:r>
        <w:r w:rsidR="00DF569A" w:rsidRPr="00E9195A">
          <w:rPr>
            <w:noProof/>
            <w:webHidden/>
          </w:rPr>
          <w:instrText xml:space="preserve"> PAGEREF _Toc438452496 \h </w:instrText>
        </w:r>
        <w:r w:rsidRPr="00E9195A">
          <w:rPr>
            <w:noProof/>
            <w:webHidden/>
          </w:rPr>
        </w:r>
        <w:r w:rsidRPr="00E9195A">
          <w:rPr>
            <w:noProof/>
            <w:webHidden/>
          </w:rPr>
          <w:fldChar w:fldCharType="separate"/>
        </w:r>
        <w:r w:rsidR="00206D42">
          <w:rPr>
            <w:noProof/>
            <w:webHidden/>
          </w:rPr>
          <w:t>63</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97" w:history="1">
        <w:r w:rsidR="00DF569A" w:rsidRPr="00E9195A">
          <w:rPr>
            <w:rStyle w:val="Hyperlink"/>
            <w:noProof/>
            <w:lang w:val="en-US"/>
          </w:rPr>
          <w:t>4.2-</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Análise dos Resultados</w:t>
        </w:r>
        <w:r w:rsidR="00DF569A" w:rsidRPr="00E9195A">
          <w:rPr>
            <w:noProof/>
            <w:webHidden/>
          </w:rPr>
          <w:tab/>
        </w:r>
        <w:r w:rsidRPr="00E9195A">
          <w:rPr>
            <w:noProof/>
            <w:webHidden/>
          </w:rPr>
          <w:fldChar w:fldCharType="begin"/>
        </w:r>
        <w:r w:rsidR="00DF569A" w:rsidRPr="00E9195A">
          <w:rPr>
            <w:noProof/>
            <w:webHidden/>
          </w:rPr>
          <w:instrText xml:space="preserve"> PAGEREF _Toc438452497 \h </w:instrText>
        </w:r>
        <w:r w:rsidRPr="00E9195A">
          <w:rPr>
            <w:noProof/>
            <w:webHidden/>
          </w:rPr>
        </w:r>
        <w:r w:rsidRPr="00E9195A">
          <w:rPr>
            <w:noProof/>
            <w:webHidden/>
          </w:rPr>
          <w:fldChar w:fldCharType="separate"/>
        </w:r>
        <w:r w:rsidR="00206D42">
          <w:rPr>
            <w:noProof/>
            <w:webHidden/>
          </w:rPr>
          <w:t>66</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498" w:history="1">
        <w:r w:rsidR="00DF569A" w:rsidRPr="00E9195A">
          <w:rPr>
            <w:rStyle w:val="Hyperlink"/>
            <w:noProof/>
          </w:rPr>
          <w:t>4.3-</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Comparativo entre Soluções Existentes e Sistema Proposto</w:t>
        </w:r>
        <w:r w:rsidR="00DF569A" w:rsidRPr="00E9195A">
          <w:rPr>
            <w:noProof/>
            <w:webHidden/>
          </w:rPr>
          <w:tab/>
        </w:r>
        <w:r w:rsidRPr="00E9195A">
          <w:rPr>
            <w:noProof/>
            <w:webHidden/>
          </w:rPr>
          <w:fldChar w:fldCharType="begin"/>
        </w:r>
        <w:r w:rsidR="00DF569A" w:rsidRPr="00E9195A">
          <w:rPr>
            <w:noProof/>
            <w:webHidden/>
          </w:rPr>
          <w:instrText xml:space="preserve"> PAGEREF _Toc438452498 \h </w:instrText>
        </w:r>
        <w:r w:rsidRPr="00E9195A">
          <w:rPr>
            <w:noProof/>
            <w:webHidden/>
          </w:rPr>
        </w:r>
        <w:r w:rsidRPr="00E9195A">
          <w:rPr>
            <w:noProof/>
            <w:webHidden/>
          </w:rPr>
          <w:fldChar w:fldCharType="separate"/>
        </w:r>
        <w:r w:rsidR="00206D42">
          <w:rPr>
            <w:noProof/>
            <w:webHidden/>
          </w:rPr>
          <w:t>68</w:t>
        </w:r>
        <w:r w:rsidRPr="00E9195A">
          <w:rPr>
            <w:noProof/>
            <w:webHidden/>
          </w:rPr>
          <w:fldChar w:fldCharType="end"/>
        </w:r>
      </w:hyperlink>
    </w:p>
    <w:p w:rsidR="00DF569A" w:rsidRPr="00E9195A" w:rsidRDefault="00C53B81" w:rsidP="00DF569A">
      <w:pPr>
        <w:pStyle w:val="Sumrio1"/>
        <w:tabs>
          <w:tab w:val="left" w:pos="480"/>
          <w:tab w:val="right" w:pos="8297"/>
        </w:tabs>
        <w:spacing w:line="360" w:lineRule="auto"/>
        <w:rPr>
          <w:rFonts w:asciiTheme="minorHAnsi" w:eastAsiaTheme="minorEastAsia" w:hAnsiTheme="minorHAnsi" w:cstheme="minorBidi"/>
          <w:noProof/>
          <w:color w:val="auto"/>
          <w:kern w:val="0"/>
          <w:sz w:val="22"/>
          <w:szCs w:val="22"/>
        </w:rPr>
      </w:pPr>
      <w:hyperlink w:anchor="_Toc438452499" w:history="1">
        <w:r w:rsidR="00DF569A" w:rsidRPr="00E9195A">
          <w:rPr>
            <w:rStyle w:val="Hyperlink"/>
            <w:noProof/>
          </w:rPr>
          <w:t>5-</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CONCLUSÃO</w:t>
        </w:r>
        <w:r w:rsidR="00DF569A" w:rsidRPr="00E9195A">
          <w:rPr>
            <w:noProof/>
            <w:webHidden/>
          </w:rPr>
          <w:tab/>
        </w:r>
        <w:r w:rsidRPr="00E9195A">
          <w:rPr>
            <w:noProof/>
            <w:webHidden/>
          </w:rPr>
          <w:fldChar w:fldCharType="begin"/>
        </w:r>
        <w:r w:rsidR="00DF569A" w:rsidRPr="00E9195A">
          <w:rPr>
            <w:noProof/>
            <w:webHidden/>
          </w:rPr>
          <w:instrText xml:space="preserve"> PAGEREF _Toc438452499 \h </w:instrText>
        </w:r>
        <w:r w:rsidRPr="00E9195A">
          <w:rPr>
            <w:noProof/>
            <w:webHidden/>
          </w:rPr>
        </w:r>
        <w:r w:rsidRPr="00E9195A">
          <w:rPr>
            <w:noProof/>
            <w:webHidden/>
          </w:rPr>
          <w:fldChar w:fldCharType="separate"/>
        </w:r>
        <w:r w:rsidR="00206D42">
          <w:rPr>
            <w:noProof/>
            <w:webHidden/>
          </w:rPr>
          <w:t>70</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500" w:history="1">
        <w:r w:rsidR="00064DA3">
          <w:rPr>
            <w:rStyle w:val="Hyperlink"/>
            <w:noProof/>
          </w:rPr>
          <w:t>5.1</w:t>
        </w:r>
        <w:r w:rsidR="00DF569A" w:rsidRPr="00E9195A">
          <w:rPr>
            <w:rStyle w:val="Hyperlink"/>
            <w:noProof/>
          </w:rPr>
          <w:t>-</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Contribuições</w:t>
        </w:r>
        <w:r w:rsidR="00DF569A" w:rsidRPr="00E9195A">
          <w:rPr>
            <w:noProof/>
            <w:webHidden/>
          </w:rPr>
          <w:tab/>
        </w:r>
        <w:r w:rsidRPr="00E9195A">
          <w:rPr>
            <w:noProof/>
            <w:webHidden/>
          </w:rPr>
          <w:fldChar w:fldCharType="begin"/>
        </w:r>
        <w:r w:rsidR="00DF569A" w:rsidRPr="00E9195A">
          <w:rPr>
            <w:noProof/>
            <w:webHidden/>
          </w:rPr>
          <w:instrText xml:space="preserve"> PAGEREF _Toc438452500 \h </w:instrText>
        </w:r>
        <w:r w:rsidRPr="00E9195A">
          <w:rPr>
            <w:noProof/>
            <w:webHidden/>
          </w:rPr>
        </w:r>
        <w:r w:rsidRPr="00E9195A">
          <w:rPr>
            <w:noProof/>
            <w:webHidden/>
          </w:rPr>
          <w:fldChar w:fldCharType="separate"/>
        </w:r>
        <w:r w:rsidR="00206D42">
          <w:rPr>
            <w:noProof/>
            <w:webHidden/>
          </w:rPr>
          <w:t>70</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501" w:history="1">
        <w:r w:rsidR="00DF569A" w:rsidRPr="00E9195A">
          <w:rPr>
            <w:rStyle w:val="Hyperlink"/>
            <w:noProof/>
          </w:rPr>
          <w:t>Pesquisa Bibliográfica</w:t>
        </w:r>
        <w:r w:rsidR="00DF569A" w:rsidRPr="00E9195A">
          <w:rPr>
            <w:noProof/>
            <w:webHidden/>
          </w:rPr>
          <w:tab/>
        </w:r>
        <w:r w:rsidRPr="00E9195A">
          <w:rPr>
            <w:noProof/>
            <w:webHidden/>
          </w:rPr>
          <w:fldChar w:fldCharType="begin"/>
        </w:r>
        <w:r w:rsidR="00DF569A" w:rsidRPr="00E9195A">
          <w:rPr>
            <w:noProof/>
            <w:webHidden/>
          </w:rPr>
          <w:instrText xml:space="preserve"> PAGEREF _Toc438452501 \h </w:instrText>
        </w:r>
        <w:r w:rsidRPr="00E9195A">
          <w:rPr>
            <w:noProof/>
            <w:webHidden/>
          </w:rPr>
        </w:r>
        <w:r w:rsidRPr="00E9195A">
          <w:rPr>
            <w:noProof/>
            <w:webHidden/>
          </w:rPr>
          <w:fldChar w:fldCharType="separate"/>
        </w:r>
        <w:r w:rsidR="00206D42">
          <w:rPr>
            <w:noProof/>
            <w:webHidden/>
          </w:rPr>
          <w:t>70</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502" w:history="1">
        <w:r w:rsidR="00DF569A" w:rsidRPr="00E9195A">
          <w:rPr>
            <w:rStyle w:val="Hyperlink"/>
            <w:noProof/>
          </w:rPr>
          <w:t>Monitoração do chat do Facebook</w:t>
        </w:r>
        <w:r w:rsidR="00DF569A" w:rsidRPr="00E9195A">
          <w:rPr>
            <w:noProof/>
            <w:webHidden/>
          </w:rPr>
          <w:tab/>
        </w:r>
        <w:r w:rsidRPr="00E9195A">
          <w:rPr>
            <w:noProof/>
            <w:webHidden/>
          </w:rPr>
          <w:fldChar w:fldCharType="begin"/>
        </w:r>
        <w:r w:rsidR="00DF569A" w:rsidRPr="00E9195A">
          <w:rPr>
            <w:noProof/>
            <w:webHidden/>
          </w:rPr>
          <w:instrText xml:space="preserve"> PAGEREF _Toc438452502 \h </w:instrText>
        </w:r>
        <w:r w:rsidRPr="00E9195A">
          <w:rPr>
            <w:noProof/>
            <w:webHidden/>
          </w:rPr>
        </w:r>
        <w:r w:rsidRPr="00E9195A">
          <w:rPr>
            <w:noProof/>
            <w:webHidden/>
          </w:rPr>
          <w:fldChar w:fldCharType="separate"/>
        </w:r>
        <w:r w:rsidR="00206D42">
          <w:rPr>
            <w:noProof/>
            <w:webHidden/>
          </w:rPr>
          <w:t>70</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503" w:history="1">
        <w:r w:rsidR="00DF569A" w:rsidRPr="00E9195A">
          <w:rPr>
            <w:rStyle w:val="Hyperlink"/>
            <w:noProof/>
          </w:rPr>
          <w:t>Cálculo de Pontuação em chatse Análise de Sentimentos</w:t>
        </w:r>
        <w:r w:rsidR="00DF569A" w:rsidRPr="00E9195A">
          <w:rPr>
            <w:noProof/>
            <w:webHidden/>
          </w:rPr>
          <w:tab/>
        </w:r>
        <w:r w:rsidRPr="00E9195A">
          <w:rPr>
            <w:noProof/>
            <w:webHidden/>
          </w:rPr>
          <w:fldChar w:fldCharType="begin"/>
        </w:r>
        <w:r w:rsidR="00DF569A" w:rsidRPr="00E9195A">
          <w:rPr>
            <w:noProof/>
            <w:webHidden/>
          </w:rPr>
          <w:instrText xml:space="preserve"> PAGEREF _Toc438452503 \h </w:instrText>
        </w:r>
        <w:r w:rsidRPr="00E9195A">
          <w:rPr>
            <w:noProof/>
            <w:webHidden/>
          </w:rPr>
        </w:r>
        <w:r w:rsidRPr="00E9195A">
          <w:rPr>
            <w:noProof/>
            <w:webHidden/>
          </w:rPr>
          <w:fldChar w:fldCharType="separate"/>
        </w:r>
        <w:r w:rsidR="00206D42">
          <w:rPr>
            <w:noProof/>
            <w:webHidden/>
          </w:rPr>
          <w:t>70</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504" w:history="1">
        <w:r w:rsidR="00DF569A" w:rsidRPr="00E9195A">
          <w:rPr>
            <w:rStyle w:val="Hyperlink"/>
            <w:noProof/>
          </w:rPr>
          <w:t>Monitoração e Vigilância de Crianças e Adolescentes</w:t>
        </w:r>
        <w:r w:rsidR="00DF569A" w:rsidRPr="00E9195A">
          <w:rPr>
            <w:noProof/>
            <w:webHidden/>
          </w:rPr>
          <w:tab/>
        </w:r>
        <w:r w:rsidRPr="00E9195A">
          <w:rPr>
            <w:noProof/>
            <w:webHidden/>
          </w:rPr>
          <w:fldChar w:fldCharType="begin"/>
        </w:r>
        <w:r w:rsidR="00DF569A" w:rsidRPr="00E9195A">
          <w:rPr>
            <w:noProof/>
            <w:webHidden/>
          </w:rPr>
          <w:instrText xml:space="preserve"> PAGEREF _Toc438452504 \h </w:instrText>
        </w:r>
        <w:r w:rsidRPr="00E9195A">
          <w:rPr>
            <w:noProof/>
            <w:webHidden/>
          </w:rPr>
        </w:r>
        <w:r w:rsidRPr="00E9195A">
          <w:rPr>
            <w:noProof/>
            <w:webHidden/>
          </w:rPr>
          <w:fldChar w:fldCharType="separate"/>
        </w:r>
        <w:r w:rsidR="00206D42">
          <w:rPr>
            <w:noProof/>
            <w:webHidden/>
          </w:rPr>
          <w:t>71</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505" w:history="1">
        <w:r w:rsidR="00DF569A" w:rsidRPr="00E9195A">
          <w:rPr>
            <w:rStyle w:val="Hyperlink"/>
            <w:noProof/>
          </w:rPr>
          <w:t>Testes com RNA Usando Vetores Gerados a partir de Textos</w:t>
        </w:r>
        <w:r w:rsidR="00DF569A" w:rsidRPr="00E9195A">
          <w:rPr>
            <w:noProof/>
            <w:webHidden/>
          </w:rPr>
          <w:tab/>
        </w:r>
        <w:r w:rsidRPr="00E9195A">
          <w:rPr>
            <w:noProof/>
            <w:webHidden/>
          </w:rPr>
          <w:fldChar w:fldCharType="begin"/>
        </w:r>
        <w:r w:rsidR="00DF569A" w:rsidRPr="00E9195A">
          <w:rPr>
            <w:noProof/>
            <w:webHidden/>
          </w:rPr>
          <w:instrText xml:space="preserve"> PAGEREF _Toc438452505 \h </w:instrText>
        </w:r>
        <w:r w:rsidRPr="00E9195A">
          <w:rPr>
            <w:noProof/>
            <w:webHidden/>
          </w:rPr>
        </w:r>
        <w:r w:rsidRPr="00E9195A">
          <w:rPr>
            <w:noProof/>
            <w:webHidden/>
          </w:rPr>
          <w:fldChar w:fldCharType="separate"/>
        </w:r>
        <w:r w:rsidR="00206D42">
          <w:rPr>
            <w:noProof/>
            <w:webHidden/>
          </w:rPr>
          <w:t>71</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506" w:history="1">
        <w:r w:rsidR="00064DA3">
          <w:rPr>
            <w:rStyle w:val="Hyperlink"/>
            <w:noProof/>
          </w:rPr>
          <w:t>5.2</w:t>
        </w:r>
        <w:r w:rsidR="00DF569A" w:rsidRPr="00E9195A">
          <w:rPr>
            <w:rStyle w:val="Hyperlink"/>
            <w:noProof/>
          </w:rPr>
          <w:t>-</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Conclusão Geral</w:t>
        </w:r>
        <w:r w:rsidR="00DF569A" w:rsidRPr="00E9195A">
          <w:rPr>
            <w:noProof/>
            <w:webHidden/>
          </w:rPr>
          <w:tab/>
        </w:r>
        <w:r w:rsidRPr="00E9195A">
          <w:rPr>
            <w:noProof/>
            <w:webHidden/>
          </w:rPr>
          <w:fldChar w:fldCharType="begin"/>
        </w:r>
        <w:r w:rsidR="00DF569A" w:rsidRPr="00E9195A">
          <w:rPr>
            <w:noProof/>
            <w:webHidden/>
          </w:rPr>
          <w:instrText xml:space="preserve"> PAGEREF _Toc438452506 \h </w:instrText>
        </w:r>
        <w:r w:rsidRPr="00E9195A">
          <w:rPr>
            <w:noProof/>
            <w:webHidden/>
          </w:rPr>
        </w:r>
        <w:r w:rsidRPr="00E9195A">
          <w:rPr>
            <w:noProof/>
            <w:webHidden/>
          </w:rPr>
          <w:fldChar w:fldCharType="separate"/>
        </w:r>
        <w:r w:rsidR="00206D42">
          <w:rPr>
            <w:noProof/>
            <w:webHidden/>
          </w:rPr>
          <w:t>71</w:t>
        </w:r>
        <w:r w:rsidRPr="00E9195A">
          <w:rPr>
            <w:noProof/>
            <w:webHidden/>
          </w:rPr>
          <w:fldChar w:fldCharType="end"/>
        </w:r>
      </w:hyperlink>
    </w:p>
    <w:p w:rsidR="00DF569A" w:rsidRPr="00E9195A" w:rsidRDefault="00C53B81" w:rsidP="00DF569A">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8452507" w:history="1">
        <w:r w:rsidR="00064DA3">
          <w:rPr>
            <w:rStyle w:val="Hyperlink"/>
            <w:noProof/>
          </w:rPr>
          <w:t>5.3</w:t>
        </w:r>
        <w:r w:rsidR="00DF569A" w:rsidRPr="00E9195A">
          <w:rPr>
            <w:rStyle w:val="Hyperlink"/>
            <w:noProof/>
          </w:rPr>
          <w:t>-</w:t>
        </w:r>
        <w:r w:rsidR="00DF569A" w:rsidRPr="00E9195A">
          <w:rPr>
            <w:rFonts w:asciiTheme="minorHAnsi" w:eastAsiaTheme="minorEastAsia" w:hAnsiTheme="minorHAnsi" w:cstheme="minorBidi"/>
            <w:noProof/>
            <w:color w:val="auto"/>
            <w:kern w:val="0"/>
            <w:sz w:val="22"/>
            <w:szCs w:val="22"/>
          </w:rPr>
          <w:tab/>
        </w:r>
        <w:r w:rsidR="00DF569A" w:rsidRPr="00E9195A">
          <w:rPr>
            <w:rStyle w:val="Hyperlink"/>
            <w:noProof/>
          </w:rPr>
          <w:t>Sugestões para Trabalhos Futuros</w:t>
        </w:r>
        <w:r w:rsidR="00DF569A" w:rsidRPr="00E9195A">
          <w:rPr>
            <w:noProof/>
            <w:webHidden/>
          </w:rPr>
          <w:tab/>
        </w:r>
        <w:r w:rsidRPr="00E9195A">
          <w:rPr>
            <w:noProof/>
            <w:webHidden/>
          </w:rPr>
          <w:fldChar w:fldCharType="begin"/>
        </w:r>
        <w:r w:rsidR="00DF569A" w:rsidRPr="00E9195A">
          <w:rPr>
            <w:noProof/>
            <w:webHidden/>
          </w:rPr>
          <w:instrText xml:space="preserve"> PAGEREF _Toc438452507 \h </w:instrText>
        </w:r>
        <w:r w:rsidRPr="00E9195A">
          <w:rPr>
            <w:noProof/>
            <w:webHidden/>
          </w:rPr>
        </w:r>
        <w:r w:rsidRPr="00E9195A">
          <w:rPr>
            <w:noProof/>
            <w:webHidden/>
          </w:rPr>
          <w:fldChar w:fldCharType="separate"/>
        </w:r>
        <w:r w:rsidR="00206D42">
          <w:rPr>
            <w:noProof/>
            <w:webHidden/>
          </w:rPr>
          <w:t>71</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508" w:history="1">
        <w:r w:rsidR="00DF569A" w:rsidRPr="00E9195A">
          <w:rPr>
            <w:rStyle w:val="Hyperlink"/>
            <w:noProof/>
          </w:rPr>
          <w:t xml:space="preserve">Elevar  a Quantidade de </w:t>
        </w:r>
        <w:r w:rsidR="00DF569A" w:rsidRPr="00E9195A">
          <w:rPr>
            <w:rStyle w:val="Hyperlink"/>
            <w:i/>
            <w:noProof/>
          </w:rPr>
          <w:t>Log</w:t>
        </w:r>
        <w:r w:rsidR="00DF569A" w:rsidRPr="00E9195A">
          <w:rPr>
            <w:rStyle w:val="Hyperlink"/>
            <w:noProof/>
          </w:rPr>
          <w:t>s de Não Predadores</w:t>
        </w:r>
        <w:r w:rsidR="00DF569A" w:rsidRPr="00E9195A">
          <w:rPr>
            <w:noProof/>
            <w:webHidden/>
          </w:rPr>
          <w:tab/>
        </w:r>
        <w:r w:rsidRPr="00E9195A">
          <w:rPr>
            <w:noProof/>
            <w:webHidden/>
          </w:rPr>
          <w:fldChar w:fldCharType="begin"/>
        </w:r>
        <w:r w:rsidR="00DF569A" w:rsidRPr="00E9195A">
          <w:rPr>
            <w:noProof/>
            <w:webHidden/>
          </w:rPr>
          <w:instrText xml:space="preserve"> PAGEREF _Toc438452508 \h </w:instrText>
        </w:r>
        <w:r w:rsidRPr="00E9195A">
          <w:rPr>
            <w:noProof/>
            <w:webHidden/>
          </w:rPr>
        </w:r>
        <w:r w:rsidRPr="00E9195A">
          <w:rPr>
            <w:noProof/>
            <w:webHidden/>
          </w:rPr>
          <w:fldChar w:fldCharType="separate"/>
        </w:r>
        <w:r w:rsidR="00206D42">
          <w:rPr>
            <w:noProof/>
            <w:webHidden/>
          </w:rPr>
          <w:t>71</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509" w:history="1">
        <w:r w:rsidR="00DF569A" w:rsidRPr="00E9195A">
          <w:rPr>
            <w:rStyle w:val="Hyperlink"/>
            <w:noProof/>
          </w:rPr>
          <w:t>Aprimorar os Métodos de Teste</w:t>
        </w:r>
        <w:r w:rsidR="00DF569A" w:rsidRPr="00E9195A">
          <w:rPr>
            <w:noProof/>
            <w:webHidden/>
          </w:rPr>
          <w:tab/>
        </w:r>
        <w:r w:rsidRPr="00E9195A">
          <w:rPr>
            <w:noProof/>
            <w:webHidden/>
          </w:rPr>
          <w:fldChar w:fldCharType="begin"/>
        </w:r>
        <w:r w:rsidR="00DF569A" w:rsidRPr="00E9195A">
          <w:rPr>
            <w:noProof/>
            <w:webHidden/>
          </w:rPr>
          <w:instrText xml:space="preserve"> PAGEREF _Toc438452509 \h </w:instrText>
        </w:r>
        <w:r w:rsidRPr="00E9195A">
          <w:rPr>
            <w:noProof/>
            <w:webHidden/>
          </w:rPr>
        </w:r>
        <w:r w:rsidRPr="00E9195A">
          <w:rPr>
            <w:noProof/>
            <w:webHidden/>
          </w:rPr>
          <w:fldChar w:fldCharType="separate"/>
        </w:r>
        <w:r w:rsidR="00206D42">
          <w:rPr>
            <w:noProof/>
            <w:webHidden/>
          </w:rPr>
          <w:t>71</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510" w:history="1">
        <w:r w:rsidR="00DF569A" w:rsidRPr="00E9195A">
          <w:rPr>
            <w:rStyle w:val="Hyperlink"/>
            <w:noProof/>
          </w:rPr>
          <w:t>Integrar Alarmes via SMS</w:t>
        </w:r>
        <w:r w:rsidR="00DF569A" w:rsidRPr="00E9195A">
          <w:rPr>
            <w:noProof/>
            <w:webHidden/>
          </w:rPr>
          <w:tab/>
        </w:r>
        <w:r w:rsidRPr="00E9195A">
          <w:rPr>
            <w:noProof/>
            <w:webHidden/>
          </w:rPr>
          <w:fldChar w:fldCharType="begin"/>
        </w:r>
        <w:r w:rsidR="00DF569A" w:rsidRPr="00E9195A">
          <w:rPr>
            <w:noProof/>
            <w:webHidden/>
          </w:rPr>
          <w:instrText xml:space="preserve"> PAGEREF _Toc438452510 \h </w:instrText>
        </w:r>
        <w:r w:rsidRPr="00E9195A">
          <w:rPr>
            <w:noProof/>
            <w:webHidden/>
          </w:rPr>
        </w:r>
        <w:r w:rsidRPr="00E9195A">
          <w:rPr>
            <w:noProof/>
            <w:webHidden/>
          </w:rPr>
          <w:fldChar w:fldCharType="separate"/>
        </w:r>
        <w:r w:rsidR="00206D42">
          <w:rPr>
            <w:noProof/>
            <w:webHidden/>
          </w:rPr>
          <w:t>72</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511" w:history="1">
        <w:r w:rsidR="00DF569A" w:rsidRPr="00E9195A">
          <w:rPr>
            <w:rStyle w:val="Hyperlink"/>
            <w:noProof/>
          </w:rPr>
          <w:t>Permitir Escolha de Diferentes Métodos de Classificação</w:t>
        </w:r>
        <w:r w:rsidR="00DF569A" w:rsidRPr="00E9195A">
          <w:rPr>
            <w:noProof/>
            <w:webHidden/>
          </w:rPr>
          <w:tab/>
        </w:r>
        <w:r w:rsidRPr="00E9195A">
          <w:rPr>
            <w:noProof/>
            <w:webHidden/>
          </w:rPr>
          <w:fldChar w:fldCharType="begin"/>
        </w:r>
        <w:r w:rsidR="00DF569A" w:rsidRPr="00E9195A">
          <w:rPr>
            <w:noProof/>
            <w:webHidden/>
          </w:rPr>
          <w:instrText xml:space="preserve"> PAGEREF _Toc438452511 \h </w:instrText>
        </w:r>
        <w:r w:rsidRPr="00E9195A">
          <w:rPr>
            <w:noProof/>
            <w:webHidden/>
          </w:rPr>
        </w:r>
        <w:r w:rsidRPr="00E9195A">
          <w:rPr>
            <w:noProof/>
            <w:webHidden/>
          </w:rPr>
          <w:fldChar w:fldCharType="separate"/>
        </w:r>
        <w:r w:rsidR="00206D42">
          <w:rPr>
            <w:noProof/>
            <w:webHidden/>
          </w:rPr>
          <w:t>72</w:t>
        </w:r>
        <w:r w:rsidRPr="00E9195A">
          <w:rPr>
            <w:noProof/>
            <w:webHidden/>
          </w:rPr>
          <w:fldChar w:fldCharType="end"/>
        </w:r>
      </w:hyperlink>
    </w:p>
    <w:p w:rsidR="00DF569A" w:rsidRPr="00E9195A" w:rsidRDefault="00C53B81" w:rsidP="00DF569A">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8452512" w:history="1">
        <w:r w:rsidR="00DF569A" w:rsidRPr="00E9195A">
          <w:rPr>
            <w:rStyle w:val="Hyperlink"/>
            <w:noProof/>
          </w:rPr>
          <w:t>Adaptar ou Criar Sistemas para o Português Brasileiro</w:t>
        </w:r>
        <w:r w:rsidR="00DF569A" w:rsidRPr="00E9195A">
          <w:rPr>
            <w:noProof/>
            <w:webHidden/>
          </w:rPr>
          <w:tab/>
        </w:r>
        <w:r w:rsidRPr="00E9195A">
          <w:rPr>
            <w:noProof/>
            <w:webHidden/>
          </w:rPr>
          <w:fldChar w:fldCharType="begin"/>
        </w:r>
        <w:r w:rsidR="00DF569A" w:rsidRPr="00E9195A">
          <w:rPr>
            <w:noProof/>
            <w:webHidden/>
          </w:rPr>
          <w:instrText xml:space="preserve"> PAGEREF _Toc438452512 \h </w:instrText>
        </w:r>
        <w:r w:rsidRPr="00E9195A">
          <w:rPr>
            <w:noProof/>
            <w:webHidden/>
          </w:rPr>
        </w:r>
        <w:r w:rsidRPr="00E9195A">
          <w:rPr>
            <w:noProof/>
            <w:webHidden/>
          </w:rPr>
          <w:fldChar w:fldCharType="separate"/>
        </w:r>
        <w:r w:rsidR="00206D42">
          <w:rPr>
            <w:noProof/>
            <w:webHidden/>
          </w:rPr>
          <w:t>72</w:t>
        </w:r>
        <w:r w:rsidRPr="00E9195A">
          <w:rPr>
            <w:noProof/>
            <w:webHidden/>
          </w:rPr>
          <w:fldChar w:fldCharType="end"/>
        </w:r>
      </w:hyperlink>
    </w:p>
    <w:p w:rsidR="00DF569A" w:rsidRPr="00E9195A" w:rsidRDefault="00C53B81" w:rsidP="00DF569A">
      <w:pPr>
        <w:pStyle w:val="Sumrio1"/>
        <w:tabs>
          <w:tab w:val="right" w:pos="8297"/>
        </w:tabs>
        <w:spacing w:line="360" w:lineRule="auto"/>
        <w:rPr>
          <w:rStyle w:val="Hyperlink"/>
          <w:noProof/>
        </w:rPr>
        <w:sectPr w:rsidR="00DF569A" w:rsidRPr="00E9195A" w:rsidSect="00DF569A">
          <w:headerReference w:type="default" r:id="rId53"/>
          <w:pgSz w:w="11907" w:h="16839" w:code="9"/>
          <w:pgMar w:top="1440" w:right="1800" w:bottom="1440" w:left="1800" w:header="720" w:footer="720" w:gutter="0"/>
          <w:pgNumType w:fmt="lowerRoman" w:start="3"/>
          <w:cols w:space="720"/>
          <w:docGrid w:linePitch="326"/>
        </w:sectPr>
      </w:pPr>
      <w:hyperlink w:anchor="_Toc438452513" w:history="1">
        <w:r w:rsidR="00DF569A" w:rsidRPr="00E9195A">
          <w:rPr>
            <w:rStyle w:val="Hyperlink"/>
            <w:noProof/>
          </w:rPr>
          <w:t>REFERÊNCIAS</w:t>
        </w:r>
        <w:r w:rsidR="00DF569A" w:rsidRPr="00E9195A">
          <w:rPr>
            <w:noProof/>
            <w:webHidden/>
          </w:rPr>
          <w:tab/>
        </w:r>
        <w:r w:rsidRPr="00E9195A">
          <w:rPr>
            <w:noProof/>
            <w:webHidden/>
          </w:rPr>
          <w:fldChar w:fldCharType="begin"/>
        </w:r>
        <w:r w:rsidR="00DF569A" w:rsidRPr="00E9195A">
          <w:rPr>
            <w:noProof/>
            <w:webHidden/>
          </w:rPr>
          <w:instrText xml:space="preserve"> PAGEREF _Toc438452513 \h </w:instrText>
        </w:r>
        <w:r w:rsidRPr="00E9195A">
          <w:rPr>
            <w:noProof/>
            <w:webHidden/>
          </w:rPr>
        </w:r>
        <w:r w:rsidRPr="00E9195A">
          <w:rPr>
            <w:noProof/>
            <w:webHidden/>
          </w:rPr>
          <w:fldChar w:fldCharType="separate"/>
        </w:r>
        <w:r w:rsidR="00206D42">
          <w:rPr>
            <w:noProof/>
            <w:webHidden/>
          </w:rPr>
          <w:t>73</w:t>
        </w:r>
        <w:r w:rsidRPr="00E9195A">
          <w:rPr>
            <w:noProof/>
            <w:webHidden/>
          </w:rPr>
          <w:fldChar w:fldCharType="end"/>
        </w:r>
      </w:hyperlink>
    </w:p>
    <w:p w:rsidR="001F2907" w:rsidRPr="00E9195A" w:rsidRDefault="00C53B81" w:rsidP="00DF569A">
      <w:pPr>
        <w:pStyle w:val="Ttulo1"/>
        <w:pageBreakBefore/>
        <w:numPr>
          <w:ilvl w:val="0"/>
          <w:numId w:val="22"/>
        </w:numPr>
        <w:spacing w:before="0" w:line="360" w:lineRule="auto"/>
        <w:ind w:left="567" w:hanging="567"/>
        <w:rPr>
          <w:caps w:val="0"/>
          <w:sz w:val="28"/>
          <w:szCs w:val="28"/>
        </w:rPr>
      </w:pPr>
      <w:r w:rsidRPr="00E9195A">
        <w:rPr>
          <w:b w:val="0"/>
        </w:rPr>
        <w:lastRenderedPageBreak/>
        <w:fldChar w:fldCharType="end"/>
      </w:r>
      <w:bookmarkStart w:id="2" w:name="_Toc423125625"/>
      <w:bookmarkStart w:id="3" w:name="_Toc434928977"/>
      <w:bookmarkStart w:id="4" w:name="_Toc438452438"/>
      <w:r w:rsidR="006F1FEE" w:rsidRPr="00E9195A">
        <w:rPr>
          <w:caps w:val="0"/>
          <w:sz w:val="28"/>
          <w:szCs w:val="28"/>
        </w:rPr>
        <w:t>I</w:t>
      </w:r>
      <w:r w:rsidR="001F2907" w:rsidRPr="00E9195A">
        <w:rPr>
          <w:caps w:val="0"/>
          <w:sz w:val="28"/>
          <w:szCs w:val="28"/>
        </w:rPr>
        <w:t>NTRODUÇÃO</w:t>
      </w:r>
      <w:bookmarkEnd w:id="2"/>
      <w:bookmarkEnd w:id="3"/>
      <w:bookmarkEnd w:id="4"/>
    </w:p>
    <w:p w:rsidR="00FF1394" w:rsidRPr="00E9195A" w:rsidRDefault="00FF1394" w:rsidP="00FF1394">
      <w:pPr>
        <w:spacing w:line="360" w:lineRule="auto"/>
        <w:ind w:firstLine="709"/>
        <w:jc w:val="both"/>
      </w:pPr>
      <w:r w:rsidRPr="00E9195A">
        <w:t xml:space="preserve">Este capítulo apresenta a contextualização da pesquisa, a sua motivação e os seus objetivos. </w:t>
      </w:r>
      <w:r w:rsidR="002A7DEC" w:rsidRPr="00E9195A">
        <w:t xml:space="preserve">Ele também define </w:t>
      </w:r>
      <w:r w:rsidRPr="00E9195A">
        <w:t>o escopo da pesquisa e sua especificação de requisitos. Por fim,</w:t>
      </w:r>
      <w:r w:rsidR="002A7DEC" w:rsidRPr="00E9195A">
        <w:t xml:space="preserve"> ele apresenta</w:t>
      </w:r>
      <w:r w:rsidRPr="00E9195A">
        <w:t xml:space="preserve"> o conteúdo do trabalho.</w:t>
      </w:r>
    </w:p>
    <w:p w:rsidR="001C06CE" w:rsidRPr="00E9195A" w:rsidRDefault="001F2907" w:rsidP="00810ACF">
      <w:pPr>
        <w:pStyle w:val="Ttulo2"/>
        <w:numPr>
          <w:ilvl w:val="1"/>
          <w:numId w:val="4"/>
        </w:numPr>
        <w:spacing w:after="120" w:line="360" w:lineRule="auto"/>
      </w:pPr>
      <w:bookmarkStart w:id="5" w:name="_Toc423125626"/>
      <w:bookmarkStart w:id="6" w:name="_Toc434928978"/>
      <w:bookmarkStart w:id="7" w:name="_Toc438452439"/>
      <w:r w:rsidRPr="00E9195A">
        <w:t>Contextualização</w:t>
      </w:r>
      <w:bookmarkEnd w:id="5"/>
      <w:bookmarkEnd w:id="6"/>
      <w:bookmarkEnd w:id="7"/>
    </w:p>
    <w:p w:rsidR="00D42F9A" w:rsidRPr="00E9195A" w:rsidRDefault="003D067B" w:rsidP="00810ACF">
      <w:pPr>
        <w:spacing w:line="360" w:lineRule="auto"/>
        <w:ind w:firstLine="709"/>
        <w:jc w:val="both"/>
      </w:pPr>
      <w:r w:rsidRPr="00E9195A">
        <w:t>O</w:t>
      </w:r>
      <w:r w:rsidR="001F2907" w:rsidRPr="00E9195A">
        <w:t xml:space="preserve"> surgimento </w:t>
      </w:r>
      <w:r w:rsidRPr="00E9195A">
        <w:t xml:space="preserve">dos </w:t>
      </w:r>
      <w:r w:rsidR="00F1754B" w:rsidRPr="00E9195A">
        <w:rPr>
          <w:i/>
        </w:rPr>
        <w:t>sites</w:t>
      </w:r>
      <w:r w:rsidRPr="00E9195A">
        <w:t xml:space="preserve"> de compartilhamento e </w:t>
      </w:r>
      <w:r w:rsidR="001F2907" w:rsidRPr="00E9195A">
        <w:t xml:space="preserve">das redes sociais na </w:t>
      </w:r>
      <w:r w:rsidR="00316C72" w:rsidRPr="00E9195A">
        <w:t>I</w:t>
      </w:r>
      <w:r w:rsidR="001F2907" w:rsidRPr="00E9195A">
        <w:t>nternet</w:t>
      </w:r>
      <w:r w:rsidR="00DC648F">
        <w:t xml:space="preserve"> </w:t>
      </w:r>
      <w:r w:rsidR="001F2907" w:rsidRPr="00E9195A">
        <w:t xml:space="preserve">facilitou e acelerou a interação entre as </w:t>
      </w:r>
      <w:r w:rsidR="00BF6720" w:rsidRPr="00E9195A">
        <w:t>pessoas. Con</w:t>
      </w:r>
      <w:r w:rsidR="005D1D74" w:rsidRPr="00E9195A">
        <w:t>fo</w:t>
      </w:r>
      <w:r w:rsidR="00BF6720" w:rsidRPr="00E9195A">
        <w:t>r</w:t>
      </w:r>
      <w:r w:rsidR="005D1D74" w:rsidRPr="00E9195A">
        <w:t xml:space="preserve">me Moura </w:t>
      </w:r>
      <w:r w:rsidRPr="00E9195A">
        <w:t>(2007) a</w:t>
      </w:r>
      <w:r w:rsidR="0046504D" w:rsidRPr="00E9195A">
        <w:t xml:space="preserve"> comunicação mediada por </w:t>
      </w:r>
      <w:r w:rsidR="00BF6720" w:rsidRPr="00E9195A">
        <w:t>computador</w:t>
      </w:r>
      <w:r w:rsidR="0046504D" w:rsidRPr="00E9195A">
        <w:t xml:space="preserve"> (CMC) </w:t>
      </w:r>
      <w:r w:rsidR="001F387D" w:rsidRPr="00E9195A">
        <w:t xml:space="preserve">foi </w:t>
      </w:r>
      <w:r w:rsidR="0046504D" w:rsidRPr="00E9195A">
        <w:t>amplamente potencializada com o surgimento da Internet</w:t>
      </w:r>
      <w:r w:rsidR="00D42F9A" w:rsidRPr="00E9195A">
        <w:t>.</w:t>
      </w:r>
      <w:r w:rsidR="00DC648F">
        <w:t xml:space="preserve"> </w:t>
      </w:r>
      <w:r w:rsidR="005A4022" w:rsidRPr="00E9195A">
        <w:t>A</w:t>
      </w:r>
      <w:r w:rsidR="00DC648F">
        <w:t xml:space="preserve"> </w:t>
      </w:r>
      <w:r w:rsidR="009141F7" w:rsidRPr="00E9195A">
        <w:t>I</w:t>
      </w:r>
      <w:r w:rsidR="001F2907" w:rsidRPr="00E9195A">
        <w:t>nternet</w:t>
      </w:r>
      <w:r w:rsidR="00DC648F">
        <w:t xml:space="preserve"> </w:t>
      </w:r>
      <w:r w:rsidR="005A4022" w:rsidRPr="00E9195A">
        <w:t>fornece benefícios</w:t>
      </w:r>
      <w:r w:rsidR="00DC648F">
        <w:t xml:space="preserve"> </w:t>
      </w:r>
      <w:r w:rsidR="00CE6A75" w:rsidRPr="00E9195A">
        <w:t xml:space="preserve">como, por </w:t>
      </w:r>
      <w:r w:rsidR="00D42F9A" w:rsidRPr="00E9195A">
        <w:t>exemplo, o amplo acesso à informação e à pesquisa</w:t>
      </w:r>
      <w:r w:rsidR="006B19F6" w:rsidRPr="00E9195A">
        <w:t xml:space="preserve">. </w:t>
      </w:r>
    </w:p>
    <w:p w:rsidR="001F2907" w:rsidRPr="00E9195A" w:rsidRDefault="00BF7F80" w:rsidP="006B22E6">
      <w:pPr>
        <w:spacing w:line="360" w:lineRule="auto"/>
        <w:ind w:firstLine="709"/>
        <w:jc w:val="both"/>
      </w:pPr>
      <w:r w:rsidRPr="00E9195A">
        <w:t>Juntamente</w:t>
      </w:r>
      <w:r w:rsidR="00D42F9A" w:rsidRPr="00E9195A">
        <w:t xml:space="preserve"> com </w:t>
      </w:r>
      <w:r w:rsidR="00260B24" w:rsidRPr="00E9195A">
        <w:t xml:space="preserve">os avanços da Internet surgem </w:t>
      </w:r>
      <w:r w:rsidR="0060388E">
        <w:t xml:space="preserve">novos modos </w:t>
      </w:r>
      <w:r w:rsidR="00311BCB" w:rsidRPr="00E9195A">
        <w:t>de interação social na forma de</w:t>
      </w:r>
      <w:r w:rsidR="0071260F" w:rsidRPr="00E9195A">
        <w:t xml:space="preserve"> aplicativos </w:t>
      </w:r>
      <w:r w:rsidR="00311BCB" w:rsidRPr="00E9195A">
        <w:t>ou</w:t>
      </w:r>
      <w:r w:rsidR="0071260F" w:rsidRPr="00E9195A">
        <w:t xml:space="preserve"> dispositivos </w:t>
      </w:r>
      <w:r w:rsidR="0071260F" w:rsidRPr="00E9195A">
        <w:rPr>
          <w:i/>
        </w:rPr>
        <w:t>de</w:t>
      </w:r>
      <w:r w:rsidR="00F1754B" w:rsidRPr="00E9195A">
        <w:t>s</w:t>
      </w:r>
      <w:r w:rsidR="0071260F" w:rsidRPr="00E9195A">
        <w:rPr>
          <w:i/>
        </w:rPr>
        <w:t>ktop</w:t>
      </w:r>
      <w:r w:rsidR="00DC648F">
        <w:rPr>
          <w:i/>
        </w:rPr>
        <w:t xml:space="preserve"> </w:t>
      </w:r>
      <w:r w:rsidR="0071260F" w:rsidRPr="00E9195A">
        <w:t xml:space="preserve">ou </w:t>
      </w:r>
      <w:r w:rsidR="0071260F" w:rsidRPr="00E9195A">
        <w:rPr>
          <w:i/>
        </w:rPr>
        <w:t>mobile</w:t>
      </w:r>
      <w:r w:rsidR="0071260F" w:rsidRPr="00E9195A">
        <w:t xml:space="preserve"> que permitem </w:t>
      </w:r>
      <w:r w:rsidR="006B22E6" w:rsidRPr="00E9195A">
        <w:t>às pessoas conectarem-se e trocarem</w:t>
      </w:r>
      <w:r w:rsidR="0071260F" w:rsidRPr="00E9195A">
        <w:t xml:space="preserve"> informaç</w:t>
      </w:r>
      <w:r w:rsidR="008A6A38" w:rsidRPr="00E9195A">
        <w:t>ões em tempo real,</w:t>
      </w:r>
      <w:r w:rsidR="006B22E6" w:rsidRPr="00E9195A">
        <w:t xml:space="preserve"> em qualquer lugar</w:t>
      </w:r>
      <w:r w:rsidR="008A6A38" w:rsidRPr="00E9195A">
        <w:t xml:space="preserve"> e anonimamente</w:t>
      </w:r>
      <w:r w:rsidR="006B22E6" w:rsidRPr="00E9195A">
        <w:t xml:space="preserve">. </w:t>
      </w:r>
      <w:r w:rsidR="008A6A38" w:rsidRPr="00E9195A">
        <w:t>Nesse contexto de comunicações velozes, sem fronteiras e anônimas Sydow (</w:t>
      </w:r>
      <w:r w:rsidR="00BF65D7" w:rsidRPr="00E9195A">
        <w:t>2009</w:t>
      </w:r>
      <w:r w:rsidR="008A6A38" w:rsidRPr="00E9195A">
        <w:t>)</w:t>
      </w:r>
      <w:r w:rsidR="004A53FB">
        <w:t xml:space="preserve"> </w:t>
      </w:r>
      <w:r w:rsidR="00BF65D7" w:rsidRPr="00E9195A">
        <w:t>vê que a Internet, assim como o mundo real, é um ambiente de risco</w:t>
      </w:r>
      <w:r w:rsidR="00820000">
        <w:t>, mas</w:t>
      </w:r>
      <w:r w:rsidR="00BF65D7" w:rsidRPr="00E9195A">
        <w:t xml:space="preserve"> potencializado.</w:t>
      </w:r>
    </w:p>
    <w:p w:rsidR="001F2907" w:rsidRPr="00E9195A" w:rsidRDefault="001F2907" w:rsidP="009676F8">
      <w:pPr>
        <w:spacing w:line="360" w:lineRule="auto"/>
        <w:ind w:firstLine="709"/>
        <w:jc w:val="both"/>
        <w:rPr>
          <w:sz w:val="20"/>
          <w:szCs w:val="20"/>
        </w:rPr>
      </w:pPr>
      <w:r w:rsidRPr="00E9195A">
        <w:t xml:space="preserve">Não há como citar o assédio sexual contra menores </w:t>
      </w:r>
      <w:r w:rsidR="00AD5446" w:rsidRPr="00E9195A">
        <w:t>sem mencionar a pedofilia, definida</w:t>
      </w:r>
      <w:r w:rsidRPr="00E9195A">
        <w:t>, conforme classificação CID</w:t>
      </w:r>
      <w:r w:rsidR="00A02A04" w:rsidRPr="00E9195A">
        <w:t>10</w:t>
      </w:r>
      <w:r w:rsidR="000E5467">
        <w:t xml:space="preserve"> </w:t>
      </w:r>
      <w:r w:rsidRPr="00E9195A">
        <w:t>F65.4</w:t>
      </w:r>
      <w:r w:rsidR="004F2958" w:rsidRPr="00E9195A">
        <w:t xml:space="preserve"> (Código </w:t>
      </w:r>
      <w:r w:rsidR="00AF10DB" w:rsidRPr="00E9195A">
        <w:t>Internacional</w:t>
      </w:r>
      <w:r w:rsidR="004F2958" w:rsidRPr="00E9195A">
        <w:t xml:space="preserve"> de Doenças – subgrupo F65.4):</w:t>
      </w:r>
    </w:p>
    <w:p w:rsidR="009D4C85" w:rsidRPr="00E9195A" w:rsidRDefault="001F2907" w:rsidP="0002465A">
      <w:pPr>
        <w:spacing w:after="240"/>
        <w:ind w:left="2268"/>
        <w:jc w:val="both"/>
        <w:rPr>
          <w:sz w:val="20"/>
        </w:rPr>
      </w:pPr>
      <w:r w:rsidRPr="00E9195A">
        <w:rPr>
          <w:sz w:val="20"/>
          <w:szCs w:val="20"/>
        </w:rPr>
        <w:t>“Um transtorno da preferência sexual caracterizado pela preferência</w:t>
      </w:r>
      <w:r w:rsidR="00DC648F">
        <w:rPr>
          <w:sz w:val="20"/>
          <w:szCs w:val="20"/>
        </w:rPr>
        <w:t xml:space="preserve"> </w:t>
      </w:r>
      <w:r w:rsidRPr="00E9195A">
        <w:rPr>
          <w:sz w:val="20"/>
          <w:szCs w:val="20"/>
        </w:rPr>
        <w:t>sexual,</w:t>
      </w:r>
      <w:r w:rsidR="00E75D61">
        <w:rPr>
          <w:sz w:val="20"/>
          <w:szCs w:val="20"/>
        </w:rPr>
        <w:t xml:space="preserve"> </w:t>
      </w:r>
      <w:r w:rsidRPr="00E9195A">
        <w:rPr>
          <w:sz w:val="20"/>
          <w:szCs w:val="20"/>
        </w:rPr>
        <w:t>quer se trate de meninos, meninas ou de crianças de um ou do outro sexo, geralmente pré-púberes ou no início da puberdade.”</w:t>
      </w:r>
    </w:p>
    <w:p w:rsidR="00335C49" w:rsidRPr="00E9195A" w:rsidRDefault="001F2907">
      <w:pPr>
        <w:spacing w:line="360" w:lineRule="auto"/>
        <w:ind w:firstLine="709"/>
        <w:jc w:val="both"/>
      </w:pPr>
      <w:r w:rsidRPr="00E9195A">
        <w:t>O termo pedófilo não é caracterizado por um significado único e est</w:t>
      </w:r>
      <w:r w:rsidR="0063751F" w:rsidRPr="00E9195A">
        <w:t xml:space="preserve">anque, pois segundo </w:t>
      </w:r>
      <w:r w:rsidRPr="00E9195A">
        <w:t>D</w:t>
      </w:r>
      <w:r w:rsidR="009147BB" w:rsidRPr="00E9195A">
        <w:t>a</w:t>
      </w:r>
      <w:r w:rsidRPr="00E9195A">
        <w:t xml:space="preserve"> S</w:t>
      </w:r>
      <w:r w:rsidR="009147BB" w:rsidRPr="00E9195A">
        <w:t>ilva</w:t>
      </w:r>
      <w:r w:rsidR="0063751F" w:rsidRPr="00E9195A">
        <w:t xml:space="preserve"> (</w:t>
      </w:r>
      <w:r w:rsidRPr="00E9195A">
        <w:t>2013), existem variações na terminologia conforme o tipo particular de conduta do agente. Assim, um novo</w:t>
      </w:r>
      <w:r w:rsidR="00782DA3" w:rsidRPr="00E9195A">
        <w:t xml:space="preserve"> conceito</w:t>
      </w:r>
      <w:r w:rsidRPr="00E9195A">
        <w:t xml:space="preserve"> surge e </w:t>
      </w:r>
      <w:r w:rsidR="00F630CB" w:rsidRPr="00E9195A">
        <w:t>será enfocado</w:t>
      </w:r>
      <w:r w:rsidRPr="00E9195A">
        <w:t xml:space="preserve"> neste </w:t>
      </w:r>
      <w:r w:rsidR="003805A3" w:rsidRPr="00E9195A">
        <w:t>t</w:t>
      </w:r>
      <w:r w:rsidR="00D2438E" w:rsidRPr="00E9195A">
        <w:t xml:space="preserve">rabalho de graduação, </w:t>
      </w:r>
      <w:r w:rsidRPr="00E9195A">
        <w:t>o predador</w:t>
      </w:r>
      <w:r w:rsidR="00782DA3" w:rsidRPr="00E9195A">
        <w:t xml:space="preserve"> sexual</w:t>
      </w:r>
      <w:r w:rsidR="0096507A" w:rsidRPr="00E9195A">
        <w:t xml:space="preserve">. </w:t>
      </w:r>
    </w:p>
    <w:p w:rsidR="001F2907" w:rsidRPr="00E9195A" w:rsidRDefault="0096507A">
      <w:pPr>
        <w:spacing w:line="360" w:lineRule="auto"/>
        <w:ind w:firstLine="709"/>
        <w:jc w:val="both"/>
      </w:pPr>
      <w:r w:rsidRPr="00E9195A">
        <w:t>C</w:t>
      </w:r>
      <w:r w:rsidR="005D1D74" w:rsidRPr="00E9195A">
        <w:t>onforme Salter (</w:t>
      </w:r>
      <w:r w:rsidR="001F2907" w:rsidRPr="00E9195A">
        <w:t>200</w:t>
      </w:r>
      <w:r w:rsidR="007F336E" w:rsidRPr="00E9195A">
        <w:t>9</w:t>
      </w:r>
      <w:r w:rsidR="001F2907" w:rsidRPr="00E9195A">
        <w:t>)</w:t>
      </w:r>
      <w:r w:rsidR="00121C18" w:rsidRPr="00E9195A">
        <w:t>,</w:t>
      </w:r>
      <w:r w:rsidRPr="00E9195A">
        <w:t xml:space="preserve"> predador</w:t>
      </w:r>
      <w:r w:rsidR="004059AA" w:rsidRPr="00E9195A">
        <w:t xml:space="preserve"> sexual</w:t>
      </w:r>
      <w:r w:rsidR="00DC648F">
        <w:t xml:space="preserve"> </w:t>
      </w:r>
      <w:r w:rsidR="00121C18" w:rsidRPr="00E9195A">
        <w:t>é o</w:t>
      </w:r>
      <w:r w:rsidR="00B96E88" w:rsidRPr="00E9195A">
        <w:t xml:space="preserve"> indivíduo que age com cuidadosa premeditação e usa sofisticadas técnicas de enganação para ganhar a confiança das pre</w:t>
      </w:r>
      <w:r w:rsidR="00F1754B" w:rsidRPr="00E9195A">
        <w:t>s</w:t>
      </w:r>
      <w:r w:rsidR="00B96E88" w:rsidRPr="00E9195A">
        <w:t>a</w:t>
      </w:r>
      <w:r w:rsidR="00F1754B" w:rsidRPr="00E9195A">
        <w:t>s</w:t>
      </w:r>
      <w:r w:rsidR="00DC648F">
        <w:t xml:space="preserve"> </w:t>
      </w:r>
      <w:r w:rsidR="00F1754B" w:rsidRPr="00E9195A">
        <w:t>s</w:t>
      </w:r>
      <w:r w:rsidR="00782DA3" w:rsidRPr="00E9195A">
        <w:t>exuai</w:t>
      </w:r>
      <w:r w:rsidR="00F1754B" w:rsidRPr="00E9195A">
        <w:t>s</w:t>
      </w:r>
      <w:r w:rsidR="00DC648F">
        <w:t xml:space="preserve"> </w:t>
      </w:r>
      <w:r w:rsidR="005E72C2" w:rsidRPr="00E9195A">
        <w:t>e, muitas vezes, desempenha</w:t>
      </w:r>
      <w:r w:rsidR="00B96E88" w:rsidRPr="00E9195A">
        <w:t xml:space="preserve"> papéis duplos na comunidade.</w:t>
      </w:r>
    </w:p>
    <w:p w:rsidR="002F2B43" w:rsidRPr="00E9195A" w:rsidRDefault="00270AA2">
      <w:pPr>
        <w:spacing w:line="360" w:lineRule="auto"/>
        <w:ind w:firstLine="709"/>
        <w:jc w:val="both"/>
      </w:pPr>
      <w:r w:rsidRPr="00E9195A">
        <w:t>De acordo com Moreira</w:t>
      </w:r>
      <w:r w:rsidR="00DC648F">
        <w:t xml:space="preserve"> </w:t>
      </w:r>
      <w:r w:rsidRPr="00E9195A">
        <w:t>(</w:t>
      </w:r>
      <w:r w:rsidR="001F2907" w:rsidRPr="00E9195A">
        <w:t>2008)</w:t>
      </w:r>
      <w:r w:rsidRPr="00E9195A">
        <w:t xml:space="preserve"> o exercício da sexualidade na atualidade começa cada vez mais cedo e é impulsionado pela imposição social que leva as crianças a tornarem-se adolescentes e os adolescentes a ingressarem na vida adulta precocemente. </w:t>
      </w:r>
      <w:r w:rsidR="00305DED" w:rsidRPr="00E9195A">
        <w:t xml:space="preserve">Assim, </w:t>
      </w:r>
      <w:r w:rsidR="002F2B43" w:rsidRPr="00E9195A">
        <w:t xml:space="preserve">ainda não psicologicamente preparados para </w:t>
      </w:r>
      <w:r w:rsidR="002F2B43" w:rsidRPr="00E9195A">
        <w:rPr>
          <w:i/>
        </w:rPr>
        <w:t>adole</w:t>
      </w:r>
      <w:r w:rsidR="00F1754B" w:rsidRPr="00E9195A">
        <w:t>s</w:t>
      </w:r>
      <w:r w:rsidR="002F2B43" w:rsidRPr="00E9195A">
        <w:rPr>
          <w:i/>
        </w:rPr>
        <w:t>cerem</w:t>
      </w:r>
      <w:r w:rsidR="002F2B43" w:rsidRPr="00E9195A">
        <w:t xml:space="preserve"> e </w:t>
      </w:r>
      <w:r w:rsidR="002F2B43" w:rsidRPr="00E9195A">
        <w:lastRenderedPageBreak/>
        <w:t>ingressarem na vida adulta</w:t>
      </w:r>
      <w:r w:rsidR="00276A53" w:rsidRPr="00E9195A">
        <w:t>,</w:t>
      </w:r>
      <w:r w:rsidR="002F2B43" w:rsidRPr="00E9195A">
        <w:t xml:space="preserve"> as crianças e os jovens tornam-se alvo</w:t>
      </w:r>
      <w:r w:rsidR="00F1754B" w:rsidRPr="00E9195A">
        <w:t>s</w:t>
      </w:r>
      <w:r w:rsidR="00276A53" w:rsidRPr="00E9195A">
        <w:t xml:space="preserve"> fáceis</w:t>
      </w:r>
      <w:r w:rsidR="006C332F">
        <w:t xml:space="preserve"> </w:t>
      </w:r>
      <w:r w:rsidR="00276A53" w:rsidRPr="00E9195A">
        <w:t xml:space="preserve">e muitas vezes desprotegidos </w:t>
      </w:r>
      <w:r w:rsidR="00BF5564" w:rsidRPr="00E9195A">
        <w:t>para</w:t>
      </w:r>
      <w:r w:rsidR="002F2B43" w:rsidRPr="00E9195A">
        <w:t xml:space="preserve"> predadores sexuais.</w:t>
      </w:r>
    </w:p>
    <w:p w:rsidR="001F2907" w:rsidRPr="00E9195A" w:rsidRDefault="00F2033C" w:rsidP="004D1FF4">
      <w:pPr>
        <w:pStyle w:val="Corpodetexto"/>
        <w:suppressAutoHyphens w:val="0"/>
        <w:spacing w:after="0" w:line="360" w:lineRule="auto"/>
        <w:ind w:firstLine="708"/>
      </w:pPr>
      <w:r w:rsidRPr="00E9195A">
        <w:t>Com relação ao entendimento sobre assédio sexual, tem-se ainda uma primeira noção de que</w:t>
      </w:r>
      <w:r w:rsidR="001F2907" w:rsidRPr="00E9195A">
        <w:t xml:space="preserve"> somente </w:t>
      </w:r>
      <w:r w:rsidRPr="00E9195A">
        <w:t>existe assédio quando</w:t>
      </w:r>
      <w:r w:rsidR="001F2907" w:rsidRPr="00E9195A">
        <w:t xml:space="preserve"> há relações trabalhistas envolvidas, porém, conforme</w:t>
      </w:r>
      <w:r w:rsidR="00553035" w:rsidRPr="00E9195A">
        <w:t xml:space="preserve"> novos entendimentos doutrinários e segundo</w:t>
      </w:r>
      <w:r w:rsidR="001F2907" w:rsidRPr="00E9195A">
        <w:t xml:space="preserve"> P</w:t>
      </w:r>
      <w:r w:rsidR="009147BB" w:rsidRPr="00E9195A">
        <w:t>amplona</w:t>
      </w:r>
      <w:r w:rsidR="001F2907" w:rsidRPr="00E9195A">
        <w:t xml:space="preserve"> F</w:t>
      </w:r>
      <w:r w:rsidR="009147BB" w:rsidRPr="00E9195A">
        <w:t>ilho</w:t>
      </w:r>
      <w:r w:rsidR="0058630C" w:rsidRPr="00E9195A">
        <w:t xml:space="preserve"> (</w:t>
      </w:r>
      <w:r w:rsidR="001F2907" w:rsidRPr="00E9195A">
        <w:t>2002), o assédio sexual, sob uma nova ótica, configura-se quando coexistem os seguintes elementos: sujeito agente, o assediador; sujeito destinatário, o assediado; conduta de natureza sexual; rejeição à conduta do agente; e reiteração da conduta.</w:t>
      </w:r>
    </w:p>
    <w:p w:rsidR="00FD79EE" w:rsidRPr="00E9195A" w:rsidRDefault="001F2907" w:rsidP="00425FD7">
      <w:pPr>
        <w:pStyle w:val="Ttulo2"/>
        <w:numPr>
          <w:ilvl w:val="1"/>
          <w:numId w:val="4"/>
        </w:numPr>
        <w:spacing w:after="120" w:line="360" w:lineRule="auto"/>
      </w:pPr>
      <w:bookmarkStart w:id="8" w:name="_Toc423125627"/>
      <w:bookmarkStart w:id="9" w:name="_Toc434928979"/>
      <w:bookmarkStart w:id="10" w:name="_Toc438452440"/>
      <w:r w:rsidRPr="00E9195A">
        <w:t>Motivação</w:t>
      </w:r>
      <w:bookmarkEnd w:id="8"/>
      <w:bookmarkEnd w:id="9"/>
      <w:bookmarkEnd w:id="10"/>
    </w:p>
    <w:p w:rsidR="00136A26" w:rsidRPr="00E9195A" w:rsidRDefault="002E6155" w:rsidP="0081091C">
      <w:pPr>
        <w:spacing w:line="360" w:lineRule="auto"/>
        <w:ind w:firstLine="709"/>
        <w:jc w:val="both"/>
      </w:pPr>
      <w:r w:rsidRPr="00E9195A">
        <w:t>E</w:t>
      </w:r>
      <w:r w:rsidR="004240D0" w:rsidRPr="00E9195A">
        <w:t xml:space="preserve">xiste uma </w:t>
      </w:r>
      <w:r w:rsidR="001F2907" w:rsidRPr="00E9195A">
        <w:t>quantidade</w:t>
      </w:r>
      <w:r w:rsidR="004240D0" w:rsidRPr="00E9195A">
        <w:t xml:space="preserve"> razoável</w:t>
      </w:r>
      <w:r w:rsidR="001F2907" w:rsidRPr="00E9195A">
        <w:t xml:space="preserve"> de </w:t>
      </w:r>
      <w:r w:rsidR="00F1754B" w:rsidRPr="00E9195A">
        <w:t>sites</w:t>
      </w:r>
      <w:r w:rsidR="001F2907" w:rsidRPr="00E9195A">
        <w:t xml:space="preserve"> de </w:t>
      </w:r>
      <w:r w:rsidR="009C2A41" w:rsidRPr="00E9195A">
        <w:t>redes sociais</w:t>
      </w:r>
      <w:r w:rsidR="001F2907" w:rsidRPr="00E9195A">
        <w:t xml:space="preserve"> disponíveis</w:t>
      </w:r>
      <w:r w:rsidRPr="00E9195A">
        <w:t xml:space="preserve"> na Internet</w:t>
      </w:r>
      <w:r w:rsidR="001F2907" w:rsidRPr="00E9195A">
        <w:t>.</w:t>
      </w:r>
      <w:r w:rsidRPr="00E9195A">
        <w:t xml:space="preserve"> A</w:t>
      </w:r>
      <w:r w:rsidR="00136A26" w:rsidRPr="00E9195A">
        <w:t xml:space="preserve"> Figura 1</w:t>
      </w:r>
      <w:r w:rsidR="00897A62" w:rsidRPr="00E9195A">
        <w:t xml:space="preserve"> apresenta um gráfico contento </w:t>
      </w:r>
      <w:r w:rsidR="00163981">
        <w:t>as dez</w:t>
      </w:r>
      <w:r w:rsidR="00136A26" w:rsidRPr="00E9195A">
        <w:t xml:space="preserve"> redes sociais</w:t>
      </w:r>
      <w:r w:rsidR="00E660D7" w:rsidRPr="00E9195A">
        <w:rPr>
          <w:rStyle w:val="Refdenotaderodap"/>
        </w:rPr>
        <w:footnoteReference w:id="1"/>
      </w:r>
      <w:r w:rsidR="00136A26" w:rsidRPr="00E9195A">
        <w:t xml:space="preserve"> mais acessadas no Brasil conforme Pesquisa Brasileira de Mídia, </w:t>
      </w:r>
      <w:r w:rsidRPr="00E9195A">
        <w:t xml:space="preserve">(PBM, </w:t>
      </w:r>
      <w:r w:rsidR="00136A26" w:rsidRPr="00E9195A">
        <w:t>2015</w:t>
      </w:r>
      <w:r w:rsidRPr="00E9195A">
        <w:t>)</w:t>
      </w:r>
      <w:r w:rsidR="00136A26" w:rsidRPr="00E9195A">
        <w:t>.</w:t>
      </w:r>
    </w:p>
    <w:p w:rsidR="00CA07B9" w:rsidRPr="00E9195A" w:rsidRDefault="00C53B81" w:rsidP="0081091C">
      <w:pPr>
        <w:spacing w:line="360" w:lineRule="auto"/>
        <w:ind w:firstLine="709"/>
        <w:jc w:val="both"/>
      </w:pPr>
      <w:r>
        <w:rPr>
          <w:noProof/>
        </w:rPr>
        <w:pict>
          <v:shape id="Caixa de texto 17" o:spid="_x0000_s1027" type="#_x0000_t202" style="position:absolute;left:0;text-align:left;margin-left:1.75pt;margin-top:84.4pt;width:404.35pt;height:18.65pt;z-index:251787264;visibility:visible;mso-width-relative:margin;mso-height-relative:margin" wrapcoords="-40 0 -40 20736 21600 20736 21600 0 -4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" stroked="f">
            <v:textbox inset="0,0,0,0">
              <w:txbxContent>
                <w:p w:rsidR="002955ED" w:rsidRPr="00A41B30" w:rsidRDefault="002955ED" w:rsidP="00A41B30">
                  <w:pPr>
                    <w:pStyle w:val="Legenda"/>
                    <w:jc w:val="center"/>
                    <w:rPr>
                      <w:rFonts w:cs="Times New Roman"/>
                      <w:b/>
                      <w:i w:val="0"/>
                      <w:noProof/>
                    </w:rPr>
                  </w:pPr>
                  <w:bookmarkStart w:id="11" w:name="_Toc438452514"/>
                  <w:r w:rsidRPr="00A41B30">
                    <w:rPr>
                      <w:b/>
                      <w:i w:val="0"/>
                    </w:rPr>
                    <w:t xml:space="preserve">Figura </w:t>
                  </w:r>
                  <w:r w:rsidR="00C53B81" w:rsidRPr="00A41B30">
                    <w:rPr>
                      <w:b/>
                      <w:i w:val="0"/>
                    </w:rPr>
                    <w:fldChar w:fldCharType="begin"/>
                  </w:r>
                  <w:r w:rsidRPr="00A41B30">
                    <w:rPr>
                      <w:b/>
                      <w:i w:val="0"/>
                    </w:rPr>
                    <w:instrText xml:space="preserve"> SEQ Figura \* ARABIC </w:instrText>
                  </w:r>
                  <w:r w:rsidR="00C53B81" w:rsidRPr="00A41B30">
                    <w:rPr>
                      <w:b/>
                      <w:i w:val="0"/>
                    </w:rPr>
                    <w:fldChar w:fldCharType="separate"/>
                  </w:r>
                  <w:r w:rsidR="00206D42">
                    <w:rPr>
                      <w:b/>
                      <w:i w:val="0"/>
                      <w:noProof/>
                    </w:rPr>
                    <w:t>1</w:t>
                  </w:r>
                  <w:r w:rsidR="00C53B81" w:rsidRPr="00A41B30">
                    <w:rPr>
                      <w:b/>
                      <w:i w:val="0"/>
                    </w:rPr>
                    <w:fldChar w:fldCharType="end"/>
                  </w:r>
                  <w:r w:rsidRPr="00A41B30">
                    <w:rPr>
                      <w:b/>
                      <w:i w:val="0"/>
                    </w:rPr>
                    <w:t xml:space="preserve">- </w:t>
                  </w:r>
                  <w:r>
                    <w:rPr>
                      <w:b/>
                      <w:i w:val="0"/>
                    </w:rPr>
                    <w:t xml:space="preserve">As </w:t>
                  </w:r>
                  <w:r w:rsidRPr="00A41B30">
                    <w:rPr>
                      <w:b/>
                      <w:i w:val="0"/>
                    </w:rPr>
                    <w:t>10 Redes Sociais mais Acessadas no Brasil</w:t>
                  </w:r>
                  <w:bookmarkEnd w:id="11"/>
                </w:p>
              </w:txbxContent>
            </v:textbox>
            <w10:wrap type="tight"/>
          </v:shape>
        </w:pict>
      </w:r>
      <w:r w:rsidR="00AF28E1" w:rsidRPr="00E9195A">
        <w:rPr>
          <w:noProof/>
        </w:rPr>
        <w:drawing>
          <wp:anchor distT="0" distB="0" distL="114300" distR="114300" simplePos="0" relativeHeight="251938816" behindDoc="0" locked="0" layoutInCell="1" allowOverlap="1">
            <wp:simplePos x="0" y="0"/>
            <wp:positionH relativeFrom="column">
              <wp:posOffset>19050</wp:posOffset>
            </wp:positionH>
            <wp:positionV relativeFrom="paragraph">
              <wp:posOffset>1412875</wp:posOffset>
            </wp:positionV>
            <wp:extent cx="5125720" cy="3096260"/>
            <wp:effectExtent l="19050" t="19050" r="17780" b="2794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5720" cy="3096260"/>
                    </a:xfrm>
                    <a:prstGeom prst="rect">
                      <a:avLst/>
                    </a:prstGeom>
                    <a:noFill/>
                    <a:ln>
                      <a:solidFill>
                        <a:schemeClr val="tx1"/>
                      </a:solidFill>
                    </a:ln>
                  </pic:spPr>
                </pic:pic>
              </a:graphicData>
            </a:graphic>
          </wp:anchor>
        </w:drawing>
      </w:r>
      <w:r w:rsidR="002E6155" w:rsidRPr="00E9195A">
        <w:t xml:space="preserve">Nota-se </w:t>
      </w:r>
      <w:r w:rsidR="00123D64" w:rsidRPr="00E9195A">
        <w:t xml:space="preserve">que o Facebook lidera o </w:t>
      </w:r>
      <w:r w:rsidR="008D5D5A" w:rsidRPr="00E9195A">
        <w:rPr>
          <w:i/>
        </w:rPr>
        <w:t>ranking</w:t>
      </w:r>
      <w:r w:rsidR="006C332F">
        <w:rPr>
          <w:i/>
        </w:rPr>
        <w:t xml:space="preserve"> </w:t>
      </w:r>
      <w:r w:rsidR="00B65589" w:rsidRPr="00E9195A">
        <w:t>de acesso à</w:t>
      </w:r>
      <w:r w:rsidR="008D5D5A" w:rsidRPr="00E9195A">
        <w:t>s redes sociais da Internet</w:t>
      </w:r>
      <w:r w:rsidR="002E6155" w:rsidRPr="00E9195A">
        <w:t>,</w:t>
      </w:r>
      <w:r w:rsidR="00F53446">
        <w:t xml:space="preserve"> </w:t>
      </w:r>
      <w:r w:rsidR="002E6155" w:rsidRPr="00E9195A">
        <w:t xml:space="preserve">com 83%. O </w:t>
      </w:r>
      <w:r w:rsidR="00B65589" w:rsidRPr="00E9195A">
        <w:t xml:space="preserve">mecanismo de troca de mensagens eletrônicas mais usado é o Whatsapp – serviço </w:t>
      </w:r>
      <w:r w:rsidR="007070C0" w:rsidRPr="00E9195A">
        <w:t xml:space="preserve">de </w:t>
      </w:r>
      <w:r w:rsidR="00B65589" w:rsidRPr="00E9195A">
        <w:t>troca de mensagens eletrônicas adquirido em outubro de 2014 pelo Facebook</w:t>
      </w:r>
      <w:r w:rsidR="00CA07B9" w:rsidRPr="00E9195A">
        <w:t xml:space="preserve"> – com 58%.</w:t>
      </w:r>
    </w:p>
    <w:p w:rsidR="00136A26" w:rsidRPr="00E9195A" w:rsidRDefault="004C2E1C" w:rsidP="002E6155">
      <w:pPr>
        <w:spacing w:after="240" w:line="360" w:lineRule="auto"/>
        <w:jc w:val="both"/>
      </w:pPr>
      <w:r>
        <w:t xml:space="preserve"> </w:t>
      </w:r>
      <w:r w:rsidR="0032172D" w:rsidRPr="00E9195A">
        <w:t>F</w:t>
      </w:r>
      <w:r w:rsidR="00A41B30" w:rsidRPr="00E9195A">
        <w:t>onte: PB</w:t>
      </w:r>
      <w:r w:rsidR="008A2DC3" w:rsidRPr="00E9195A">
        <w:t>M</w:t>
      </w:r>
      <w:r w:rsidR="00A41B30" w:rsidRPr="00E9195A">
        <w:t xml:space="preserve"> (2015)</w:t>
      </w:r>
    </w:p>
    <w:p w:rsidR="00770977" w:rsidRPr="00E9195A" w:rsidRDefault="00B148B2" w:rsidP="00B64AA7">
      <w:pPr>
        <w:spacing w:line="360" w:lineRule="auto"/>
        <w:ind w:firstLine="709"/>
        <w:jc w:val="both"/>
      </w:pPr>
      <w:r w:rsidRPr="00E9195A">
        <w:lastRenderedPageBreak/>
        <w:t xml:space="preserve">Com relação à rede social </w:t>
      </w:r>
      <w:r w:rsidR="00294916" w:rsidRPr="00E9195A">
        <w:t>en</w:t>
      </w:r>
      <w:r w:rsidRPr="00E9195A">
        <w:t xml:space="preserve">focada neste </w:t>
      </w:r>
      <w:r w:rsidR="00C73D55" w:rsidRPr="00E9195A">
        <w:t>trabalho</w:t>
      </w:r>
      <w:r w:rsidRPr="00E9195A">
        <w:t xml:space="preserve"> de graduação</w:t>
      </w:r>
      <w:r w:rsidR="001F2907" w:rsidRPr="00E9195A">
        <w:t xml:space="preserve">, </w:t>
      </w:r>
      <w:r w:rsidRPr="00E9195A">
        <w:t>o</w:t>
      </w:r>
      <w:r w:rsidR="007444FF">
        <w:t xml:space="preserve"> </w:t>
      </w:r>
      <w:r w:rsidR="00986AAB" w:rsidRPr="00E9195A">
        <w:rPr>
          <w:iCs/>
        </w:rPr>
        <w:t>Facebook</w:t>
      </w:r>
      <w:r w:rsidRPr="00E9195A">
        <w:rPr>
          <w:i/>
          <w:iCs/>
        </w:rPr>
        <w:t>,</w:t>
      </w:r>
      <w:r w:rsidR="007E27B6">
        <w:rPr>
          <w:i/>
          <w:iCs/>
        </w:rPr>
        <w:t xml:space="preserve"> </w:t>
      </w:r>
      <w:r w:rsidR="001F2907" w:rsidRPr="00E9195A">
        <w:t xml:space="preserve">o processo </w:t>
      </w:r>
      <w:r w:rsidR="00F359BC" w:rsidRPr="00E9195A">
        <w:t>de cadastro exige somente</w:t>
      </w:r>
      <w:r w:rsidR="001F2907" w:rsidRPr="00E9195A">
        <w:t xml:space="preserve"> uma conta de e-mail válida par</w:t>
      </w:r>
      <w:r w:rsidR="00F8371F" w:rsidRPr="00E9195A">
        <w:t>a que se consiga acessar a rede social</w:t>
      </w:r>
      <w:r w:rsidR="001F2907" w:rsidRPr="00E9195A">
        <w:t xml:space="preserve"> e, a partir daí, começar a usar </w:t>
      </w:r>
      <w:r w:rsidR="004C3470" w:rsidRPr="00E9195A">
        <w:t>su</w:t>
      </w:r>
      <w:r w:rsidR="001F2907" w:rsidRPr="00E9195A">
        <w:t>as facilidades.</w:t>
      </w:r>
      <w:r w:rsidR="00D60156">
        <w:t xml:space="preserve"> </w:t>
      </w:r>
      <w:r w:rsidR="00A34630" w:rsidRPr="00E9195A">
        <w:t>Na Figura 2</w:t>
      </w:r>
      <w:r w:rsidR="00CB6A8A" w:rsidRPr="00E9195A">
        <w:t>,</w:t>
      </w:r>
      <w:r w:rsidR="00057A1F" w:rsidRPr="00E9195A">
        <w:t xml:space="preserve"> são apresentadas</w:t>
      </w:r>
      <w:r w:rsidR="0004758F" w:rsidRPr="00E9195A">
        <w:t xml:space="preserve"> instruções tiradas da </w:t>
      </w:r>
      <w:r w:rsidR="00057A1F" w:rsidRPr="00E9195A">
        <w:t xml:space="preserve">página de </w:t>
      </w:r>
      <w:r w:rsidR="0004758F" w:rsidRPr="00E9195A">
        <w:t xml:space="preserve">ajuda do Facebook </w:t>
      </w:r>
      <w:r w:rsidR="00057A1F" w:rsidRPr="00E9195A">
        <w:t>sobre como efetuar o cadastro na referida rede social</w:t>
      </w:r>
      <w:r w:rsidR="009D1CAD" w:rsidRPr="00E9195A">
        <w:t>.</w:t>
      </w:r>
    </w:p>
    <w:p w:rsidR="00057A1F" w:rsidRPr="00E9195A" w:rsidRDefault="00B64AA7" w:rsidP="00B64AA7">
      <w:pPr>
        <w:spacing w:after="240" w:line="360" w:lineRule="auto"/>
        <w:ind w:firstLine="709"/>
        <w:jc w:val="both"/>
      </w:pPr>
      <w:r w:rsidRPr="00E9195A">
        <w:t xml:space="preserve">Conforme Gonzaga (2014) praticamente toda criança brasileira com idade entre </w:t>
      </w:r>
      <w:r w:rsidR="0014009C" w:rsidRPr="00E9195A">
        <w:t>seis</w:t>
      </w:r>
      <w:r w:rsidRPr="00E9195A">
        <w:t xml:space="preserve"> e </w:t>
      </w:r>
      <w:r w:rsidR="0014009C" w:rsidRPr="00E9195A">
        <w:t>nove</w:t>
      </w:r>
      <w:r w:rsidRPr="00E9195A">
        <w:t xml:space="preserve"> anos filha de pai ou mãe que usa a Internet já está conectada e metade destas crianças está no Facebook.</w:t>
      </w:r>
    </w:p>
    <w:p w:rsidR="00D82A6A" w:rsidRPr="00E9195A" w:rsidRDefault="00C53B81" w:rsidP="009521C2">
      <w:pPr>
        <w:spacing w:after="240" w:line="360" w:lineRule="auto"/>
        <w:jc w:val="both"/>
      </w:pPr>
      <w:r>
        <w:rPr>
          <w:noProof/>
        </w:rPr>
        <w:pict>
          <v:shape id="Caixa de texto 13" o:spid="_x0000_s1028" type="#_x0000_t202" style="position:absolute;left:0;text-align:left;margin-left:33.85pt;margin-top:.75pt;width:350.65pt;height:20pt;z-index:251824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" stroked="f">
            <v:textbox inset="0,0,0,0">
              <w:txbxContent>
                <w:p w:rsidR="002955ED" w:rsidRPr="0004758F" w:rsidRDefault="002955ED" w:rsidP="00956830">
                  <w:pPr>
                    <w:pStyle w:val="Legenda"/>
                    <w:jc w:val="center"/>
                    <w:rPr>
                      <w:rFonts w:cs="Times New Roman"/>
                      <w:b/>
                      <w:i w:val="0"/>
                      <w:noProof/>
                    </w:rPr>
                  </w:pPr>
                  <w:bookmarkStart w:id="12" w:name="_Toc438452515"/>
                  <w:r w:rsidRPr="0004758F">
                    <w:rPr>
                      <w:b/>
                      <w:i w:val="0"/>
                    </w:rPr>
                    <w:t xml:space="preserve">Figura </w:t>
                  </w:r>
                  <w:r w:rsidR="00C53B81" w:rsidRPr="0004758F">
                    <w:rPr>
                      <w:b/>
                      <w:i w:val="0"/>
                    </w:rPr>
                    <w:fldChar w:fldCharType="begin"/>
                  </w:r>
                  <w:r w:rsidRPr="0004758F">
                    <w:rPr>
                      <w:b/>
                      <w:i w:val="0"/>
                    </w:rPr>
                    <w:instrText xml:space="preserve"> SEQ Figura \* ARABIC </w:instrText>
                  </w:r>
                  <w:r w:rsidR="00C53B81" w:rsidRPr="0004758F">
                    <w:rPr>
                      <w:b/>
                      <w:i w:val="0"/>
                    </w:rPr>
                    <w:fldChar w:fldCharType="separate"/>
                  </w:r>
                  <w:r w:rsidR="00206D42">
                    <w:rPr>
                      <w:b/>
                      <w:i w:val="0"/>
                      <w:noProof/>
                    </w:rPr>
                    <w:t>2</w:t>
                  </w:r>
                  <w:r w:rsidR="00C53B81" w:rsidRPr="0004758F">
                    <w:rPr>
                      <w:b/>
                      <w:i w:val="0"/>
                    </w:rPr>
                    <w:fldChar w:fldCharType="end"/>
                  </w:r>
                  <w:r>
                    <w:rPr>
                      <w:b/>
                      <w:i w:val="0"/>
                    </w:rPr>
                    <w:t xml:space="preserve">- </w:t>
                  </w:r>
                  <w:r w:rsidRPr="0004758F">
                    <w:rPr>
                      <w:b/>
                      <w:i w:val="0"/>
                    </w:rPr>
                    <w:t>Cadastro no Facebook</w:t>
                  </w:r>
                  <w:bookmarkEnd w:id="12"/>
                </w:p>
              </w:txbxContent>
            </v:textbox>
            <w10:wrap type="square"/>
          </v:shape>
        </w:pict>
      </w:r>
      <w:r w:rsidR="00B64AA7" w:rsidRPr="00E9195A">
        <w:rPr>
          <w:noProof/>
        </w:rPr>
        <w:drawing>
          <wp:anchor distT="0" distB="0" distL="114300" distR="114300" simplePos="0" relativeHeight="251825152" behindDoc="0" locked="0" layoutInCell="1" allowOverlap="1">
            <wp:simplePos x="0" y="0"/>
            <wp:positionH relativeFrom="column">
              <wp:posOffset>436245</wp:posOffset>
            </wp:positionH>
            <wp:positionV relativeFrom="paragraph">
              <wp:posOffset>325120</wp:posOffset>
            </wp:positionV>
            <wp:extent cx="4448810" cy="2752725"/>
            <wp:effectExtent l="19050" t="19050" r="2794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48810" cy="2752725"/>
                    </a:xfrm>
                    <a:prstGeom prst="rect">
                      <a:avLst/>
                    </a:prstGeom>
                    <a:ln>
                      <a:solidFill>
                        <a:schemeClr val="tx1"/>
                      </a:solidFill>
                    </a:ln>
                  </pic:spPr>
                </pic:pic>
              </a:graphicData>
            </a:graphic>
          </wp:anchor>
        </w:drawing>
      </w:r>
    </w:p>
    <w:p w:rsidR="00D82A6A" w:rsidRPr="00E9195A" w:rsidRDefault="00D82A6A" w:rsidP="009521C2">
      <w:pPr>
        <w:spacing w:after="240" w:line="360" w:lineRule="auto"/>
        <w:jc w:val="both"/>
        <w:rPr>
          <w:sz w:val="16"/>
        </w:rPr>
      </w:pPr>
    </w:p>
    <w:p w:rsidR="000926CD" w:rsidRPr="00E9195A" w:rsidRDefault="000926CD" w:rsidP="00660EBA">
      <w:pPr>
        <w:spacing w:line="360" w:lineRule="auto"/>
        <w:ind w:left="851"/>
        <w:jc w:val="both"/>
      </w:pPr>
    </w:p>
    <w:p w:rsidR="000926CD" w:rsidRPr="00E9195A" w:rsidRDefault="000926CD" w:rsidP="00660EBA">
      <w:pPr>
        <w:spacing w:line="360" w:lineRule="auto"/>
        <w:ind w:left="851"/>
        <w:jc w:val="both"/>
      </w:pPr>
    </w:p>
    <w:p w:rsidR="00B64AA7" w:rsidRPr="00E9195A" w:rsidRDefault="00B64AA7" w:rsidP="00C34E15">
      <w:pPr>
        <w:spacing w:line="360" w:lineRule="auto"/>
        <w:ind w:left="709"/>
        <w:jc w:val="both"/>
      </w:pPr>
    </w:p>
    <w:p w:rsidR="00B64AA7" w:rsidRPr="00E9195A" w:rsidRDefault="00B64AA7" w:rsidP="00C34E15">
      <w:pPr>
        <w:spacing w:line="360" w:lineRule="auto"/>
        <w:ind w:left="709"/>
        <w:jc w:val="both"/>
      </w:pPr>
    </w:p>
    <w:p w:rsidR="00B64AA7" w:rsidRPr="00E9195A" w:rsidRDefault="00B64AA7" w:rsidP="00C34E15">
      <w:pPr>
        <w:spacing w:line="360" w:lineRule="auto"/>
        <w:ind w:left="709"/>
        <w:jc w:val="both"/>
      </w:pPr>
    </w:p>
    <w:p w:rsidR="00B64AA7" w:rsidRPr="00E9195A" w:rsidRDefault="00B64AA7" w:rsidP="00C34E15">
      <w:pPr>
        <w:spacing w:line="360" w:lineRule="auto"/>
        <w:ind w:left="709"/>
        <w:jc w:val="both"/>
      </w:pPr>
    </w:p>
    <w:p w:rsidR="00B64AA7" w:rsidRPr="00E9195A" w:rsidRDefault="00B64AA7" w:rsidP="00C34E15">
      <w:pPr>
        <w:spacing w:line="360" w:lineRule="auto"/>
        <w:ind w:left="709"/>
        <w:jc w:val="both"/>
      </w:pPr>
    </w:p>
    <w:p w:rsidR="00B64AA7" w:rsidRPr="00E9195A" w:rsidRDefault="00B64AA7" w:rsidP="00C34E15">
      <w:pPr>
        <w:spacing w:line="360" w:lineRule="auto"/>
        <w:ind w:left="709"/>
        <w:jc w:val="both"/>
      </w:pPr>
    </w:p>
    <w:p w:rsidR="00D40F62" w:rsidRPr="00E9195A" w:rsidRDefault="007E2FA2" w:rsidP="00C34E15">
      <w:pPr>
        <w:spacing w:line="360" w:lineRule="auto"/>
        <w:ind w:left="709"/>
        <w:jc w:val="both"/>
      </w:pPr>
      <w:r w:rsidRPr="00E9195A">
        <w:t>Font</w:t>
      </w:r>
      <w:r w:rsidR="00D40F62" w:rsidRPr="00E9195A">
        <w:t>e:</w:t>
      </w:r>
      <w:r w:rsidR="007444FF">
        <w:t xml:space="preserve"> </w:t>
      </w:r>
      <w:r w:rsidR="006F5C70" w:rsidRPr="00E9195A">
        <w:t>Facebook</w:t>
      </w:r>
    </w:p>
    <w:p w:rsidR="00463549" w:rsidRPr="00E9195A" w:rsidRDefault="00AE15EE" w:rsidP="00B62FA8">
      <w:pPr>
        <w:spacing w:before="240" w:line="360" w:lineRule="auto"/>
        <w:ind w:firstLine="709"/>
        <w:jc w:val="both"/>
      </w:pPr>
      <w:r w:rsidRPr="00E9195A">
        <w:t xml:space="preserve">Para </w:t>
      </w:r>
      <w:r w:rsidR="006F25B3" w:rsidRPr="00E9195A">
        <w:t xml:space="preserve">que </w:t>
      </w:r>
      <w:r w:rsidRPr="00E9195A">
        <w:t>se</w:t>
      </w:r>
      <w:r w:rsidR="006F25B3" w:rsidRPr="00E9195A">
        <w:t xml:space="preserve"> possa</w:t>
      </w:r>
      <w:r w:rsidRPr="00E9195A">
        <w:t xml:space="preserve"> ter uma noção da hegemonia do </w:t>
      </w:r>
      <w:r w:rsidR="00B148B2" w:rsidRPr="00E9195A">
        <w:t>Facebook</w:t>
      </w:r>
      <w:r w:rsidR="000803D0" w:rsidRPr="00E9195A">
        <w:t xml:space="preserve"> com relação às demais redes so</w:t>
      </w:r>
      <w:r w:rsidRPr="00E9195A">
        <w:t>cia</w:t>
      </w:r>
      <w:r w:rsidR="000803D0" w:rsidRPr="00E9195A">
        <w:t>i</w:t>
      </w:r>
      <w:r w:rsidR="0028759A" w:rsidRPr="00E9195A">
        <w:t>s</w:t>
      </w:r>
      <w:r w:rsidR="004240D0" w:rsidRPr="00E9195A">
        <w:t>, a F</w:t>
      </w:r>
      <w:r w:rsidRPr="00E9195A">
        <w:t xml:space="preserve">igura </w:t>
      </w:r>
      <w:r w:rsidR="004B359D" w:rsidRPr="00E9195A">
        <w:t>3</w:t>
      </w:r>
      <w:r w:rsidRPr="00E9195A">
        <w:t xml:space="preserve"> a</w:t>
      </w:r>
      <w:r w:rsidR="004240D0" w:rsidRPr="00E9195A">
        <w:t>presenta a</w:t>
      </w:r>
      <w:r w:rsidRPr="00E9195A">
        <w:t xml:space="preserve"> distribuição do tempo gasto em redes sociais no Brasil</w:t>
      </w:r>
      <w:r w:rsidR="004D07D1" w:rsidRPr="00E9195A">
        <w:t xml:space="preserve"> no ano de 2014</w:t>
      </w:r>
      <w:r w:rsidR="00E96F44" w:rsidRPr="00E9195A">
        <w:t>. Nota-se</w:t>
      </w:r>
      <w:r w:rsidR="00D120F3" w:rsidRPr="00E9195A">
        <w:t xml:space="preserve"> que o tempo gasto pelos usuários das demais redes não totaliza</w:t>
      </w:r>
      <w:r w:rsidR="00255800">
        <w:t xml:space="preserve"> </w:t>
      </w:r>
      <w:r w:rsidR="0028759A" w:rsidRPr="00E9195A">
        <w:t>4%</w:t>
      </w:r>
      <w:r w:rsidR="00D120F3" w:rsidRPr="00E9195A">
        <w:t xml:space="preserve">. </w:t>
      </w:r>
    </w:p>
    <w:p w:rsidR="00956830" w:rsidRPr="00E9195A" w:rsidRDefault="00D120F3" w:rsidP="009838A6">
      <w:pPr>
        <w:spacing w:line="360" w:lineRule="auto"/>
        <w:ind w:firstLine="709"/>
        <w:jc w:val="both"/>
      </w:pPr>
      <w:r w:rsidRPr="00E9195A">
        <w:t xml:space="preserve">Com base nestes dados, o presente trabalho de graduação tem como foco o mecanismo de </w:t>
      </w:r>
      <w:r w:rsidR="00EB6CFF" w:rsidRPr="00E9195A">
        <w:t>chat</w:t>
      </w:r>
      <w:r w:rsidRPr="00E9195A">
        <w:t xml:space="preserve"> do Facebook.</w:t>
      </w:r>
    </w:p>
    <w:p w:rsidR="00660EBA" w:rsidRPr="00E9195A" w:rsidRDefault="00660EBA" w:rsidP="00956830">
      <w:pPr>
        <w:spacing w:line="360" w:lineRule="auto"/>
        <w:ind w:left="426"/>
        <w:jc w:val="both"/>
      </w:pPr>
    </w:p>
    <w:p w:rsidR="00E57252" w:rsidRPr="00E9195A" w:rsidRDefault="00BA5C20" w:rsidP="001D3A1B">
      <w:pPr>
        <w:spacing w:after="240" w:line="360" w:lineRule="auto"/>
        <w:jc w:val="both"/>
      </w:pPr>
      <w:r w:rsidRPr="00E9195A">
        <w:rPr>
          <w:noProof/>
        </w:rPr>
        <w:lastRenderedPageBreak/>
        <w:drawing>
          <wp:anchor distT="0" distB="0" distL="114300" distR="114300" simplePos="0" relativeHeight="251826176" behindDoc="1" locked="0" layoutInCell="1" allowOverlap="1">
            <wp:simplePos x="0" y="0"/>
            <wp:positionH relativeFrom="column">
              <wp:posOffset>160655</wp:posOffset>
            </wp:positionH>
            <wp:positionV relativeFrom="paragraph">
              <wp:posOffset>368935</wp:posOffset>
            </wp:positionV>
            <wp:extent cx="5061585" cy="3038475"/>
            <wp:effectExtent l="19050" t="19050" r="24765" b="28575"/>
            <wp:wrapSquare wrapText="bothSides"/>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731" t="10808" r="12500" b="5698"/>
                    <a:stretch>
                      <a:fillRect/>
                    </a:stretch>
                  </pic:blipFill>
                  <pic:spPr bwMode="auto">
                    <a:xfrm>
                      <a:off x="0" y="0"/>
                      <a:ext cx="5061585" cy="3038475"/>
                    </a:xfrm>
                    <a:prstGeom prst="rect">
                      <a:avLst/>
                    </a:prstGeom>
                    <a:noFill/>
                    <a:ln w="9525">
                      <a:solidFill>
                        <a:schemeClr val="tx1"/>
                      </a:solidFill>
                      <a:miter lim="800000"/>
                      <a:headEnd/>
                      <a:tailEnd/>
                    </a:ln>
                  </pic:spPr>
                </pic:pic>
              </a:graphicData>
            </a:graphic>
          </wp:anchor>
        </w:drawing>
      </w:r>
      <w:r w:rsidR="00C53B81">
        <w:rPr>
          <w:noProof/>
        </w:rPr>
        <w:pict>
          <v:shape id="Text Box 245" o:spid="_x0000_s1029" type="#_x0000_t202" style="position:absolute;left:0;text-align:left;margin-left:12.65pt;margin-top:.5pt;width:398.65pt;height:21pt;z-index:251696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" stroked="f">
            <v:textbox inset="0,0,0,0">
              <w:txbxContent>
                <w:p w:rsidR="002955ED" w:rsidRPr="00517F0D" w:rsidRDefault="002955ED" w:rsidP="00517F0D">
                  <w:pPr>
                    <w:pStyle w:val="Legenda"/>
                    <w:jc w:val="center"/>
                    <w:rPr>
                      <w:rFonts w:cs="Times New Roman"/>
                      <w:b/>
                      <w:i w:val="0"/>
                      <w:noProof/>
                    </w:rPr>
                  </w:pPr>
                  <w:bookmarkStart w:id="13" w:name="_Toc434332800"/>
                  <w:bookmarkStart w:id="14" w:name="_Toc438452516"/>
                  <w:r w:rsidRPr="00517F0D">
                    <w:rPr>
                      <w:b/>
                      <w:i w:val="0"/>
                    </w:rPr>
                    <w:t xml:space="preserve">Figura </w:t>
                  </w:r>
                  <w:r w:rsidR="00C53B81">
                    <w:rPr>
                      <w:b/>
                      <w:i w:val="0"/>
                    </w:rPr>
                    <w:fldChar w:fldCharType="begin"/>
                  </w:r>
                  <w:r>
                    <w:rPr>
                      <w:b/>
                      <w:i w:val="0"/>
                    </w:rPr>
                    <w:instrText xml:space="preserve"> SEQ Figura \* ARABIC </w:instrText>
                  </w:r>
                  <w:r w:rsidR="00C53B81">
                    <w:rPr>
                      <w:b/>
                      <w:i w:val="0"/>
                    </w:rPr>
                    <w:fldChar w:fldCharType="separate"/>
                  </w:r>
                  <w:r w:rsidR="00206D42">
                    <w:rPr>
                      <w:b/>
                      <w:i w:val="0"/>
                      <w:noProof/>
                    </w:rPr>
                    <w:t>3</w:t>
                  </w:r>
                  <w:r w:rsidR="00C53B81">
                    <w:rPr>
                      <w:b/>
                      <w:i w:val="0"/>
                    </w:rPr>
                    <w:fldChar w:fldCharType="end"/>
                  </w:r>
                  <w:r w:rsidRPr="00517F0D">
                    <w:rPr>
                      <w:b/>
                      <w:i w:val="0"/>
                    </w:rPr>
                    <w:t>- Redes Sociais no Brasil</w:t>
                  </w:r>
                  <w:bookmarkEnd w:id="13"/>
                  <w:bookmarkEnd w:id="14"/>
                </w:p>
              </w:txbxContent>
            </v:textbox>
            <w10:wrap type="square"/>
          </v:shape>
        </w:pict>
      </w:r>
      <w:r w:rsidR="007444FF">
        <w:t xml:space="preserve">    </w:t>
      </w:r>
      <w:r w:rsidR="003229B7">
        <w:t xml:space="preserve"> </w:t>
      </w:r>
      <w:r w:rsidR="00956830" w:rsidRPr="00E9195A">
        <w:t>F</w:t>
      </w:r>
      <w:r w:rsidR="006F3EF9" w:rsidRPr="00E9195A">
        <w:t xml:space="preserve">onte: </w:t>
      </w:r>
      <w:r w:rsidR="007F6FC6" w:rsidRPr="00E9195A">
        <w:t>comS</w:t>
      </w:r>
      <w:r w:rsidR="00944788" w:rsidRPr="00E9195A">
        <w:t>core</w:t>
      </w:r>
    </w:p>
    <w:p w:rsidR="00A45307" w:rsidRPr="00E9195A" w:rsidRDefault="00430810" w:rsidP="006F3EF9">
      <w:pPr>
        <w:pStyle w:val="Corpodetexto"/>
        <w:suppressAutoHyphens w:val="0"/>
        <w:spacing w:after="0" w:line="360" w:lineRule="auto"/>
        <w:ind w:firstLine="708"/>
      </w:pPr>
      <w:r w:rsidRPr="00E9195A">
        <w:t>A</w:t>
      </w:r>
      <w:r w:rsidR="001F2907" w:rsidRPr="00E9195A">
        <w:t xml:space="preserve"> principal motivação para a criação d</w:t>
      </w:r>
      <w:r w:rsidR="003805A3" w:rsidRPr="00E9195A">
        <w:t>a ferramenta apresentada neste trabalho de g</w:t>
      </w:r>
      <w:r w:rsidR="001F2907" w:rsidRPr="00E9195A">
        <w:t xml:space="preserve">raduação reside na falta de mecanismos e sistemas eficazes que permitam não somente monitorar e acompanhar as conversas ocorridas nos </w:t>
      </w:r>
      <w:r w:rsidR="00F1754B" w:rsidRPr="00E9195A">
        <w:t>sites</w:t>
      </w:r>
      <w:r w:rsidR="001F2907" w:rsidRPr="00E9195A">
        <w:t xml:space="preserve"> de relacionamento usando a </w:t>
      </w:r>
      <w:r w:rsidR="001B3752" w:rsidRPr="00E9195A">
        <w:t>I</w:t>
      </w:r>
      <w:r w:rsidR="001F2907" w:rsidRPr="00E9195A">
        <w:t>nternet com</w:t>
      </w:r>
      <w:r w:rsidR="002714EB" w:rsidRPr="00E9195A">
        <w:t>o</w:t>
      </w:r>
      <w:r w:rsidR="00A45307" w:rsidRPr="00E9195A">
        <w:t xml:space="preserve"> meio.</w:t>
      </w:r>
    </w:p>
    <w:p w:rsidR="001F2907" w:rsidRPr="00E9195A" w:rsidRDefault="00702B46" w:rsidP="00963D27">
      <w:pPr>
        <w:pStyle w:val="Corpodetexto"/>
        <w:suppressAutoHyphens w:val="0"/>
        <w:spacing w:line="360" w:lineRule="auto"/>
        <w:ind w:firstLine="708"/>
        <w:rPr>
          <w:color w:val="FF0000"/>
          <w:kern w:val="0"/>
        </w:rPr>
      </w:pPr>
      <w:r w:rsidRPr="00E9195A">
        <w:t>A ferramenta prop</w:t>
      </w:r>
      <w:r w:rsidR="00A45307" w:rsidRPr="00E9195A">
        <w:t>osta deve também ser</w:t>
      </w:r>
      <w:r w:rsidR="00B148B2" w:rsidRPr="00E9195A">
        <w:t xml:space="preserve"> eficaz no reconhecimento</w:t>
      </w:r>
      <w:r w:rsidR="004F1C4F">
        <w:t xml:space="preserve"> </w:t>
      </w:r>
      <w:r w:rsidR="00A45307" w:rsidRPr="00E9195A">
        <w:t xml:space="preserve">automático </w:t>
      </w:r>
      <w:r w:rsidR="001F2907" w:rsidRPr="00E9195A">
        <w:t xml:space="preserve">de padrões de conduta imprópria que possam desdobrar-se em assédio sexual, haja vista o alarmante e crescente número </w:t>
      </w:r>
      <w:r w:rsidR="001F2907" w:rsidRPr="00E9195A">
        <w:rPr>
          <w:color w:val="auto"/>
          <w:kern w:val="0"/>
        </w:rPr>
        <w:t>de casos (JACOBS, 2012) (BASHER, 2014).</w:t>
      </w:r>
    </w:p>
    <w:p w:rsidR="00FD79EE" w:rsidRPr="00E9195A" w:rsidRDefault="001F2907" w:rsidP="00425FD7">
      <w:pPr>
        <w:pStyle w:val="Ttulo2"/>
        <w:numPr>
          <w:ilvl w:val="1"/>
          <w:numId w:val="4"/>
        </w:numPr>
        <w:spacing w:after="120" w:line="360" w:lineRule="auto"/>
      </w:pPr>
      <w:bookmarkStart w:id="15" w:name="_Toc118654378"/>
      <w:bookmarkStart w:id="16" w:name="_Toc118654379"/>
      <w:bookmarkStart w:id="17" w:name="_Toc423125628"/>
      <w:bookmarkStart w:id="18" w:name="_Toc434928980"/>
      <w:bookmarkStart w:id="19" w:name="_Toc438452441"/>
      <w:bookmarkEnd w:id="15"/>
      <w:bookmarkEnd w:id="16"/>
      <w:r w:rsidRPr="00E9195A">
        <w:t>Objetivos do Trabalho</w:t>
      </w:r>
      <w:bookmarkEnd w:id="17"/>
      <w:bookmarkEnd w:id="18"/>
      <w:bookmarkEnd w:id="19"/>
    </w:p>
    <w:p w:rsidR="006D40B9" w:rsidRPr="00E9195A" w:rsidRDefault="005E76EC" w:rsidP="00DE3807">
      <w:pPr>
        <w:spacing w:line="360" w:lineRule="auto"/>
        <w:ind w:firstLine="709"/>
        <w:jc w:val="both"/>
        <w:rPr>
          <w:color w:val="auto"/>
          <w:kern w:val="0"/>
        </w:rPr>
      </w:pPr>
      <w:r w:rsidRPr="00E9195A">
        <w:t>Este tr</w:t>
      </w:r>
      <w:r w:rsidR="006D40B9" w:rsidRPr="00E9195A">
        <w:t xml:space="preserve">abalho tem por objetivo </w:t>
      </w:r>
      <w:r w:rsidR="00F961D9" w:rsidRPr="00E9195A">
        <w:t xml:space="preserve">criar </w:t>
      </w:r>
      <w:r w:rsidR="00547AB9" w:rsidRPr="00E9195A">
        <w:t>e implementar</w:t>
      </w:r>
      <w:r w:rsidR="004F1C4F">
        <w:t xml:space="preserve"> </w:t>
      </w:r>
      <w:r w:rsidR="00F961D9" w:rsidRPr="00E9195A">
        <w:t xml:space="preserve">um sistema </w:t>
      </w:r>
      <w:r w:rsidR="00DE3807" w:rsidRPr="00E9195A">
        <w:t xml:space="preserve">para monitoração </w:t>
      </w:r>
      <w:r w:rsidR="00D13B8C" w:rsidRPr="00E9195A">
        <w:t xml:space="preserve">em tempo real </w:t>
      </w:r>
      <w:r w:rsidR="00DE3807" w:rsidRPr="00E9195A">
        <w:t>do</w:t>
      </w:r>
      <w:r w:rsidR="00547AB9" w:rsidRPr="00E9195A">
        <w:t xml:space="preserve"> mecanismo de</w:t>
      </w:r>
      <w:r w:rsidR="004F1C4F">
        <w:t xml:space="preserve"> </w:t>
      </w:r>
      <w:r w:rsidR="00EB6CFF" w:rsidRPr="00E9195A">
        <w:t>chat</w:t>
      </w:r>
      <w:r w:rsidR="00756E02" w:rsidRPr="00E9195A">
        <w:t xml:space="preserve"> do Facebook</w:t>
      </w:r>
      <w:r w:rsidR="002E7C28" w:rsidRPr="00E9195A">
        <w:t xml:space="preserve"> com</w:t>
      </w:r>
      <w:r w:rsidR="004F1C4F">
        <w:t xml:space="preserve"> </w:t>
      </w:r>
      <w:r w:rsidR="002E7C28" w:rsidRPr="00E9195A">
        <w:t>vistas à</w:t>
      </w:r>
      <w:r w:rsidR="00DE3807" w:rsidRPr="00E9195A">
        <w:t xml:space="preserve"> proteção de menores de idade por intermédio </w:t>
      </w:r>
      <w:r w:rsidR="0010407A" w:rsidRPr="00E9195A">
        <w:t xml:space="preserve">de </w:t>
      </w:r>
      <w:r w:rsidR="00DE3807" w:rsidRPr="00E9195A">
        <w:t>identificação de predadores sexuais.</w:t>
      </w:r>
    </w:p>
    <w:p w:rsidR="006B27BF" w:rsidRPr="00E9195A" w:rsidRDefault="006D40B9" w:rsidP="00425FD7">
      <w:pPr>
        <w:pStyle w:val="Ttulo2"/>
        <w:numPr>
          <w:ilvl w:val="1"/>
          <w:numId w:val="4"/>
        </w:numPr>
        <w:spacing w:after="120" w:line="360" w:lineRule="auto"/>
      </w:pPr>
      <w:bookmarkStart w:id="20" w:name="_Toc423125629"/>
      <w:bookmarkStart w:id="21" w:name="_Toc434928981"/>
      <w:bookmarkStart w:id="22" w:name="_Toc438452442"/>
      <w:r w:rsidRPr="00E9195A">
        <w:t>Escopo do Trabalho</w:t>
      </w:r>
      <w:bookmarkEnd w:id="20"/>
      <w:bookmarkEnd w:id="21"/>
      <w:bookmarkEnd w:id="22"/>
    </w:p>
    <w:p w:rsidR="00565FA1" w:rsidRPr="00E9195A" w:rsidRDefault="00565FA1" w:rsidP="00565FA1">
      <w:pPr>
        <w:pStyle w:val="Corpodetexto"/>
        <w:spacing w:after="0" w:line="360" w:lineRule="auto"/>
        <w:ind w:firstLine="709"/>
      </w:pPr>
      <w:r w:rsidRPr="00E9195A">
        <w:t xml:space="preserve">Apesar de ser de extrema urgência e relevância para a sociedade o combate contra quaisquer formas de assédio, neste trabalho de graduação, será </w:t>
      </w:r>
      <w:r w:rsidR="00853F3B" w:rsidRPr="00E9195A">
        <w:t>en</w:t>
      </w:r>
      <w:r w:rsidRPr="00E9195A">
        <w:t xml:space="preserve">focado apenas o assédio sexual contra menores. </w:t>
      </w:r>
    </w:p>
    <w:p w:rsidR="000079A6" w:rsidRPr="00E9195A" w:rsidRDefault="00E17414" w:rsidP="00447417">
      <w:pPr>
        <w:pStyle w:val="Corpodetexto"/>
        <w:spacing w:line="360" w:lineRule="auto"/>
        <w:ind w:firstLine="709"/>
        <w:rPr>
          <w:color w:val="auto"/>
          <w:kern w:val="0"/>
        </w:rPr>
      </w:pPr>
      <w:r w:rsidRPr="00E9195A">
        <w:t>E</w:t>
      </w:r>
      <w:r w:rsidR="000079A6" w:rsidRPr="00E9195A">
        <w:t xml:space="preserve">ste </w:t>
      </w:r>
      <w:r w:rsidR="00D529A9" w:rsidRPr="00E9195A">
        <w:t>T</w:t>
      </w:r>
      <w:r w:rsidRPr="00E9195A">
        <w:t xml:space="preserve">rabalho de Graduação </w:t>
      </w:r>
      <w:r w:rsidR="000079A6" w:rsidRPr="00E9195A">
        <w:t xml:space="preserve">restringe-se à criação </w:t>
      </w:r>
      <w:r w:rsidR="007B26B5" w:rsidRPr="00E9195A">
        <w:t>e implementação</w:t>
      </w:r>
      <w:r w:rsidR="001742B9">
        <w:t xml:space="preserve"> </w:t>
      </w:r>
      <w:r w:rsidR="000079A6" w:rsidRPr="00E9195A">
        <w:t>de</w:t>
      </w:r>
      <w:r w:rsidR="006D40B9" w:rsidRPr="00E9195A">
        <w:t xml:space="preserve"> um aplicativo </w:t>
      </w:r>
      <w:r w:rsidR="009A28F0" w:rsidRPr="00E9195A">
        <w:t>para de</w:t>
      </w:r>
      <w:r w:rsidR="00F1754B" w:rsidRPr="00E9195A">
        <w:t>s</w:t>
      </w:r>
      <w:r w:rsidR="009A28F0" w:rsidRPr="00E9195A">
        <w:t>ktop</w:t>
      </w:r>
      <w:r w:rsidR="00F1754B" w:rsidRPr="00E9195A">
        <w:t>s</w:t>
      </w:r>
      <w:r w:rsidR="00DA6274">
        <w:t xml:space="preserve"> </w:t>
      </w:r>
      <w:r w:rsidR="00A21572" w:rsidRPr="00E9195A">
        <w:t>para monitoração d</w:t>
      </w:r>
      <w:r w:rsidR="00501D04" w:rsidRPr="00E9195A">
        <w:t>o</w:t>
      </w:r>
      <w:r w:rsidR="009E69AD" w:rsidRPr="00E9195A">
        <w:t xml:space="preserve"> mecanismo de</w:t>
      </w:r>
      <w:r w:rsidR="001742B9">
        <w:t xml:space="preserve"> </w:t>
      </w:r>
      <w:r w:rsidR="00EB6CFF" w:rsidRPr="00E9195A">
        <w:t>chat</w:t>
      </w:r>
      <w:r w:rsidR="001742B9">
        <w:t xml:space="preserve"> </w:t>
      </w:r>
      <w:r w:rsidR="00FC24AF" w:rsidRPr="00E9195A">
        <w:t xml:space="preserve">do </w:t>
      </w:r>
      <w:r w:rsidR="005474FB" w:rsidRPr="00E9195A">
        <w:t>F</w:t>
      </w:r>
      <w:r w:rsidR="00B148B2" w:rsidRPr="00E9195A">
        <w:t>acebook</w:t>
      </w:r>
      <w:r w:rsidR="001742B9">
        <w:t xml:space="preserve"> </w:t>
      </w:r>
      <w:r w:rsidR="00AD2DCB" w:rsidRPr="00E9195A">
        <w:t>e</w:t>
      </w:r>
      <w:r w:rsidR="00EB5265">
        <w:t xml:space="preserve"> </w:t>
      </w:r>
      <w:r w:rsidR="00B148B2" w:rsidRPr="00E9195A">
        <w:lastRenderedPageBreak/>
        <w:t>atribuir</w:t>
      </w:r>
      <w:r w:rsidR="00D13B8C" w:rsidRPr="00E9195A">
        <w:t xml:space="preserve"> automaticamente</w:t>
      </w:r>
      <w:r w:rsidR="00AD2DCB" w:rsidRPr="00E9195A">
        <w:t xml:space="preserve"> um</w:t>
      </w:r>
      <w:r w:rsidR="000079A6" w:rsidRPr="00E9195A">
        <w:t>a</w:t>
      </w:r>
      <w:r w:rsidR="00AD2DCB" w:rsidRPr="00E9195A">
        <w:t xml:space="preserve"> pontuação para </w:t>
      </w:r>
      <w:r w:rsidR="00A21572" w:rsidRPr="00E9195A">
        <w:t xml:space="preserve">o </w:t>
      </w:r>
      <w:r w:rsidR="00D53F2F" w:rsidRPr="00E9195A">
        <w:t>conteúdo</w:t>
      </w:r>
      <w:r w:rsidR="00A21572" w:rsidRPr="00E9195A">
        <w:t xml:space="preserve"> do </w:t>
      </w:r>
      <w:r w:rsidR="00EB6CFF" w:rsidRPr="00E9195A">
        <w:t>chat</w:t>
      </w:r>
      <w:r w:rsidR="00EB5265">
        <w:t xml:space="preserve"> </w:t>
      </w:r>
      <w:r w:rsidR="00AD2DCB" w:rsidRPr="00E9195A">
        <w:rPr>
          <w:color w:val="auto"/>
          <w:kern w:val="0"/>
        </w:rPr>
        <w:t xml:space="preserve">conforme a </w:t>
      </w:r>
      <w:r w:rsidR="00781143" w:rsidRPr="00E9195A">
        <w:rPr>
          <w:color w:val="auto"/>
          <w:kern w:val="0"/>
        </w:rPr>
        <w:t>possibilidade</w:t>
      </w:r>
      <w:r w:rsidR="00AD2DCB" w:rsidRPr="00E9195A">
        <w:rPr>
          <w:color w:val="auto"/>
          <w:kern w:val="0"/>
        </w:rPr>
        <w:t xml:space="preserve"> de haver ou não um predador </w:t>
      </w:r>
      <w:r w:rsidR="00837BB2" w:rsidRPr="00E9195A">
        <w:rPr>
          <w:color w:val="auto"/>
          <w:kern w:val="0"/>
        </w:rPr>
        <w:t xml:space="preserve">sexual </w:t>
      </w:r>
      <w:r w:rsidR="00AD2DCB" w:rsidRPr="00E9195A">
        <w:rPr>
          <w:color w:val="auto"/>
          <w:kern w:val="0"/>
        </w:rPr>
        <w:t xml:space="preserve">usando o </w:t>
      </w:r>
      <w:r w:rsidR="001A2F11" w:rsidRPr="00E9195A">
        <w:rPr>
          <w:color w:val="auto"/>
          <w:kern w:val="0"/>
        </w:rPr>
        <w:t xml:space="preserve">referido </w:t>
      </w:r>
      <w:r w:rsidR="00EB6CFF" w:rsidRPr="00E9195A">
        <w:rPr>
          <w:color w:val="auto"/>
          <w:kern w:val="0"/>
        </w:rPr>
        <w:t>chat</w:t>
      </w:r>
      <w:r w:rsidR="00501D04" w:rsidRPr="00E9195A">
        <w:rPr>
          <w:i/>
          <w:color w:val="auto"/>
          <w:kern w:val="0"/>
        </w:rPr>
        <w:t>.</w:t>
      </w:r>
    </w:p>
    <w:p w:rsidR="00487A95" w:rsidRPr="00E9195A" w:rsidRDefault="00261C14" w:rsidP="00425FD7">
      <w:pPr>
        <w:pStyle w:val="Ttulo2"/>
        <w:numPr>
          <w:ilvl w:val="1"/>
          <w:numId w:val="4"/>
        </w:numPr>
        <w:spacing w:after="120" w:line="360" w:lineRule="auto"/>
      </w:pPr>
      <w:bookmarkStart w:id="23" w:name="_Toc423125630"/>
      <w:bookmarkStart w:id="24" w:name="_Toc434928982"/>
      <w:bookmarkStart w:id="25" w:name="_Toc438452443"/>
      <w:r w:rsidRPr="00E9195A">
        <w:t>Especificação de Requisito</w:t>
      </w:r>
      <w:r w:rsidR="00DE2C47" w:rsidRPr="00E9195A">
        <w:t>s</w:t>
      </w:r>
      <w:bookmarkEnd w:id="23"/>
      <w:bookmarkEnd w:id="24"/>
      <w:bookmarkEnd w:id="25"/>
    </w:p>
    <w:p w:rsidR="002D3EA1" w:rsidRPr="00E9195A" w:rsidRDefault="00575192" w:rsidP="00640B22">
      <w:pPr>
        <w:pStyle w:val="Corpodetexto"/>
        <w:spacing w:line="360" w:lineRule="auto"/>
        <w:ind w:firstLine="709"/>
      </w:pPr>
      <w:r w:rsidRPr="00E9195A">
        <w:t>O</w:t>
      </w:r>
      <w:r w:rsidR="00EB5265">
        <w:t xml:space="preserve"> </w:t>
      </w:r>
      <w:r w:rsidR="007A0228" w:rsidRPr="00E9195A">
        <w:t xml:space="preserve">presente </w:t>
      </w:r>
      <w:r w:rsidR="00EC0A5C" w:rsidRPr="00E9195A">
        <w:t>tra</w:t>
      </w:r>
      <w:r w:rsidR="00D32C1D" w:rsidRPr="00E9195A">
        <w:t>balho</w:t>
      </w:r>
      <w:r w:rsidR="002F0083" w:rsidRPr="00E9195A">
        <w:t xml:space="preserve"> de graduação </w:t>
      </w:r>
      <w:r w:rsidR="00152399" w:rsidRPr="00E9195A">
        <w:t>propicia</w:t>
      </w:r>
      <w:r w:rsidR="002D3EA1" w:rsidRPr="00E9195A">
        <w:t>:</w:t>
      </w:r>
    </w:p>
    <w:p w:rsidR="002D3EA1" w:rsidRPr="00E9195A" w:rsidRDefault="00152399" w:rsidP="00425FD7">
      <w:pPr>
        <w:pStyle w:val="Corpodetexto"/>
        <w:numPr>
          <w:ilvl w:val="0"/>
          <w:numId w:val="7"/>
        </w:numPr>
        <w:spacing w:line="360" w:lineRule="auto"/>
      </w:pPr>
      <w:r w:rsidRPr="00E9195A">
        <w:t>Uma revisão</w:t>
      </w:r>
      <w:r w:rsidR="002D3EA1" w:rsidRPr="00E9195A">
        <w:t xml:space="preserve"> bibliográfica</w:t>
      </w:r>
      <w:r w:rsidRPr="00E9195A">
        <w:t xml:space="preserve"> adequada</w:t>
      </w:r>
      <w:r w:rsidR="002D3EA1" w:rsidRPr="00E9195A">
        <w:t>;</w:t>
      </w:r>
    </w:p>
    <w:p w:rsidR="007D04D5" w:rsidRPr="00E9195A" w:rsidRDefault="00152399" w:rsidP="00425FD7">
      <w:pPr>
        <w:pStyle w:val="Corpodetexto"/>
        <w:numPr>
          <w:ilvl w:val="0"/>
          <w:numId w:val="7"/>
        </w:numPr>
        <w:spacing w:line="360" w:lineRule="auto"/>
      </w:pPr>
      <w:r w:rsidRPr="00E9195A">
        <w:t>A Concepção</w:t>
      </w:r>
      <w:r w:rsidR="00B66790" w:rsidRPr="00E9195A">
        <w:t xml:space="preserve"> e implementação de um</w:t>
      </w:r>
      <w:r w:rsidRPr="00E9195A">
        <w:t xml:space="preserve"> sistema</w:t>
      </w:r>
      <w:r w:rsidR="00B66790" w:rsidRPr="00E9195A">
        <w:t xml:space="preserve"> para</w:t>
      </w:r>
      <w:r w:rsidR="004D01FE">
        <w:t xml:space="preserve"> </w:t>
      </w:r>
      <w:r w:rsidR="002A4524" w:rsidRPr="00E9195A">
        <w:t>m</w:t>
      </w:r>
      <w:r w:rsidR="00B66790" w:rsidRPr="00E9195A">
        <w:t>onitoramento</w:t>
      </w:r>
      <w:r w:rsidRPr="00E9195A">
        <w:t xml:space="preserve"> em tempo real</w:t>
      </w:r>
      <w:r w:rsidR="002A4524" w:rsidRPr="00E9195A">
        <w:t xml:space="preserve"> do mecanismo de </w:t>
      </w:r>
      <w:r w:rsidR="00EB6CFF" w:rsidRPr="00E9195A">
        <w:t>chat</w:t>
      </w:r>
      <w:r w:rsidR="004D01FE">
        <w:t xml:space="preserve"> </w:t>
      </w:r>
      <w:r w:rsidR="00B66790" w:rsidRPr="00E9195A">
        <w:t xml:space="preserve">do Facebook visando identificação de </w:t>
      </w:r>
      <w:r w:rsidR="002A4524" w:rsidRPr="00E9195A">
        <w:t>predador</w:t>
      </w:r>
      <w:r w:rsidR="00B66790" w:rsidRPr="00E9195A">
        <w:t>es sexuais</w:t>
      </w:r>
      <w:r w:rsidR="007D04D5" w:rsidRPr="00E9195A">
        <w:t>;</w:t>
      </w:r>
    </w:p>
    <w:p w:rsidR="002A4524" w:rsidRPr="00E9195A" w:rsidRDefault="002A4524" w:rsidP="00425FD7">
      <w:pPr>
        <w:pStyle w:val="Corpodetexto"/>
        <w:numPr>
          <w:ilvl w:val="0"/>
          <w:numId w:val="7"/>
        </w:numPr>
        <w:spacing w:line="360" w:lineRule="auto"/>
      </w:pPr>
      <w:r w:rsidRPr="00E9195A">
        <w:t>Realização de testes de validação;</w:t>
      </w:r>
    </w:p>
    <w:p w:rsidR="002D3EA1" w:rsidRPr="00E9195A" w:rsidRDefault="008669B6" w:rsidP="00425FD7">
      <w:pPr>
        <w:pStyle w:val="Corpodetexto"/>
        <w:numPr>
          <w:ilvl w:val="0"/>
          <w:numId w:val="7"/>
        </w:numPr>
        <w:spacing w:line="360" w:lineRule="auto"/>
      </w:pPr>
      <w:r w:rsidRPr="00E9195A">
        <w:t>Análise</w:t>
      </w:r>
      <w:r w:rsidR="002D3EA1" w:rsidRPr="00E9195A">
        <w:t xml:space="preserve"> dos resultados obtidos</w:t>
      </w:r>
      <w:r w:rsidR="007D04D5" w:rsidRPr="00E9195A">
        <w:t>; e</w:t>
      </w:r>
    </w:p>
    <w:p w:rsidR="007D04D5" w:rsidRPr="00E9195A" w:rsidRDefault="00152399" w:rsidP="00425FD7">
      <w:pPr>
        <w:pStyle w:val="Corpodetexto"/>
        <w:numPr>
          <w:ilvl w:val="0"/>
          <w:numId w:val="7"/>
        </w:numPr>
        <w:spacing w:line="360" w:lineRule="auto"/>
      </w:pPr>
      <w:r w:rsidRPr="00E9195A">
        <w:t>Conclusões e s</w:t>
      </w:r>
      <w:r w:rsidR="007D04D5" w:rsidRPr="00E9195A">
        <w:t>ugestões para trabalhos futuros.</w:t>
      </w:r>
    </w:p>
    <w:p w:rsidR="00B96115" w:rsidRPr="00E9195A" w:rsidRDefault="00471FE9" w:rsidP="00425FD7">
      <w:pPr>
        <w:pStyle w:val="Ttulo2"/>
        <w:numPr>
          <w:ilvl w:val="1"/>
          <w:numId w:val="4"/>
        </w:numPr>
        <w:spacing w:after="120" w:line="360" w:lineRule="auto"/>
      </w:pPr>
      <w:bookmarkStart w:id="26" w:name="_Toc118654384"/>
      <w:bookmarkStart w:id="27" w:name="_Toc423125631"/>
      <w:bookmarkStart w:id="28" w:name="_Toc434928983"/>
      <w:bookmarkStart w:id="29" w:name="_Toc438452444"/>
      <w:r w:rsidRPr="00E9195A">
        <w:t>Conteúdo do Trabalho</w:t>
      </w:r>
      <w:bookmarkEnd w:id="26"/>
      <w:bookmarkEnd w:id="27"/>
      <w:bookmarkEnd w:id="28"/>
      <w:bookmarkEnd w:id="29"/>
    </w:p>
    <w:p w:rsidR="00471FE9" w:rsidRPr="00E9195A" w:rsidRDefault="00471FE9" w:rsidP="00471FE9">
      <w:pPr>
        <w:pStyle w:val="Corpodetexto"/>
        <w:suppressAutoHyphens w:val="0"/>
        <w:spacing w:after="0" w:line="360" w:lineRule="auto"/>
        <w:rPr>
          <w:color w:val="auto"/>
          <w:kern w:val="0"/>
        </w:rPr>
      </w:pPr>
      <w:r w:rsidRPr="00E9195A">
        <w:rPr>
          <w:color w:val="auto"/>
          <w:kern w:val="0"/>
        </w:rPr>
        <w:tab/>
        <w:t xml:space="preserve">Este trabalho </w:t>
      </w:r>
      <w:r w:rsidR="005C2C27" w:rsidRPr="00E9195A">
        <w:rPr>
          <w:color w:val="auto"/>
          <w:kern w:val="0"/>
        </w:rPr>
        <w:t>de graduação</w:t>
      </w:r>
      <w:r w:rsidR="00B050C1">
        <w:rPr>
          <w:color w:val="auto"/>
          <w:kern w:val="0"/>
        </w:rPr>
        <w:t xml:space="preserve"> </w:t>
      </w:r>
      <w:r w:rsidRPr="00E9195A">
        <w:rPr>
          <w:color w:val="auto"/>
          <w:kern w:val="0"/>
        </w:rPr>
        <w:t>está estruturado</w:t>
      </w:r>
      <w:r w:rsidR="00482252" w:rsidRPr="00E9195A">
        <w:rPr>
          <w:color w:val="auto"/>
          <w:kern w:val="0"/>
        </w:rPr>
        <w:t xml:space="preserve"> em</w:t>
      </w:r>
      <w:r w:rsidR="00B050C1">
        <w:rPr>
          <w:color w:val="auto"/>
          <w:kern w:val="0"/>
        </w:rPr>
        <w:t xml:space="preserve"> </w:t>
      </w:r>
      <w:r w:rsidR="00082224" w:rsidRPr="00E9195A">
        <w:rPr>
          <w:color w:val="auto"/>
          <w:kern w:val="0"/>
        </w:rPr>
        <w:t>cinco</w:t>
      </w:r>
      <w:r w:rsidR="00B050C1">
        <w:rPr>
          <w:color w:val="auto"/>
          <w:kern w:val="0"/>
        </w:rPr>
        <w:t xml:space="preserve"> </w:t>
      </w:r>
      <w:r w:rsidR="00411CE8" w:rsidRPr="00E9195A">
        <w:rPr>
          <w:color w:val="auto"/>
          <w:kern w:val="0"/>
        </w:rPr>
        <w:t>c</w:t>
      </w:r>
      <w:r w:rsidRPr="00E9195A">
        <w:rPr>
          <w:color w:val="auto"/>
          <w:kern w:val="0"/>
        </w:rPr>
        <w:t>apítulos, cujo conteúdo é apr</w:t>
      </w:r>
      <w:r w:rsidR="004340B8" w:rsidRPr="00E9195A">
        <w:rPr>
          <w:color w:val="auto"/>
          <w:kern w:val="0"/>
        </w:rPr>
        <w:t>esentado a seguir resumidamente.</w:t>
      </w:r>
    </w:p>
    <w:p w:rsidR="00471FE9" w:rsidRPr="00E9195A" w:rsidRDefault="00DB1A86" w:rsidP="00471FE9">
      <w:pPr>
        <w:pStyle w:val="Corpodetexto"/>
        <w:suppressAutoHyphens w:val="0"/>
        <w:spacing w:after="0" w:line="360" w:lineRule="auto"/>
        <w:rPr>
          <w:color w:val="auto"/>
          <w:kern w:val="0"/>
        </w:rPr>
      </w:pPr>
      <w:r w:rsidRPr="00E9195A">
        <w:rPr>
          <w:color w:val="auto"/>
          <w:kern w:val="0"/>
        </w:rPr>
        <w:tab/>
        <w:t>No Capítulo 1 é feita a introdução e apresentação do trabalho com a contextualização, motivação, o</w:t>
      </w:r>
      <w:r w:rsidR="00DF2A56" w:rsidRPr="00E9195A">
        <w:rPr>
          <w:color w:val="auto"/>
          <w:kern w:val="0"/>
        </w:rPr>
        <w:t>bjetivos, escopo e requisitos. O</w:t>
      </w:r>
      <w:r w:rsidRPr="00E9195A">
        <w:rPr>
          <w:color w:val="auto"/>
          <w:kern w:val="0"/>
        </w:rPr>
        <w:t xml:space="preserve"> Capítulo 2</w:t>
      </w:r>
      <w:r w:rsidR="001418C5">
        <w:rPr>
          <w:color w:val="auto"/>
          <w:kern w:val="0"/>
        </w:rPr>
        <w:t xml:space="preserve"> </w:t>
      </w:r>
      <w:r w:rsidR="00471FE9" w:rsidRPr="00E9195A">
        <w:rPr>
          <w:color w:val="auto"/>
          <w:kern w:val="0"/>
        </w:rPr>
        <w:t>apresenta a fundamentação teórica do trabalho com a conceitu</w:t>
      </w:r>
      <w:r w:rsidR="00EA3008" w:rsidRPr="00E9195A">
        <w:rPr>
          <w:color w:val="auto"/>
          <w:kern w:val="0"/>
        </w:rPr>
        <w:t>ação da</w:t>
      </w:r>
      <w:r w:rsidR="00010BFA" w:rsidRPr="00E9195A">
        <w:rPr>
          <w:color w:val="auto"/>
          <w:kern w:val="0"/>
        </w:rPr>
        <w:t>s áreas abordadas</w:t>
      </w:r>
      <w:r w:rsidR="00471FE9" w:rsidRPr="00E9195A">
        <w:rPr>
          <w:color w:val="auto"/>
          <w:kern w:val="0"/>
        </w:rPr>
        <w:t>.</w:t>
      </w:r>
      <w:r w:rsidR="00094715" w:rsidRPr="00E9195A">
        <w:rPr>
          <w:color w:val="auto"/>
          <w:kern w:val="0"/>
        </w:rPr>
        <w:t xml:space="preserve"> São também apresentadas as ferramentas propostas, bem como a</w:t>
      </w:r>
      <w:r w:rsidR="00FF54D5" w:rsidRPr="00E9195A">
        <w:rPr>
          <w:color w:val="auto"/>
          <w:kern w:val="0"/>
        </w:rPr>
        <w:t>s</w:t>
      </w:r>
      <w:r w:rsidR="00094715" w:rsidRPr="00E9195A">
        <w:rPr>
          <w:color w:val="auto"/>
          <w:kern w:val="0"/>
        </w:rPr>
        <w:t xml:space="preserve"> soluções já existentes</w:t>
      </w:r>
      <w:r w:rsidR="00ED508F" w:rsidRPr="00E9195A">
        <w:rPr>
          <w:color w:val="auto"/>
          <w:kern w:val="0"/>
        </w:rPr>
        <w:t>.</w:t>
      </w:r>
    </w:p>
    <w:p w:rsidR="00B56FAC" w:rsidRPr="00E9195A" w:rsidRDefault="00B56FAC" w:rsidP="00471FE9">
      <w:pPr>
        <w:pStyle w:val="Corpodetexto"/>
        <w:suppressAutoHyphens w:val="0"/>
        <w:spacing w:after="0" w:line="360" w:lineRule="auto"/>
        <w:rPr>
          <w:color w:val="auto"/>
          <w:kern w:val="0"/>
        </w:rPr>
      </w:pPr>
      <w:r w:rsidRPr="00E9195A">
        <w:rPr>
          <w:color w:val="auto"/>
          <w:kern w:val="0"/>
        </w:rPr>
        <w:tab/>
        <w:t>No Capítulo 3 tem-se detalhado todo o desenvolvimento do trabalho proposto.</w:t>
      </w:r>
      <w:r w:rsidR="004A1978" w:rsidRPr="00E9195A">
        <w:rPr>
          <w:color w:val="auto"/>
          <w:kern w:val="0"/>
        </w:rPr>
        <w:t xml:space="preserve"> No Capítulo 4 são apresentadas algumas análises</w:t>
      </w:r>
      <w:r w:rsidR="00360C67" w:rsidRPr="00E9195A">
        <w:rPr>
          <w:color w:val="auto"/>
          <w:kern w:val="0"/>
        </w:rPr>
        <w:t xml:space="preserve"> sobre os resultados alcançados</w:t>
      </w:r>
      <w:r w:rsidR="00721BB7" w:rsidRPr="00E9195A">
        <w:rPr>
          <w:color w:val="auto"/>
          <w:kern w:val="0"/>
        </w:rPr>
        <w:t xml:space="preserve">, </w:t>
      </w:r>
      <w:r w:rsidR="004A1978" w:rsidRPr="00E9195A">
        <w:rPr>
          <w:color w:val="auto"/>
          <w:kern w:val="0"/>
        </w:rPr>
        <w:t xml:space="preserve">discutidas com base nos requisitos </w:t>
      </w:r>
      <w:r w:rsidR="00681850" w:rsidRPr="00E9195A">
        <w:rPr>
          <w:color w:val="auto"/>
          <w:kern w:val="0"/>
        </w:rPr>
        <w:t>levantados e objetivos propostos</w:t>
      </w:r>
      <w:r w:rsidR="004A1978" w:rsidRPr="00E9195A">
        <w:rPr>
          <w:color w:val="auto"/>
          <w:kern w:val="0"/>
        </w:rPr>
        <w:t>.</w:t>
      </w:r>
    </w:p>
    <w:p w:rsidR="00B148B2" w:rsidRPr="00E9195A" w:rsidRDefault="004A1978" w:rsidP="00471FE9">
      <w:pPr>
        <w:pStyle w:val="Corpodetexto"/>
        <w:suppressAutoHyphens w:val="0"/>
        <w:spacing w:after="0" w:line="360" w:lineRule="auto"/>
        <w:rPr>
          <w:color w:val="auto"/>
          <w:kern w:val="0"/>
        </w:rPr>
      </w:pPr>
      <w:r w:rsidRPr="00E9195A">
        <w:rPr>
          <w:color w:val="auto"/>
          <w:kern w:val="0"/>
        </w:rPr>
        <w:tab/>
        <w:t xml:space="preserve">Por fim, no Capítulo 5, </w:t>
      </w:r>
      <w:r w:rsidR="00B050C1" w:rsidRPr="00E9195A">
        <w:rPr>
          <w:color w:val="auto"/>
          <w:kern w:val="0"/>
        </w:rPr>
        <w:t>têm-se</w:t>
      </w:r>
      <w:r w:rsidRPr="00E9195A">
        <w:rPr>
          <w:color w:val="auto"/>
          <w:kern w:val="0"/>
        </w:rPr>
        <w:t xml:space="preserve"> as conclusões sobre todo o trabalho e as contribuições obtidas são apresentadas, bem como algumas sugestões para trabalhos futuros.</w:t>
      </w:r>
    </w:p>
    <w:p w:rsidR="003A3D07" w:rsidRPr="00E9195A" w:rsidRDefault="00BE05B4" w:rsidP="004A6BF7">
      <w:pPr>
        <w:pStyle w:val="Ttulo1"/>
        <w:pageBreakBefore/>
        <w:numPr>
          <w:ilvl w:val="0"/>
          <w:numId w:val="22"/>
        </w:numPr>
        <w:spacing w:before="0" w:line="360" w:lineRule="auto"/>
        <w:ind w:left="567" w:hanging="567"/>
      </w:pPr>
      <w:bookmarkStart w:id="30" w:name="_Toc1186543791"/>
      <w:bookmarkStart w:id="31" w:name="_Toc423125632"/>
      <w:bookmarkStart w:id="32" w:name="_Toc434928984"/>
      <w:bookmarkStart w:id="33" w:name="_Toc438452445"/>
      <w:bookmarkEnd w:id="30"/>
      <w:r w:rsidRPr="00E9195A">
        <w:rPr>
          <w:caps w:val="0"/>
          <w:sz w:val="28"/>
          <w:szCs w:val="28"/>
        </w:rPr>
        <w:lastRenderedPageBreak/>
        <w:t>FUNDAMENTAÇÃO TEÓRICA</w:t>
      </w:r>
      <w:bookmarkEnd w:id="31"/>
      <w:bookmarkEnd w:id="32"/>
      <w:bookmarkEnd w:id="33"/>
    </w:p>
    <w:p w:rsidR="0097168E" w:rsidRPr="00E9195A" w:rsidRDefault="000B6AAF" w:rsidP="0009106E">
      <w:pPr>
        <w:spacing w:line="360" w:lineRule="auto"/>
        <w:ind w:firstLine="709"/>
        <w:jc w:val="both"/>
      </w:pPr>
      <w:r w:rsidRPr="00E9195A">
        <w:t xml:space="preserve">Neste Capítulo </w:t>
      </w:r>
      <w:r w:rsidR="0009106E" w:rsidRPr="00E9195A">
        <w:t>é apresentad</w:t>
      </w:r>
      <w:r w:rsidR="00645E89" w:rsidRPr="00E9195A">
        <w:t>o</w:t>
      </w:r>
      <w:r w:rsidR="00B050C1">
        <w:t xml:space="preserve"> </w:t>
      </w:r>
      <w:r w:rsidR="00645E89" w:rsidRPr="00E9195A">
        <w:t xml:space="preserve">o </w:t>
      </w:r>
      <w:r w:rsidR="00F1754B" w:rsidRPr="00E9195A">
        <w:t>site</w:t>
      </w:r>
      <w:r w:rsidR="00645E89" w:rsidRPr="00E9195A">
        <w:rPr>
          <w:i/>
        </w:rPr>
        <w:t xml:space="preserve"> perverted-ju</w:t>
      </w:r>
      <w:r w:rsidR="00F1754B" w:rsidRPr="00E9195A">
        <w:t>s</w:t>
      </w:r>
      <w:r w:rsidR="00645E89" w:rsidRPr="00E9195A">
        <w:rPr>
          <w:i/>
        </w:rPr>
        <w:t xml:space="preserve">tice.com </w:t>
      </w:r>
      <w:r w:rsidR="0009106E" w:rsidRPr="00E9195A">
        <w:t>e são</w:t>
      </w:r>
      <w:r w:rsidRPr="00E9195A">
        <w:t xml:space="preserve"> abordados os seguint</w:t>
      </w:r>
      <w:r w:rsidR="0009106E" w:rsidRPr="00E9195A">
        <w:t>es temas</w:t>
      </w:r>
      <w:r w:rsidR="00B050C1">
        <w:t xml:space="preserve"> </w:t>
      </w:r>
      <w:r w:rsidR="0009106E" w:rsidRPr="00E9195A">
        <w:t>que servem</w:t>
      </w:r>
      <w:r w:rsidRPr="00E9195A">
        <w:t xml:space="preserve"> de alicerce para o desenvolvimento do trabalho proposto: redes sociais na </w:t>
      </w:r>
      <w:r w:rsidR="00B148B2" w:rsidRPr="00E9195A">
        <w:t>I</w:t>
      </w:r>
      <w:r w:rsidRPr="00E9195A">
        <w:t>nternet, assédio sexual contra menores,</w:t>
      </w:r>
      <w:r w:rsidR="001F4BB1" w:rsidRPr="00E9195A">
        <w:t xml:space="preserve"> processamento de linguagem natural (PLN), linguística computacional</w:t>
      </w:r>
      <w:r w:rsidR="00F86656" w:rsidRPr="00E9195A">
        <w:t xml:space="preserve"> (LC)</w:t>
      </w:r>
      <w:r w:rsidR="001F4BB1" w:rsidRPr="00E9195A">
        <w:t xml:space="preserve">, </w:t>
      </w:r>
      <w:r w:rsidRPr="00E9195A">
        <w:t>sistemas especialistas</w:t>
      </w:r>
      <w:r w:rsidR="00910F78" w:rsidRPr="00E9195A">
        <w:t xml:space="preserve"> (SE)</w:t>
      </w:r>
      <w:r w:rsidRPr="00E9195A">
        <w:t>,</w:t>
      </w:r>
      <w:r w:rsidR="00B148B2" w:rsidRPr="00E9195A">
        <w:t xml:space="preserve"> redes neurais</w:t>
      </w:r>
      <w:r w:rsidR="00B050C1">
        <w:t xml:space="preserve"> </w:t>
      </w:r>
      <w:r w:rsidR="00AF10DB" w:rsidRPr="00E9195A">
        <w:t>artificias</w:t>
      </w:r>
      <w:r w:rsidR="00DF5F50" w:rsidRPr="00E9195A">
        <w:t xml:space="preserve"> (RNA)</w:t>
      </w:r>
      <w:r w:rsidR="00B148B2" w:rsidRPr="00E9195A">
        <w:t>,</w:t>
      </w:r>
      <w:r w:rsidRPr="00E9195A">
        <w:t xml:space="preserve"> aprendizado de máquina</w:t>
      </w:r>
      <w:r w:rsidR="00A76A42" w:rsidRPr="00E9195A">
        <w:t xml:space="preserve"> (AM)</w:t>
      </w:r>
      <w:r w:rsidR="007D1957">
        <w:t xml:space="preserve"> </w:t>
      </w:r>
      <w:r w:rsidR="00BD5530" w:rsidRPr="00E9195A">
        <w:t>e inteligência artificial (</w:t>
      </w:r>
      <w:r w:rsidRPr="00E9195A">
        <w:t>I</w:t>
      </w:r>
      <w:r w:rsidR="00BD5530" w:rsidRPr="00E9195A">
        <w:t>A</w:t>
      </w:r>
      <w:r w:rsidRPr="00E9195A">
        <w:t>).</w:t>
      </w:r>
    </w:p>
    <w:p w:rsidR="00E912B7" w:rsidRPr="00E9195A" w:rsidRDefault="00E912B7" w:rsidP="00425FD7">
      <w:pPr>
        <w:pStyle w:val="PargrafodaLista"/>
        <w:keepNext/>
        <w:numPr>
          <w:ilvl w:val="0"/>
          <w:numId w:val="5"/>
        </w:numPr>
        <w:suppressAutoHyphens/>
        <w:spacing w:before="240" w:after="120" w:line="360" w:lineRule="auto"/>
        <w:contextualSpacing w:val="0"/>
        <w:outlineLvl w:val="1"/>
        <w:rPr>
          <w:rFonts w:eastAsia="Arial Unicode MS"/>
          <w:b/>
          <w:bCs/>
          <w:iCs/>
          <w:vanish/>
          <w:color w:val="000000"/>
          <w:kern w:val="1"/>
          <w:szCs w:val="28"/>
        </w:rPr>
      </w:pPr>
      <w:bookmarkStart w:id="34" w:name="_Toc421439815"/>
      <w:bookmarkStart w:id="35" w:name="_Toc421440139"/>
      <w:bookmarkStart w:id="36" w:name="_Toc421441245"/>
      <w:bookmarkStart w:id="37" w:name="_Toc421441303"/>
      <w:bookmarkStart w:id="38" w:name="_Toc421441574"/>
      <w:bookmarkStart w:id="39" w:name="_Toc421441766"/>
      <w:bookmarkStart w:id="40" w:name="_Toc421442062"/>
      <w:bookmarkStart w:id="41" w:name="_Toc421641422"/>
      <w:bookmarkStart w:id="42" w:name="_Toc423117284"/>
      <w:bookmarkStart w:id="43" w:name="_Toc423121151"/>
      <w:bookmarkStart w:id="44" w:name="_Toc423125633"/>
      <w:bookmarkStart w:id="45" w:name="_Toc434138688"/>
      <w:bookmarkStart w:id="46" w:name="_Toc434143864"/>
      <w:bookmarkStart w:id="47" w:name="_Toc434190353"/>
      <w:bookmarkStart w:id="48" w:name="_Toc434240589"/>
      <w:bookmarkStart w:id="49" w:name="_Toc434242583"/>
      <w:bookmarkStart w:id="50" w:name="_Toc434260305"/>
      <w:bookmarkStart w:id="51" w:name="_Toc434317933"/>
      <w:bookmarkStart w:id="52" w:name="_Toc434320411"/>
      <w:bookmarkStart w:id="53" w:name="_Toc434325623"/>
      <w:bookmarkStart w:id="54" w:name="_Toc434332871"/>
      <w:bookmarkStart w:id="55" w:name="_Toc434332947"/>
      <w:bookmarkStart w:id="56" w:name="_Toc434351310"/>
      <w:bookmarkStart w:id="57" w:name="_Toc434351808"/>
      <w:bookmarkStart w:id="58" w:name="_Toc434904888"/>
      <w:bookmarkStart w:id="59" w:name="_Toc434928828"/>
      <w:bookmarkStart w:id="60" w:name="_Toc434928903"/>
      <w:bookmarkStart w:id="61" w:name="_Toc434928985"/>
      <w:bookmarkStart w:id="62" w:name="_Toc434933464"/>
      <w:bookmarkStart w:id="63" w:name="_Toc435078587"/>
      <w:bookmarkStart w:id="64" w:name="_Toc435164213"/>
      <w:bookmarkStart w:id="65" w:name="_Toc435312883"/>
      <w:bookmarkStart w:id="66" w:name="_Toc435313954"/>
      <w:bookmarkStart w:id="67" w:name="_Toc435946879"/>
      <w:bookmarkStart w:id="68" w:name="_Toc436012379"/>
      <w:bookmarkStart w:id="69" w:name="_Toc436012608"/>
      <w:bookmarkStart w:id="70" w:name="_Toc436036918"/>
      <w:bookmarkStart w:id="71" w:name="_Toc436462157"/>
      <w:bookmarkStart w:id="72" w:name="_Toc438108496"/>
      <w:bookmarkStart w:id="73" w:name="_Toc438124718"/>
      <w:bookmarkStart w:id="74" w:name="_Toc438452446"/>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E912B7" w:rsidRPr="00E9195A" w:rsidRDefault="00E912B7" w:rsidP="00425FD7">
      <w:pPr>
        <w:pStyle w:val="PargrafodaLista"/>
        <w:keepNext/>
        <w:numPr>
          <w:ilvl w:val="0"/>
          <w:numId w:val="5"/>
        </w:numPr>
        <w:suppressAutoHyphens/>
        <w:spacing w:before="240" w:after="120" w:line="360" w:lineRule="auto"/>
        <w:contextualSpacing w:val="0"/>
        <w:outlineLvl w:val="1"/>
        <w:rPr>
          <w:rFonts w:eastAsia="Arial Unicode MS"/>
          <w:b/>
          <w:bCs/>
          <w:iCs/>
          <w:vanish/>
          <w:color w:val="000000"/>
          <w:kern w:val="1"/>
          <w:szCs w:val="28"/>
        </w:rPr>
      </w:pPr>
      <w:bookmarkStart w:id="75" w:name="_Toc421439816"/>
      <w:bookmarkStart w:id="76" w:name="_Toc421440140"/>
      <w:bookmarkStart w:id="77" w:name="_Toc421441246"/>
      <w:bookmarkStart w:id="78" w:name="_Toc421441304"/>
      <w:bookmarkStart w:id="79" w:name="_Toc421441575"/>
      <w:bookmarkStart w:id="80" w:name="_Toc421441767"/>
      <w:bookmarkStart w:id="81" w:name="_Toc421442063"/>
      <w:bookmarkStart w:id="82" w:name="_Toc421641423"/>
      <w:bookmarkStart w:id="83" w:name="_Toc423117285"/>
      <w:bookmarkStart w:id="84" w:name="_Toc423121152"/>
      <w:bookmarkStart w:id="85" w:name="_Toc423125634"/>
      <w:bookmarkStart w:id="86" w:name="_Toc434138689"/>
      <w:bookmarkStart w:id="87" w:name="_Toc434143865"/>
      <w:bookmarkStart w:id="88" w:name="_Toc434190354"/>
      <w:bookmarkStart w:id="89" w:name="_Toc434240590"/>
      <w:bookmarkStart w:id="90" w:name="_Toc434242584"/>
      <w:bookmarkStart w:id="91" w:name="_Toc434260306"/>
      <w:bookmarkStart w:id="92" w:name="_Toc434317934"/>
      <w:bookmarkStart w:id="93" w:name="_Toc434320412"/>
      <w:bookmarkStart w:id="94" w:name="_Toc434325624"/>
      <w:bookmarkStart w:id="95" w:name="_Toc434332872"/>
      <w:bookmarkStart w:id="96" w:name="_Toc434332948"/>
      <w:bookmarkStart w:id="97" w:name="_Toc434351311"/>
      <w:bookmarkStart w:id="98" w:name="_Toc434351809"/>
      <w:bookmarkStart w:id="99" w:name="_Toc434904889"/>
      <w:bookmarkStart w:id="100" w:name="_Toc434928829"/>
      <w:bookmarkStart w:id="101" w:name="_Toc434928904"/>
      <w:bookmarkStart w:id="102" w:name="_Toc434928986"/>
      <w:bookmarkStart w:id="103" w:name="_Toc434933465"/>
      <w:bookmarkStart w:id="104" w:name="_Toc435078588"/>
      <w:bookmarkStart w:id="105" w:name="_Toc435164214"/>
      <w:bookmarkStart w:id="106" w:name="_Toc435312884"/>
      <w:bookmarkStart w:id="107" w:name="_Toc435313955"/>
      <w:bookmarkStart w:id="108" w:name="_Toc435946880"/>
      <w:bookmarkStart w:id="109" w:name="_Toc436012380"/>
      <w:bookmarkStart w:id="110" w:name="_Toc436012609"/>
      <w:bookmarkStart w:id="111" w:name="_Toc436036919"/>
      <w:bookmarkStart w:id="112" w:name="_Toc436462158"/>
      <w:bookmarkStart w:id="113" w:name="_Toc438108497"/>
      <w:bookmarkStart w:id="114" w:name="_Toc438124719"/>
      <w:bookmarkStart w:id="115" w:name="_Toc438452447"/>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97168E" w:rsidRPr="00E9195A" w:rsidRDefault="0097168E" w:rsidP="00425FD7">
      <w:pPr>
        <w:pStyle w:val="Ttulo2"/>
        <w:numPr>
          <w:ilvl w:val="1"/>
          <w:numId w:val="5"/>
        </w:numPr>
        <w:spacing w:after="120" w:line="360" w:lineRule="auto"/>
      </w:pPr>
      <w:bookmarkStart w:id="116" w:name="_Toc423125635"/>
      <w:bookmarkStart w:id="117" w:name="_Toc434928987"/>
      <w:bookmarkStart w:id="118" w:name="_Toc438452448"/>
      <w:r w:rsidRPr="00E9195A">
        <w:t>Redes Sociais na Internet</w:t>
      </w:r>
      <w:bookmarkEnd w:id="116"/>
      <w:bookmarkEnd w:id="117"/>
      <w:bookmarkEnd w:id="118"/>
    </w:p>
    <w:p w:rsidR="00EF7DC6" w:rsidRPr="00E9195A" w:rsidRDefault="0097168E" w:rsidP="0097168E">
      <w:pPr>
        <w:spacing w:line="360" w:lineRule="auto"/>
        <w:ind w:firstLine="709"/>
        <w:jc w:val="both"/>
      </w:pPr>
      <w:r w:rsidRPr="00E9195A">
        <w:t>De acordo com A</w:t>
      </w:r>
      <w:r w:rsidR="009147BB" w:rsidRPr="00E9195A">
        <w:t>guiar</w:t>
      </w:r>
      <w:r w:rsidRPr="00E9195A">
        <w:t xml:space="preserve"> (2007) pode-se conceituar o termo redes como associações encadeadas, interações ou vínculos não hierarquizados envolvendo relações de comunicação com intercâmbio de informações e trocas culturais. Em termos históricos, os</w:t>
      </w:r>
      <w:r w:rsidR="00B050C1">
        <w:t xml:space="preserve"> </w:t>
      </w:r>
      <w:r w:rsidRPr="00E9195A">
        <w:t xml:space="preserve">grupos de pessoas começaram a ser estudados como uma rede social a partir da década 1940 por antropólogos e psicólogos. </w:t>
      </w:r>
    </w:p>
    <w:p w:rsidR="0097168E" w:rsidRPr="00E9195A" w:rsidRDefault="00747A2A" w:rsidP="0097168E">
      <w:pPr>
        <w:spacing w:line="360" w:lineRule="auto"/>
        <w:ind w:firstLine="709"/>
        <w:jc w:val="both"/>
      </w:pPr>
      <w:r w:rsidRPr="00E9195A">
        <w:t>As redes sociais na I</w:t>
      </w:r>
      <w:r w:rsidR="0097168E" w:rsidRPr="00E9195A">
        <w:t xml:space="preserve">nternet, da forma que se apresentam atualmente, estão </w:t>
      </w:r>
      <w:r w:rsidR="005A12EB" w:rsidRPr="00E9195A">
        <w:t>fazendo parte d</w:t>
      </w:r>
      <w:r w:rsidR="0097168E" w:rsidRPr="00E9195A">
        <w:t>a vida das pessoas</w:t>
      </w:r>
      <w:r w:rsidR="005A12EB" w:rsidRPr="00E9195A">
        <w:t xml:space="preserve"> cada vez mais. Por esse motivo</w:t>
      </w:r>
      <w:r w:rsidR="0097168E" w:rsidRPr="00E9195A">
        <w:t xml:space="preserve"> novas áreas de estudo são criadas, fato que se confirma </w:t>
      </w:r>
      <w:r w:rsidR="00723AAA" w:rsidRPr="00E9195A">
        <w:t>lendo</w:t>
      </w:r>
      <w:r w:rsidR="0097168E" w:rsidRPr="00E9195A">
        <w:t xml:space="preserve"> o seguinte trecho conforme A</w:t>
      </w:r>
      <w:r w:rsidR="009147BB" w:rsidRPr="00E9195A">
        <w:t>guiar</w:t>
      </w:r>
      <w:r w:rsidR="00C04797" w:rsidRPr="00E9195A">
        <w:t xml:space="preserve"> (2007)</w:t>
      </w:r>
      <w:r w:rsidR="0097168E" w:rsidRPr="00E9195A">
        <w:t>:</w:t>
      </w:r>
    </w:p>
    <w:p w:rsidR="0097168E" w:rsidRPr="00E9195A" w:rsidRDefault="0097168E" w:rsidP="00D97A20">
      <w:pPr>
        <w:pStyle w:val="Corpodetexto"/>
        <w:spacing w:after="0" w:line="100" w:lineRule="atLeast"/>
        <w:ind w:left="2268"/>
        <w:rPr>
          <w:sz w:val="20"/>
          <w:szCs w:val="20"/>
        </w:rPr>
      </w:pPr>
      <w:r w:rsidRPr="00E9195A">
        <w:rPr>
          <w:sz w:val="20"/>
          <w:szCs w:val="20"/>
        </w:rPr>
        <w:t xml:space="preserve">“... é nesse sentido que podem ser de grande valia as contribuições da Ciberantropologia, uma subárea da Antropologia Cultural que vem dedicando especial atenção ao ciberespaço como um “campo”, isto é, como um “espaço” interativo de relações socioculturais gerado pela comunicação mediada por computador (CMC).“  </w:t>
      </w:r>
    </w:p>
    <w:p w:rsidR="0097168E" w:rsidRPr="00E9195A" w:rsidRDefault="0097168E" w:rsidP="0097168E">
      <w:pPr>
        <w:spacing w:line="276" w:lineRule="auto"/>
        <w:ind w:left="2268"/>
        <w:jc w:val="both"/>
      </w:pPr>
    </w:p>
    <w:p w:rsidR="0097168E" w:rsidRPr="00E9195A" w:rsidRDefault="0097168E" w:rsidP="002A7915">
      <w:pPr>
        <w:spacing w:after="240" w:line="360" w:lineRule="auto"/>
        <w:ind w:firstLine="709"/>
        <w:jc w:val="both"/>
      </w:pPr>
      <w:r w:rsidRPr="00E9195A">
        <w:t>Percebe-se</w:t>
      </w:r>
      <w:r w:rsidR="00C64B53" w:rsidRPr="00E9195A">
        <w:t xml:space="preserve"> assim que as redes sociais na I</w:t>
      </w:r>
      <w:r w:rsidRPr="00E9195A">
        <w:t>nternet estão present</w:t>
      </w:r>
      <w:r w:rsidR="006F661F" w:rsidRPr="00E9195A">
        <w:t xml:space="preserve">es </w:t>
      </w:r>
      <w:r w:rsidR="006136E0" w:rsidRPr="00E9195A">
        <w:t>na vida de grande parte das</w:t>
      </w:r>
      <w:r w:rsidR="006F661F" w:rsidRPr="00E9195A">
        <w:t xml:space="preserve"> pessoas</w:t>
      </w:r>
      <w:r w:rsidRPr="00E9195A">
        <w:t xml:space="preserve"> e, por esta ótica, este trabalho de graduação tem, por campo de atuação da ferramenta proposta, a área do ciberespaço </w:t>
      </w:r>
      <w:r w:rsidR="00616308" w:rsidRPr="00E9195A">
        <w:t>delimitada pelas redes sociais.</w:t>
      </w:r>
    </w:p>
    <w:p w:rsidR="0097168E" w:rsidRPr="00E9195A" w:rsidRDefault="0097168E" w:rsidP="00425FD7">
      <w:pPr>
        <w:pStyle w:val="Ttulo2"/>
        <w:numPr>
          <w:ilvl w:val="1"/>
          <w:numId w:val="5"/>
        </w:numPr>
        <w:spacing w:after="120" w:line="360" w:lineRule="auto"/>
      </w:pPr>
      <w:bookmarkStart w:id="119" w:name="_Toc423125636"/>
      <w:bookmarkStart w:id="120" w:name="_Toc434928988"/>
      <w:bookmarkStart w:id="121" w:name="_Toc438452449"/>
      <w:r w:rsidRPr="00E9195A">
        <w:t>Assédio Sexual Contra Menores</w:t>
      </w:r>
      <w:bookmarkEnd w:id="119"/>
      <w:bookmarkEnd w:id="120"/>
      <w:bookmarkEnd w:id="121"/>
    </w:p>
    <w:p w:rsidR="00721BB7" w:rsidRPr="00E9195A" w:rsidRDefault="0097168E" w:rsidP="00721BB7">
      <w:pPr>
        <w:spacing w:line="360" w:lineRule="auto"/>
        <w:ind w:firstLine="709"/>
        <w:jc w:val="both"/>
      </w:pPr>
      <w:r w:rsidRPr="00E9195A">
        <w:t xml:space="preserve">Conforme o ordenamento jurídico brasileiro, o assédio sexual cuja descrição encontra-se no Código Penal Brasileiro (artigo 216-A, caput) fica caracterizado somente quando há relações de trabalho envolvidas. </w:t>
      </w:r>
      <w:r w:rsidR="00721BB7" w:rsidRPr="00E9195A">
        <w:t xml:space="preserve">No entanto, Pamplona filho (2002) caracteriza a conduta de assédio sexual não somente como resultado das relações que ocorrem no ambiente de trabalho. </w:t>
      </w:r>
    </w:p>
    <w:p w:rsidR="00A51714" w:rsidRPr="00E9195A" w:rsidRDefault="0097168E" w:rsidP="0097168E">
      <w:pPr>
        <w:spacing w:line="360" w:lineRule="auto"/>
        <w:ind w:firstLine="709"/>
        <w:jc w:val="both"/>
      </w:pPr>
      <w:r w:rsidRPr="00E9195A">
        <w:t>Nesse sentido, caso a Justiça e o</w:t>
      </w:r>
      <w:r w:rsidR="00B050C1">
        <w:t xml:space="preserve"> </w:t>
      </w:r>
      <w:r w:rsidRPr="00E9195A">
        <w:t xml:space="preserve">Direito formassem um sistema estanque e não evolutivo, não haveria como caracterizar criminalmente as condutas </w:t>
      </w:r>
      <w:r w:rsidR="00CE368A" w:rsidRPr="00E9195A">
        <w:t xml:space="preserve">praticadas pelos </w:t>
      </w:r>
      <w:r w:rsidR="00CE368A" w:rsidRPr="00E9195A">
        <w:lastRenderedPageBreak/>
        <w:t>predadores n</w:t>
      </w:r>
      <w:r w:rsidR="00EA5584" w:rsidRPr="00E9195A">
        <w:t>a I</w:t>
      </w:r>
      <w:r w:rsidRPr="00E9195A">
        <w:t>nternet.</w:t>
      </w:r>
      <w:r w:rsidR="00666F02">
        <w:t xml:space="preserve"> </w:t>
      </w:r>
      <w:r w:rsidR="00EF7808" w:rsidRPr="00E9195A">
        <w:t xml:space="preserve">Segundo Cavalieri Filho (2010) </w:t>
      </w:r>
      <w:r w:rsidR="00A51714" w:rsidRPr="00E9195A">
        <w:t>o Direito</w:t>
      </w:r>
      <w:r w:rsidR="00EF7808" w:rsidRPr="00E9195A">
        <w:t>,</w:t>
      </w:r>
      <w:r w:rsidR="00A51714" w:rsidRPr="00E9195A">
        <w:t xml:space="preserve"> como resultado da evolução social, adapta-se à situação atual</w:t>
      </w:r>
      <w:r w:rsidR="00B050C1">
        <w:t xml:space="preserve"> </w:t>
      </w:r>
      <w:r w:rsidR="00A51714" w:rsidRPr="00E9195A">
        <w:t>criando mecanismos de</w:t>
      </w:r>
      <w:r w:rsidR="00FC0877" w:rsidRPr="00E9195A">
        <w:t xml:space="preserve"> composição e</w:t>
      </w:r>
      <w:r w:rsidR="00EF7808" w:rsidRPr="00E9195A">
        <w:t xml:space="preserve"> resolução de conflitos</w:t>
      </w:r>
      <w:r w:rsidR="00A51714" w:rsidRPr="00E9195A">
        <w:t>.</w:t>
      </w:r>
    </w:p>
    <w:p w:rsidR="003F6175" w:rsidRPr="00E9195A" w:rsidRDefault="003F6175" w:rsidP="003F6175">
      <w:pPr>
        <w:pStyle w:val="Ttulo2"/>
        <w:numPr>
          <w:ilvl w:val="1"/>
          <w:numId w:val="5"/>
        </w:numPr>
        <w:spacing w:after="120" w:line="360" w:lineRule="auto"/>
      </w:pPr>
      <w:bookmarkStart w:id="122" w:name="_Toc423125637"/>
      <w:bookmarkStart w:id="123" w:name="_Toc434928989"/>
      <w:bookmarkStart w:id="124" w:name="_Toc438452450"/>
      <w:bookmarkStart w:id="125" w:name="_Toc423125639"/>
      <w:bookmarkStart w:id="126" w:name="_Toc434928990"/>
      <w:bookmarkStart w:id="127" w:name="_Toc423125640"/>
      <w:bookmarkStart w:id="128" w:name="_Toc423125645"/>
      <w:bookmarkStart w:id="129" w:name="_Toc423125644"/>
      <w:r w:rsidRPr="00E9195A">
        <w:t>Perverted-Justice</w:t>
      </w:r>
      <w:bookmarkEnd w:id="122"/>
      <w:bookmarkEnd w:id="123"/>
      <w:r w:rsidRPr="00E9195A">
        <w:t xml:space="preserve"> (PJ)</w:t>
      </w:r>
      <w:bookmarkEnd w:id="124"/>
    </w:p>
    <w:p w:rsidR="003F6175" w:rsidRPr="00E9195A" w:rsidRDefault="003F6175" w:rsidP="003F6175">
      <w:pPr>
        <w:spacing w:line="360" w:lineRule="auto"/>
        <w:ind w:firstLine="709"/>
        <w:jc w:val="both"/>
      </w:pPr>
      <w:r w:rsidRPr="00E9195A">
        <w:t xml:space="preserve">O PJFI (Perverted Justice Foundation Incorporated) é uma fundação estadunidense sem fins lucrativos que forma um sistema especializado em detectar assediadores sexuais por meio de técnicas próprias que envolvem recrutamento e treinamento de pessoal voluntário com a finalidade de se passarem por </w:t>
      </w:r>
      <w:r w:rsidR="00AE4A37" w:rsidRPr="00E9195A">
        <w:t>crianças ou adolescentes</w:t>
      </w:r>
      <w:r w:rsidRPr="00E9195A">
        <w:t>, coletando e registrando as conversas com possíveis predadores.</w:t>
      </w:r>
    </w:p>
    <w:p w:rsidR="003F6175" w:rsidRPr="00E9195A" w:rsidRDefault="003F6175" w:rsidP="003F6175">
      <w:pPr>
        <w:spacing w:line="360" w:lineRule="auto"/>
        <w:ind w:firstLine="709"/>
        <w:jc w:val="both"/>
      </w:pPr>
      <w:r w:rsidRPr="00E9195A">
        <w:t xml:space="preserve">A referida fundação existe desde 2003 e trabalha de forma conjunta com a mídia e a polícia locais. Além de trabalhar na prevenção de crimes e na divulgação dos criminosos, a PJFI vem formando uma sólida base para estudos no que tange ao conhecimento e </w:t>
      </w:r>
      <w:r w:rsidRPr="00E9195A">
        <w:rPr>
          <w:i/>
          <w:iCs/>
        </w:rPr>
        <w:t>modu</w:t>
      </w:r>
      <w:r w:rsidRPr="00E9195A">
        <w:rPr>
          <w:iCs/>
        </w:rPr>
        <w:t>s</w:t>
      </w:r>
      <w:r w:rsidRPr="00E9195A">
        <w:rPr>
          <w:i/>
          <w:iCs/>
        </w:rPr>
        <w:t xml:space="preserve"> operandi</w:t>
      </w:r>
      <w:r w:rsidRPr="00E9195A">
        <w:t xml:space="preserve"> dos predadores atuais.</w:t>
      </w:r>
    </w:p>
    <w:p w:rsidR="003F6175" w:rsidRPr="00E9195A" w:rsidRDefault="00C53B81" w:rsidP="003F6175">
      <w:pPr>
        <w:spacing w:line="360" w:lineRule="auto"/>
        <w:ind w:firstLine="709"/>
        <w:jc w:val="both"/>
      </w:pPr>
      <w:r>
        <w:rPr>
          <w:noProof/>
        </w:rPr>
        <w:pict>
          <v:shape id="Text Box 246" o:spid="_x0000_s1030" type="#_x0000_t202" style="position:absolute;left:0;text-align:left;margin-left:16.45pt;margin-top:88.6pt;width:378.1pt;height:18.75pt;z-index:251931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" stroked="f">
            <v:textbox inset="0,0,0,0">
              <w:txbxContent>
                <w:p w:rsidR="002955ED" w:rsidRPr="00517F0D" w:rsidRDefault="002955ED" w:rsidP="003F6175">
                  <w:pPr>
                    <w:pStyle w:val="Legenda"/>
                    <w:jc w:val="center"/>
                    <w:rPr>
                      <w:rFonts w:cs="Times New Roman"/>
                      <w:b/>
                      <w:i w:val="0"/>
                      <w:noProof/>
                    </w:rPr>
                  </w:pPr>
                  <w:bookmarkStart w:id="130" w:name="_Toc434332801"/>
                  <w:bookmarkStart w:id="131" w:name="_Toc438452517"/>
                  <w:r w:rsidRPr="00517F0D">
                    <w:rPr>
                      <w:b/>
                      <w:i w:val="0"/>
                    </w:rPr>
                    <w:t xml:space="preserve">Figura </w:t>
                  </w:r>
                  <w:r w:rsidR="00C53B81">
                    <w:rPr>
                      <w:b/>
                      <w:i w:val="0"/>
                    </w:rPr>
                    <w:fldChar w:fldCharType="begin"/>
                  </w:r>
                  <w:r>
                    <w:rPr>
                      <w:b/>
                      <w:i w:val="0"/>
                    </w:rPr>
                    <w:instrText xml:space="preserve"> SEQ Figura \* ARABIC </w:instrText>
                  </w:r>
                  <w:r w:rsidR="00C53B81">
                    <w:rPr>
                      <w:b/>
                      <w:i w:val="0"/>
                    </w:rPr>
                    <w:fldChar w:fldCharType="separate"/>
                  </w:r>
                  <w:r w:rsidR="00206D42">
                    <w:rPr>
                      <w:b/>
                      <w:i w:val="0"/>
                      <w:noProof/>
                    </w:rPr>
                    <w:t>4</w:t>
                  </w:r>
                  <w:r w:rsidR="00C53B81">
                    <w:rPr>
                      <w:b/>
                      <w:i w:val="0"/>
                    </w:rPr>
                    <w:fldChar w:fldCharType="end"/>
                  </w:r>
                  <w:r w:rsidRPr="00517F0D">
                    <w:rPr>
                      <w:b/>
                      <w:i w:val="0"/>
                    </w:rPr>
                    <w:t>- Página Inicial do PJ</w:t>
                  </w:r>
                  <w:bookmarkEnd w:id="130"/>
                  <w:bookmarkEnd w:id="131"/>
                </w:p>
              </w:txbxContent>
            </v:textbox>
            <w10:wrap type="square"/>
          </v:shape>
        </w:pict>
      </w:r>
      <w:r w:rsidR="003F6175" w:rsidRPr="00E9195A">
        <w:t>Na Figura 4, vê-se o site</w:t>
      </w:r>
      <w:r w:rsidR="00646CE0">
        <w:t xml:space="preserve"> </w:t>
      </w:r>
      <w:r w:rsidR="003F6175" w:rsidRPr="00E9195A">
        <w:t>do PJ podendo-se notar o aspecto de prevenção que o site</w:t>
      </w:r>
      <w:r w:rsidR="00646CE0">
        <w:t xml:space="preserve"> </w:t>
      </w:r>
      <w:r w:rsidR="003F6175" w:rsidRPr="00E9195A">
        <w:t>apresenta, pois a cada atualização da página inicial,</w:t>
      </w:r>
      <w:r w:rsidR="00646CE0">
        <w:t xml:space="preserve"> </w:t>
      </w:r>
      <w:r w:rsidR="003F6175" w:rsidRPr="00E9195A">
        <w:t xml:space="preserve">a foto de um predador condenado com a ajuda da PJFI é carregada. Os arquivos contendo as conversações de todos os predadores condenados encontram-se também disponíveis publicamente. </w:t>
      </w:r>
    </w:p>
    <w:p w:rsidR="003F6175" w:rsidRPr="00E9195A" w:rsidRDefault="003F6175" w:rsidP="003F6175">
      <w:pPr>
        <w:spacing w:line="360" w:lineRule="auto"/>
        <w:jc w:val="both"/>
      </w:pPr>
      <w:r w:rsidRPr="00E9195A">
        <w:rPr>
          <w:noProof/>
        </w:rPr>
        <w:drawing>
          <wp:anchor distT="0" distB="0" distL="114300" distR="114300" simplePos="0" relativeHeight="251929600" behindDoc="1" locked="0" layoutInCell="1" allowOverlap="1">
            <wp:simplePos x="0" y="0"/>
            <wp:positionH relativeFrom="column">
              <wp:posOffset>211455</wp:posOffset>
            </wp:positionH>
            <wp:positionV relativeFrom="paragraph">
              <wp:posOffset>374015</wp:posOffset>
            </wp:positionV>
            <wp:extent cx="4798695" cy="3257550"/>
            <wp:effectExtent l="19050" t="19050" r="20955" b="19050"/>
            <wp:wrapSquare wrapText="bothSides"/>
            <wp:docPr id="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7" cstate="print"/>
                    <a:srcRect/>
                    <a:stretch>
                      <a:fillRect/>
                    </a:stretch>
                  </pic:blipFill>
                  <pic:spPr bwMode="auto">
                    <a:xfrm>
                      <a:off x="0" y="0"/>
                      <a:ext cx="4798695" cy="3257550"/>
                    </a:xfrm>
                    <a:prstGeom prst="rect">
                      <a:avLst/>
                    </a:prstGeom>
                    <a:noFill/>
                    <a:ln w="9525">
                      <a:solidFill>
                        <a:srgbClr val="000000"/>
                      </a:solidFill>
                      <a:miter lim="800000"/>
                      <a:headEnd/>
                      <a:tailEnd/>
                    </a:ln>
                  </pic:spPr>
                </pic:pic>
              </a:graphicData>
            </a:graphic>
          </wp:anchor>
        </w:drawing>
      </w:r>
      <w:r w:rsidRPr="00E9195A">
        <w:t xml:space="preserve">      Fonte: PJ</w:t>
      </w:r>
    </w:p>
    <w:p w:rsidR="003F6175" w:rsidRPr="00E9195A" w:rsidRDefault="003F6175" w:rsidP="003F6175">
      <w:pPr>
        <w:spacing w:line="360" w:lineRule="auto"/>
        <w:jc w:val="both"/>
      </w:pPr>
    </w:p>
    <w:p w:rsidR="003F6175" w:rsidRPr="00E9195A" w:rsidRDefault="00645FF6" w:rsidP="003F6175">
      <w:pPr>
        <w:spacing w:line="360" w:lineRule="auto"/>
        <w:jc w:val="both"/>
      </w:pPr>
      <w:r w:rsidRPr="00E9195A">
        <w:rPr>
          <w:noProof/>
        </w:rPr>
        <w:lastRenderedPageBreak/>
        <w:drawing>
          <wp:anchor distT="0" distB="0" distL="114300" distR="114300" simplePos="0" relativeHeight="251930624" behindDoc="0" locked="0" layoutInCell="1" allowOverlap="1">
            <wp:simplePos x="0" y="0"/>
            <wp:positionH relativeFrom="column">
              <wp:posOffset>38100</wp:posOffset>
            </wp:positionH>
            <wp:positionV relativeFrom="paragraph">
              <wp:posOffset>1602740</wp:posOffset>
            </wp:positionV>
            <wp:extent cx="5229225" cy="2705100"/>
            <wp:effectExtent l="19050" t="19050" r="28575" b="1905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9225" cy="2705100"/>
                    </a:xfrm>
                    <a:prstGeom prst="rect">
                      <a:avLst/>
                    </a:prstGeom>
                    <a:ln>
                      <a:solidFill>
                        <a:schemeClr val="tx1"/>
                      </a:solidFill>
                    </a:ln>
                  </pic:spPr>
                </pic:pic>
              </a:graphicData>
            </a:graphic>
          </wp:anchor>
        </w:drawing>
      </w:r>
      <w:r w:rsidR="00C53B81">
        <w:rPr>
          <w:noProof/>
        </w:rPr>
        <w:pict>
          <v:shape id="Text Box 247" o:spid="_x0000_s1031" type="#_x0000_t202" style="position:absolute;left:0;text-align:left;margin-left:2.35pt;margin-top:103.9pt;width:413.5pt;height:19.65pt;z-index:251932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" stroked="f">
            <v:textbox inset="0,0,0,0">
              <w:txbxContent>
                <w:p w:rsidR="002955ED" w:rsidRPr="00517F0D" w:rsidRDefault="002955ED" w:rsidP="003F6175">
                  <w:pPr>
                    <w:pStyle w:val="Legenda"/>
                    <w:jc w:val="center"/>
                    <w:rPr>
                      <w:b/>
                      <w:i w:val="0"/>
                      <w:noProof/>
                    </w:rPr>
                  </w:pPr>
                  <w:bookmarkStart w:id="132" w:name="_Toc434332802"/>
                  <w:bookmarkStart w:id="133" w:name="_Toc438452518"/>
                  <w:r w:rsidRPr="00517F0D">
                    <w:rPr>
                      <w:b/>
                      <w:i w:val="0"/>
                    </w:rPr>
                    <w:t xml:space="preserve">Figura </w:t>
                  </w:r>
                  <w:r w:rsidR="00C53B81">
                    <w:rPr>
                      <w:b/>
                      <w:i w:val="0"/>
                    </w:rPr>
                    <w:fldChar w:fldCharType="begin"/>
                  </w:r>
                  <w:r>
                    <w:rPr>
                      <w:b/>
                      <w:i w:val="0"/>
                    </w:rPr>
                    <w:instrText xml:space="preserve"> SEQ Figura \* ARABIC </w:instrText>
                  </w:r>
                  <w:r w:rsidR="00C53B81">
                    <w:rPr>
                      <w:b/>
                      <w:i w:val="0"/>
                    </w:rPr>
                    <w:fldChar w:fldCharType="separate"/>
                  </w:r>
                  <w:r w:rsidR="00206D42">
                    <w:rPr>
                      <w:b/>
                      <w:i w:val="0"/>
                      <w:noProof/>
                    </w:rPr>
                    <w:t>5</w:t>
                  </w:r>
                  <w:r w:rsidR="00C53B81">
                    <w:rPr>
                      <w:b/>
                      <w:i w:val="0"/>
                    </w:rPr>
                    <w:fldChar w:fldCharType="end"/>
                  </w:r>
                  <w:r w:rsidRPr="00517F0D">
                    <w:rPr>
                      <w:b/>
                      <w:i w:val="0"/>
                    </w:rPr>
                    <w:t xml:space="preserve"> - Trecho de </w:t>
                  </w:r>
                  <w:r w:rsidRPr="00ED7C00">
                    <w:rPr>
                      <w:b/>
                      <w:i w:val="0"/>
                    </w:rPr>
                    <w:t>chat</w:t>
                  </w:r>
                  <w:r w:rsidRPr="00517F0D">
                    <w:rPr>
                      <w:b/>
                      <w:i w:val="0"/>
                    </w:rPr>
                    <w:t xml:space="preserve"> extraído do PJ</w:t>
                  </w:r>
                  <w:bookmarkEnd w:id="132"/>
                  <w:bookmarkEnd w:id="133"/>
                </w:p>
              </w:txbxContent>
            </v:textbox>
            <w10:wrap type="square"/>
          </v:shape>
        </w:pict>
      </w:r>
      <w:r w:rsidR="003F6175" w:rsidRPr="00E9195A">
        <w:tab/>
        <w:t xml:space="preserve">A Figura 5 apresenta um trecho de uma conversa retirada de um arquivo disponibilizado no PJ. O voluntário se passa por uma garota de </w:t>
      </w:r>
      <w:r w:rsidR="0087580A" w:rsidRPr="00E9195A">
        <w:t>13</w:t>
      </w:r>
      <w:r w:rsidR="003F6175" w:rsidRPr="00E9195A">
        <w:t xml:space="preserve"> anos de idade com </w:t>
      </w:r>
      <w:r w:rsidR="003F6175" w:rsidRPr="00E9195A">
        <w:rPr>
          <w:i/>
        </w:rPr>
        <w:t>nickname</w:t>
      </w:r>
      <w:r w:rsidR="003F6175" w:rsidRPr="00E9195A">
        <w:t xml:space="preserve"> sadlilgrrl e o predador condenado com a ajuda do PJ tem o </w:t>
      </w:r>
      <w:r w:rsidR="003F6175" w:rsidRPr="00E9195A">
        <w:rPr>
          <w:i/>
        </w:rPr>
        <w:t>nickname</w:t>
      </w:r>
      <w:r w:rsidR="003F6175" w:rsidRPr="00E9195A">
        <w:t xml:space="preserve"> fleet_captain_jaime_wolfe</w:t>
      </w:r>
      <w:r w:rsidR="003F6175" w:rsidRPr="00E9195A">
        <w:rPr>
          <w:i/>
        </w:rPr>
        <w:t xml:space="preserve">. </w:t>
      </w:r>
      <w:r w:rsidR="003F6175" w:rsidRPr="00E9195A">
        <w:t>Entre parênteses e em letras azuis estão comentários adicionados pelo pessoal do PJ.</w:t>
      </w:r>
    </w:p>
    <w:p w:rsidR="003F6175" w:rsidRPr="00E9195A" w:rsidRDefault="00666F02" w:rsidP="003F6175">
      <w:pPr>
        <w:pStyle w:val="Legenda"/>
        <w:spacing w:line="360" w:lineRule="auto"/>
        <w:rPr>
          <w:i w:val="0"/>
        </w:rPr>
      </w:pPr>
      <w:r>
        <w:rPr>
          <w:i w:val="0"/>
        </w:rPr>
        <w:t xml:space="preserve">   </w:t>
      </w:r>
      <w:r w:rsidR="003F6175" w:rsidRPr="00E9195A">
        <w:rPr>
          <w:i w:val="0"/>
        </w:rPr>
        <w:t>Fonte: PJ</w:t>
      </w:r>
    </w:p>
    <w:p w:rsidR="00FA21BC" w:rsidRPr="00E9195A" w:rsidRDefault="00FA21BC" w:rsidP="00425FD7">
      <w:pPr>
        <w:pStyle w:val="Ttulo2"/>
        <w:numPr>
          <w:ilvl w:val="1"/>
          <w:numId w:val="5"/>
        </w:numPr>
        <w:spacing w:after="120" w:line="360" w:lineRule="auto"/>
      </w:pPr>
      <w:bookmarkStart w:id="134" w:name="_Toc438452451"/>
      <w:r w:rsidRPr="00E9195A">
        <w:t>Inteligência Artificial – (IA)</w:t>
      </w:r>
      <w:bookmarkEnd w:id="125"/>
      <w:bookmarkEnd w:id="126"/>
      <w:bookmarkEnd w:id="134"/>
    </w:p>
    <w:p w:rsidR="00FA21BC" w:rsidRPr="00E9195A" w:rsidRDefault="00FA21BC" w:rsidP="00FA21BC">
      <w:pPr>
        <w:spacing w:line="360" w:lineRule="auto"/>
        <w:ind w:firstLine="709"/>
        <w:jc w:val="both"/>
      </w:pPr>
      <w:r w:rsidRPr="00E9195A">
        <w:t>Os dicionários da língua portuguesa definem o termo inteligência como sendo a faculdade de aprender, compreender e adaptar-se</w:t>
      </w:r>
      <w:r w:rsidR="00E542D4" w:rsidRPr="00E9195A">
        <w:t>,</w:t>
      </w:r>
      <w:r w:rsidRPr="00E9195A">
        <w:t xml:space="preserve"> descartando outras definições de cunho teológico, sociológico e filosófico. É difícil uma definição estanque que esgote todo o significado do termo. </w:t>
      </w:r>
    </w:p>
    <w:p w:rsidR="00FA21BC" w:rsidRPr="00E9195A" w:rsidRDefault="00FA21BC" w:rsidP="00FA21BC">
      <w:pPr>
        <w:spacing w:line="360" w:lineRule="auto"/>
        <w:ind w:firstLine="709"/>
        <w:jc w:val="both"/>
      </w:pPr>
      <w:r w:rsidRPr="00E9195A">
        <w:t>De acordo com Do Lago Pereira (2008), não há consenso sobre o significado de inteligência e, dessa forma, definir precisamente inteligência artificial é uma tarefa, se não impossível, pelo menos extremamente difícil.</w:t>
      </w:r>
    </w:p>
    <w:p w:rsidR="00FA21BC" w:rsidRPr="00E9195A" w:rsidRDefault="00FA21BC" w:rsidP="00FA21BC">
      <w:pPr>
        <w:spacing w:line="360" w:lineRule="auto"/>
        <w:ind w:firstLine="709"/>
        <w:jc w:val="both"/>
      </w:pPr>
      <w:r w:rsidRPr="00E9195A">
        <w:t xml:space="preserve">Abandonando uma definição precisa, uniforme e final, Allan Turing em 1950 criou um teste com o qual, por meio de um terminal, um ser humano deveria interrogar “alguém” num local remoto </w:t>
      </w:r>
      <w:r w:rsidR="005E4F52" w:rsidRPr="00E9195A">
        <w:t xml:space="preserve">similarmente ao que ocorre quando se está em bate-papo na </w:t>
      </w:r>
      <w:r w:rsidR="00333715" w:rsidRPr="00E9195A">
        <w:t>I</w:t>
      </w:r>
      <w:r w:rsidRPr="00E9195A">
        <w:t>nternet e, se após um determinado tempo, o ser humano não fosse capaz de perceber que esse “alguém” era uma máquina, a hipótese da existência de inteligência</w:t>
      </w:r>
      <w:r w:rsidR="00D459E9" w:rsidRPr="00E9195A">
        <w:t xml:space="preserve"> artificial estaria confirmada.</w:t>
      </w:r>
    </w:p>
    <w:p w:rsidR="007169FD" w:rsidRPr="00E9195A" w:rsidRDefault="00FA21BC" w:rsidP="00685681">
      <w:pPr>
        <w:spacing w:line="360" w:lineRule="auto"/>
        <w:ind w:firstLine="709"/>
        <w:jc w:val="both"/>
      </w:pPr>
      <w:r w:rsidRPr="00E9195A">
        <w:lastRenderedPageBreak/>
        <w:t>Passar pelo teste de Turing é extremamente difícil, pois envolve processamento de linguagem de máquina, representação de conhecimento, raciocínio automatizado e aprendizado de máquina. No entanto, apesar da extrema complexidade exigida para passar no teste de Turing, em junho de 2014, durante um teste realizado na Universidade de Reading, um programa de compu</w:t>
      </w:r>
      <w:r w:rsidR="0080680F" w:rsidRPr="00E9195A">
        <w:t>tador</w:t>
      </w:r>
      <w:r w:rsidR="00E40FBC" w:rsidRPr="00E9195A">
        <w:t xml:space="preserve"> do tipo </w:t>
      </w:r>
      <w:r w:rsidR="00EB6CFF" w:rsidRPr="00E9195A">
        <w:rPr>
          <w:i/>
        </w:rPr>
        <w:t>chat</w:t>
      </w:r>
      <w:r w:rsidR="00B55AC6" w:rsidRPr="00E9195A">
        <w:rPr>
          <w:i/>
        </w:rPr>
        <w:t>terb</w:t>
      </w:r>
      <w:r w:rsidR="009732C6" w:rsidRPr="00E9195A">
        <w:rPr>
          <w:i/>
        </w:rPr>
        <w:t>ot</w:t>
      </w:r>
      <w:r w:rsidR="009732C6" w:rsidRPr="00E9195A">
        <w:rPr>
          <w:rStyle w:val="Refdenotaderodap"/>
        </w:rPr>
        <w:footnoteReference w:id="2"/>
      </w:r>
      <w:r w:rsidR="00431C72" w:rsidRPr="00E9195A">
        <w:t xml:space="preserve"> nomeado Eugene Goostman conseguiu passar</w:t>
      </w:r>
      <w:r w:rsidR="0080680F" w:rsidRPr="00E9195A">
        <w:t xml:space="preserve"> no referido teste.</w:t>
      </w:r>
    </w:p>
    <w:p w:rsidR="00685681" w:rsidRPr="00E9195A" w:rsidRDefault="00EF379D" w:rsidP="00685681">
      <w:pPr>
        <w:spacing w:line="360" w:lineRule="auto"/>
        <w:ind w:firstLine="709"/>
        <w:jc w:val="both"/>
      </w:pPr>
      <w:r w:rsidRPr="00E9195A">
        <w:t>Existem duas abordagens diferentes sobre IA</w:t>
      </w:r>
      <w:r w:rsidR="00A0795B" w:rsidRPr="00E9195A">
        <w:t xml:space="preserve"> – IA forte e IA fraca. </w:t>
      </w:r>
      <w:r w:rsidR="00CE3E0F" w:rsidRPr="00E9195A">
        <w:t xml:space="preserve"> Conforme Souza (2014) a IA</w:t>
      </w:r>
      <w:r w:rsidR="00C86D93" w:rsidRPr="00E9195A">
        <w:t xml:space="preserve"> forte baseia-se </w:t>
      </w:r>
      <w:r w:rsidR="00CF2687" w:rsidRPr="00E9195A">
        <w:t>na capacidade do computador em resolver problemas por meio do raciocínio e da lógica e a IA fraca</w:t>
      </w:r>
      <w:r w:rsidR="00D31A73">
        <w:t xml:space="preserve"> </w:t>
      </w:r>
      <w:r w:rsidR="00C86D93" w:rsidRPr="00E9195A">
        <w:t>baseia-se</w:t>
      </w:r>
      <w:r w:rsidR="00CF2687" w:rsidRPr="00E9195A">
        <w:t xml:space="preserve"> na solução de problemas não determinísticos, estando entre o processamento e reconh</w:t>
      </w:r>
      <w:r w:rsidR="00DC0897" w:rsidRPr="00E9195A">
        <w:t>ecimento com uma linguagem natura</w:t>
      </w:r>
      <w:r w:rsidR="00CF2687" w:rsidRPr="00E9195A">
        <w:t>l.</w:t>
      </w:r>
    </w:p>
    <w:p w:rsidR="004618E3" w:rsidRPr="00E9195A" w:rsidRDefault="004618E3" w:rsidP="004618E3">
      <w:pPr>
        <w:pStyle w:val="Ttulo3"/>
      </w:pPr>
      <w:bookmarkStart w:id="135" w:name="_Toc423125649"/>
      <w:bookmarkStart w:id="136" w:name="_Toc434928991"/>
      <w:bookmarkStart w:id="137" w:name="_Toc438452452"/>
      <w:r w:rsidRPr="00E9195A">
        <w:t>2.4.1-</w:t>
      </w:r>
      <w:r w:rsidRPr="00E9195A">
        <w:tab/>
        <w:t>Aprendizado de Máquina (AM)</w:t>
      </w:r>
      <w:bookmarkEnd w:id="135"/>
      <w:bookmarkEnd w:id="136"/>
      <w:bookmarkEnd w:id="137"/>
    </w:p>
    <w:p w:rsidR="004618E3" w:rsidRPr="00E9195A" w:rsidRDefault="004618E3" w:rsidP="004618E3">
      <w:pPr>
        <w:spacing w:line="360" w:lineRule="auto"/>
        <w:ind w:firstLine="709"/>
        <w:jc w:val="both"/>
      </w:pPr>
      <w:r w:rsidRPr="00E9195A">
        <w:t>Conforme Monard (2003), aprendizado de máquina é uma área de IA cujo objetivo é o desenvolvimento de técnicas computacionais sobre o aprendizado bem como a construção de sistemas capazes de adquirir conhecimento de forma automática.</w:t>
      </w:r>
    </w:p>
    <w:p w:rsidR="004618E3" w:rsidRPr="00E9195A" w:rsidRDefault="004618E3" w:rsidP="004618E3">
      <w:pPr>
        <w:spacing w:line="360" w:lineRule="auto"/>
        <w:ind w:firstLine="709"/>
        <w:jc w:val="both"/>
      </w:pPr>
      <w:r w:rsidRPr="00E9195A">
        <w:t>De acordo com Carbonell (1983), em uma tradução aberta, aprendizado de máquina refere-se ao estudo e modelagem computacional de p</w:t>
      </w:r>
      <w:r w:rsidR="008C32FC" w:rsidRPr="00E9195A">
        <w:t>rocessos de aprendizado em sua</w:t>
      </w:r>
      <w:r w:rsidRPr="00E9195A">
        <w:t>s múltiplas manifestações. As referidas manifestações pod</w:t>
      </w:r>
      <w:r w:rsidR="005C0086" w:rsidRPr="00E9195A">
        <w:t xml:space="preserve">em ser visualizadas na </w:t>
      </w:r>
      <w:r w:rsidR="006B24C8" w:rsidRPr="00E9195A">
        <w:t>Figura</w:t>
      </w:r>
      <w:r w:rsidR="005C0086" w:rsidRPr="00E9195A">
        <w:t xml:space="preserve"> 6</w:t>
      </w:r>
      <w:r w:rsidRPr="00E9195A">
        <w:t>.</w:t>
      </w:r>
    </w:p>
    <w:p w:rsidR="004618E3" w:rsidRPr="00E9195A" w:rsidRDefault="004618E3" w:rsidP="004618E3">
      <w:pPr>
        <w:spacing w:line="360" w:lineRule="auto"/>
        <w:ind w:firstLine="709"/>
        <w:jc w:val="both"/>
      </w:pPr>
    </w:p>
    <w:p w:rsidR="004618E3" w:rsidRPr="00E9195A" w:rsidRDefault="004618E3" w:rsidP="004618E3">
      <w:pPr>
        <w:spacing w:line="360" w:lineRule="auto"/>
        <w:ind w:firstLine="709"/>
        <w:jc w:val="both"/>
      </w:pPr>
    </w:p>
    <w:p w:rsidR="004618E3" w:rsidRPr="00E9195A" w:rsidRDefault="004618E3" w:rsidP="004618E3">
      <w:pPr>
        <w:spacing w:line="360" w:lineRule="auto"/>
        <w:ind w:firstLine="709"/>
        <w:jc w:val="both"/>
      </w:pPr>
    </w:p>
    <w:p w:rsidR="004618E3" w:rsidRPr="00E9195A" w:rsidRDefault="004618E3" w:rsidP="004618E3">
      <w:pPr>
        <w:spacing w:line="360" w:lineRule="auto"/>
        <w:ind w:firstLine="709"/>
        <w:jc w:val="both"/>
      </w:pPr>
    </w:p>
    <w:p w:rsidR="004618E3" w:rsidRPr="00E9195A" w:rsidRDefault="004618E3" w:rsidP="004618E3">
      <w:pPr>
        <w:spacing w:line="360" w:lineRule="auto"/>
        <w:ind w:firstLine="709"/>
        <w:jc w:val="both"/>
      </w:pPr>
    </w:p>
    <w:p w:rsidR="004618E3" w:rsidRPr="00E9195A" w:rsidRDefault="004618E3" w:rsidP="004618E3">
      <w:pPr>
        <w:spacing w:line="360" w:lineRule="auto"/>
        <w:ind w:firstLine="709"/>
        <w:jc w:val="both"/>
      </w:pPr>
    </w:p>
    <w:p w:rsidR="004618E3" w:rsidRPr="00E9195A" w:rsidRDefault="004618E3" w:rsidP="004618E3">
      <w:pPr>
        <w:spacing w:line="360" w:lineRule="auto"/>
        <w:ind w:firstLine="709"/>
        <w:jc w:val="both"/>
      </w:pPr>
    </w:p>
    <w:p w:rsidR="004618E3" w:rsidRPr="00E9195A" w:rsidRDefault="004618E3" w:rsidP="004618E3">
      <w:pPr>
        <w:spacing w:line="360" w:lineRule="auto"/>
        <w:ind w:firstLine="709"/>
        <w:jc w:val="both"/>
      </w:pPr>
    </w:p>
    <w:p w:rsidR="004618E3" w:rsidRPr="00E9195A" w:rsidRDefault="004618E3" w:rsidP="004618E3">
      <w:pPr>
        <w:spacing w:line="360" w:lineRule="auto"/>
        <w:ind w:firstLine="709"/>
        <w:jc w:val="both"/>
      </w:pPr>
    </w:p>
    <w:p w:rsidR="004618E3" w:rsidRPr="00E9195A" w:rsidRDefault="00FD3DF5" w:rsidP="00FD3DF5">
      <w:pPr>
        <w:spacing w:after="240" w:line="360" w:lineRule="auto"/>
        <w:jc w:val="both"/>
      </w:pPr>
      <w:r w:rsidRPr="00E9195A">
        <w:rPr>
          <w:noProof/>
        </w:rPr>
        <w:lastRenderedPageBreak/>
        <w:drawing>
          <wp:anchor distT="0" distB="0" distL="114300" distR="114300" simplePos="0" relativeHeight="251777024" behindDoc="1" locked="0" layoutInCell="1" allowOverlap="1">
            <wp:simplePos x="0" y="0"/>
            <wp:positionH relativeFrom="column">
              <wp:posOffset>190500</wp:posOffset>
            </wp:positionH>
            <wp:positionV relativeFrom="paragraph">
              <wp:posOffset>440690</wp:posOffset>
            </wp:positionV>
            <wp:extent cx="5029200" cy="3002915"/>
            <wp:effectExtent l="19050" t="19050" r="19050" b="26035"/>
            <wp:wrapTight wrapText="bothSides">
              <wp:wrapPolygon edited="0">
                <wp:start x="-82" y="-137"/>
                <wp:lineTo x="-82" y="21650"/>
                <wp:lineTo x="21600" y="21650"/>
                <wp:lineTo x="21600" y="-137"/>
                <wp:lineTo x="-82" y="-137"/>
              </wp:wrapPolygon>
            </wp:wrapTight>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9" cstate="print"/>
                    <a:srcRect/>
                    <a:stretch>
                      <a:fillRect/>
                    </a:stretch>
                  </pic:blipFill>
                  <pic:spPr bwMode="auto">
                    <a:xfrm>
                      <a:off x="0" y="0"/>
                      <a:ext cx="5029200" cy="3002915"/>
                    </a:xfrm>
                    <a:prstGeom prst="rect">
                      <a:avLst/>
                    </a:prstGeom>
                    <a:noFill/>
                    <a:ln w="9525">
                      <a:solidFill>
                        <a:srgbClr val="000000"/>
                      </a:solidFill>
                      <a:miter lim="800000"/>
                      <a:headEnd/>
                      <a:tailEnd/>
                    </a:ln>
                  </pic:spPr>
                </pic:pic>
              </a:graphicData>
            </a:graphic>
          </wp:anchor>
        </w:drawing>
      </w:r>
      <w:r w:rsidR="00C53B81">
        <w:rPr>
          <w:noProof/>
        </w:rPr>
        <w:pict>
          <v:shape id="Text Box 254" o:spid="_x0000_s1032" type="#_x0000_t202" style="position:absolute;left:0;text-align:left;margin-left:15pt;margin-top:6.75pt;width:391.5pt;height:21pt;z-index:251778048;visibility:visible;mso-position-horizontal-relative:text;mso-position-vertical-relative:text" wrapcoords="-41 0 -41 20829 21600 20829 21600 0 -4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" stroked="f">
            <v:textbox inset="0,0,0,0">
              <w:txbxContent>
                <w:p w:rsidR="002955ED" w:rsidRPr="003D6314" w:rsidRDefault="002955ED" w:rsidP="004618E3">
                  <w:pPr>
                    <w:pStyle w:val="Legenda"/>
                    <w:jc w:val="center"/>
                    <w:rPr>
                      <w:rFonts w:cs="Times New Roman"/>
                      <w:b/>
                      <w:i w:val="0"/>
                      <w:noProof/>
                    </w:rPr>
                  </w:pPr>
                  <w:bookmarkStart w:id="138" w:name="_Toc434332809"/>
                  <w:bookmarkStart w:id="139" w:name="_Toc438452519"/>
                  <w:r w:rsidRPr="003D6314">
                    <w:rPr>
                      <w:b/>
                      <w:i w:val="0"/>
                    </w:rPr>
                    <w:t xml:space="preserve">Figura </w:t>
                  </w:r>
                  <w:r w:rsidR="00C53B81" w:rsidRPr="003D6314">
                    <w:rPr>
                      <w:b/>
                      <w:i w:val="0"/>
                    </w:rPr>
                    <w:fldChar w:fldCharType="begin"/>
                  </w:r>
                  <w:r w:rsidRPr="003D6314">
                    <w:rPr>
                      <w:b/>
                      <w:i w:val="0"/>
                    </w:rPr>
                    <w:instrText xml:space="preserve"> SEQ Figura \* ARABIC </w:instrText>
                  </w:r>
                  <w:r w:rsidR="00C53B81" w:rsidRPr="003D6314">
                    <w:rPr>
                      <w:b/>
                      <w:i w:val="0"/>
                    </w:rPr>
                    <w:fldChar w:fldCharType="separate"/>
                  </w:r>
                  <w:r w:rsidR="00206D42">
                    <w:rPr>
                      <w:b/>
                      <w:i w:val="0"/>
                      <w:noProof/>
                    </w:rPr>
                    <w:t>6</w:t>
                  </w:r>
                  <w:r w:rsidR="00C53B81" w:rsidRPr="003D6314">
                    <w:rPr>
                      <w:b/>
                      <w:i w:val="0"/>
                    </w:rPr>
                    <w:fldChar w:fldCharType="end"/>
                  </w:r>
                  <w:r w:rsidRPr="003D6314">
                    <w:rPr>
                      <w:b/>
                      <w:i w:val="0"/>
                    </w:rPr>
                    <w:t xml:space="preserve"> – Aplicações de Aprendizado de Máquina</w:t>
                  </w:r>
                  <w:bookmarkEnd w:id="138"/>
                  <w:bookmarkEnd w:id="139"/>
                </w:p>
              </w:txbxContent>
            </v:textbox>
            <w10:wrap type="tight"/>
          </v:shape>
        </w:pict>
      </w:r>
      <w:r w:rsidR="00E4734A" w:rsidRPr="00E9195A">
        <w:t xml:space="preserve"> </w:t>
      </w:r>
      <w:r w:rsidR="006E3071">
        <w:t xml:space="preserve">     </w:t>
      </w:r>
      <w:r w:rsidR="00E4734A" w:rsidRPr="00E9195A">
        <w:t>F</w:t>
      </w:r>
      <w:r w:rsidR="004618E3" w:rsidRPr="00E9195A">
        <w:t>onte: Adaptada de Kapitanova (2012)</w:t>
      </w:r>
    </w:p>
    <w:p w:rsidR="004618E3" w:rsidRPr="00E9195A" w:rsidRDefault="004618E3" w:rsidP="004618E3">
      <w:pPr>
        <w:spacing w:line="360" w:lineRule="auto"/>
        <w:ind w:firstLine="709"/>
        <w:jc w:val="both"/>
      </w:pPr>
      <w:r w:rsidRPr="00E9195A">
        <w:t>Outra definição em tradução aberta e de acordo com Kapitanova (2013) refere-se ao aprendizado de máquina como o projeto e desenvolvimento de algoritmos que permitam sistemas a usarem dados empíricos, experiência e treinamento para desenvolverem-se e adaptarem-se às mudanças que ocorrem no meio ambiente.</w:t>
      </w:r>
    </w:p>
    <w:p w:rsidR="00940036" w:rsidRPr="00E9195A" w:rsidRDefault="00C075C3" w:rsidP="00C075C3">
      <w:pPr>
        <w:pStyle w:val="Ttulo3"/>
      </w:pPr>
      <w:bookmarkStart w:id="140" w:name="_Toc434928992"/>
      <w:bookmarkStart w:id="141" w:name="_Toc438452453"/>
      <w:r w:rsidRPr="00E9195A">
        <w:t>2.4.2-</w:t>
      </w:r>
      <w:r w:rsidRPr="00E9195A">
        <w:tab/>
      </w:r>
      <w:r w:rsidR="00940036" w:rsidRPr="00E9195A">
        <w:t>Técnicas</w:t>
      </w:r>
      <w:bookmarkEnd w:id="127"/>
      <w:bookmarkEnd w:id="140"/>
      <w:bookmarkEnd w:id="141"/>
    </w:p>
    <w:p w:rsidR="00940036" w:rsidRPr="00E9195A" w:rsidRDefault="00940036" w:rsidP="00940036">
      <w:pPr>
        <w:spacing w:line="360" w:lineRule="auto"/>
        <w:ind w:firstLine="709"/>
        <w:jc w:val="both"/>
      </w:pPr>
      <w:r w:rsidRPr="00E9195A">
        <w:t xml:space="preserve">Aprendizado de máquina propõe métodos ou técnicas que auxiliam a criação de sistemas onde existe a necessidade de automatização de tarefas que em geral levam muito tempo para responder ou quando não é possível criar um modelo matemático para resolver um determinado problema. </w:t>
      </w:r>
    </w:p>
    <w:p w:rsidR="00940036" w:rsidRPr="00E9195A" w:rsidRDefault="00BA486B" w:rsidP="00940036">
      <w:pPr>
        <w:spacing w:after="240" w:line="360" w:lineRule="auto"/>
        <w:ind w:firstLine="709"/>
        <w:jc w:val="both"/>
        <w:rPr>
          <w:b/>
          <w:bCs/>
          <w:caps/>
        </w:rPr>
      </w:pPr>
      <w:r w:rsidRPr="00E9195A">
        <w:t xml:space="preserve">Existem </w:t>
      </w:r>
      <w:r w:rsidR="00D6111B" w:rsidRPr="00E9195A">
        <w:t>diversas</w:t>
      </w:r>
      <w:r w:rsidR="00940036" w:rsidRPr="00E9195A">
        <w:t xml:space="preserve"> técnicas de </w:t>
      </w:r>
      <w:r w:rsidR="00127F2B" w:rsidRPr="00E9195A">
        <w:t>AM</w:t>
      </w:r>
      <w:r w:rsidR="00ED2E88" w:rsidRPr="00E9195A">
        <w:t xml:space="preserve"> e o que</w:t>
      </w:r>
      <w:r w:rsidR="006E3071">
        <w:t xml:space="preserve"> </w:t>
      </w:r>
      <w:r w:rsidR="00ED2E88" w:rsidRPr="00E9195A">
        <w:t>determina</w:t>
      </w:r>
      <w:r w:rsidR="00940036" w:rsidRPr="00E9195A">
        <w:t xml:space="preserve"> qual técnica é aplicável a qual problema depende de vá</w:t>
      </w:r>
      <w:r w:rsidR="00236BCC" w:rsidRPr="00E9195A">
        <w:t>rios fatores, porém o fator</w:t>
      </w:r>
      <w:r w:rsidR="00940036" w:rsidRPr="00E9195A">
        <w:t xml:space="preserve"> preponderante é o tempo.</w:t>
      </w:r>
    </w:p>
    <w:p w:rsidR="00940036" w:rsidRPr="00E9195A" w:rsidRDefault="00940036" w:rsidP="00425FD7">
      <w:pPr>
        <w:pStyle w:val="PargrafodaLista"/>
        <w:numPr>
          <w:ilvl w:val="0"/>
          <w:numId w:val="3"/>
        </w:numPr>
        <w:suppressAutoHyphens/>
        <w:spacing w:after="120" w:line="360" w:lineRule="auto"/>
        <w:contextualSpacing w:val="0"/>
        <w:outlineLvl w:val="2"/>
        <w:rPr>
          <w:b/>
          <w:vanish/>
          <w:color w:val="00000A"/>
          <w:kern w:val="1"/>
        </w:rPr>
      </w:pPr>
      <w:bookmarkStart w:id="142" w:name="_Toc421439824"/>
      <w:bookmarkStart w:id="143" w:name="_Toc421440148"/>
      <w:bookmarkStart w:id="144" w:name="_Toc421441254"/>
      <w:bookmarkStart w:id="145" w:name="_Toc421441311"/>
      <w:bookmarkStart w:id="146" w:name="_Toc421441582"/>
      <w:bookmarkStart w:id="147" w:name="_Toc421441774"/>
      <w:bookmarkStart w:id="148" w:name="_Toc421442070"/>
      <w:bookmarkStart w:id="149" w:name="_Toc421641430"/>
      <w:bookmarkStart w:id="150" w:name="_Toc423117292"/>
      <w:bookmarkStart w:id="151" w:name="_Toc423121159"/>
      <w:bookmarkStart w:id="152" w:name="_Toc423125641"/>
      <w:bookmarkStart w:id="153" w:name="_Toc434138696"/>
      <w:bookmarkStart w:id="154" w:name="_Toc434143872"/>
      <w:bookmarkStart w:id="155" w:name="_Toc434190361"/>
      <w:bookmarkStart w:id="156" w:name="_Toc434240597"/>
      <w:bookmarkStart w:id="157" w:name="_Toc434242591"/>
      <w:bookmarkStart w:id="158" w:name="_Toc434260313"/>
      <w:bookmarkStart w:id="159" w:name="_Toc434317941"/>
      <w:bookmarkStart w:id="160" w:name="_Toc434320419"/>
      <w:bookmarkStart w:id="161" w:name="_Toc434325631"/>
      <w:bookmarkStart w:id="162" w:name="_Toc434332879"/>
      <w:bookmarkStart w:id="163" w:name="_Toc434332955"/>
      <w:bookmarkStart w:id="164" w:name="_Toc434351318"/>
      <w:bookmarkStart w:id="165" w:name="_Toc434351816"/>
      <w:bookmarkStart w:id="166" w:name="_Toc434904896"/>
      <w:bookmarkStart w:id="167" w:name="_Toc434928836"/>
      <w:bookmarkStart w:id="168" w:name="_Toc434928911"/>
      <w:bookmarkStart w:id="169" w:name="_Toc434928993"/>
      <w:bookmarkStart w:id="170" w:name="_Toc434933472"/>
      <w:bookmarkStart w:id="171" w:name="_Toc435078595"/>
      <w:bookmarkStart w:id="172" w:name="_Toc435164221"/>
      <w:bookmarkStart w:id="173" w:name="_Toc435312891"/>
      <w:bookmarkStart w:id="174" w:name="_Toc435313962"/>
      <w:bookmarkStart w:id="175" w:name="_Toc435946887"/>
      <w:bookmarkStart w:id="176" w:name="_Toc436012387"/>
      <w:bookmarkStart w:id="177" w:name="_Toc436012616"/>
      <w:bookmarkStart w:id="178" w:name="_Toc436036926"/>
      <w:bookmarkStart w:id="179" w:name="_Toc436462165"/>
      <w:bookmarkStart w:id="180" w:name="_Toc438108504"/>
      <w:bookmarkStart w:id="181" w:name="_Toc438124726"/>
      <w:bookmarkStart w:id="182" w:name="_Toc438452454"/>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940036" w:rsidRPr="00E9195A" w:rsidRDefault="00940036" w:rsidP="00425FD7">
      <w:pPr>
        <w:pStyle w:val="PargrafodaLista"/>
        <w:numPr>
          <w:ilvl w:val="1"/>
          <w:numId w:val="3"/>
        </w:numPr>
        <w:suppressAutoHyphens/>
        <w:spacing w:after="120" w:line="360" w:lineRule="auto"/>
        <w:contextualSpacing w:val="0"/>
        <w:outlineLvl w:val="2"/>
        <w:rPr>
          <w:b/>
          <w:vanish/>
          <w:color w:val="00000A"/>
          <w:kern w:val="1"/>
        </w:rPr>
      </w:pPr>
      <w:bookmarkStart w:id="183" w:name="_Toc421441255"/>
      <w:bookmarkStart w:id="184" w:name="_Toc421441312"/>
      <w:bookmarkStart w:id="185" w:name="_Toc421441583"/>
      <w:bookmarkStart w:id="186" w:name="_Toc421441775"/>
      <w:bookmarkStart w:id="187" w:name="_Toc421442071"/>
      <w:bookmarkStart w:id="188" w:name="_Toc421641431"/>
      <w:bookmarkStart w:id="189" w:name="_Toc423117293"/>
      <w:bookmarkStart w:id="190" w:name="_Toc423121160"/>
      <w:bookmarkStart w:id="191" w:name="_Toc423125642"/>
      <w:bookmarkStart w:id="192" w:name="_Toc434138697"/>
      <w:bookmarkStart w:id="193" w:name="_Toc434143873"/>
      <w:bookmarkStart w:id="194" w:name="_Toc434190362"/>
      <w:bookmarkStart w:id="195" w:name="_Toc434240598"/>
      <w:bookmarkStart w:id="196" w:name="_Toc434242592"/>
      <w:bookmarkStart w:id="197" w:name="_Toc434260314"/>
      <w:bookmarkStart w:id="198" w:name="_Toc434317942"/>
      <w:bookmarkStart w:id="199" w:name="_Toc434320420"/>
      <w:bookmarkStart w:id="200" w:name="_Toc434325632"/>
      <w:bookmarkStart w:id="201" w:name="_Toc434332880"/>
      <w:bookmarkStart w:id="202" w:name="_Toc434332956"/>
      <w:bookmarkStart w:id="203" w:name="_Toc434351319"/>
      <w:bookmarkStart w:id="204" w:name="_Toc434351817"/>
      <w:bookmarkStart w:id="205" w:name="_Toc434904897"/>
      <w:bookmarkStart w:id="206" w:name="_Toc434928837"/>
      <w:bookmarkStart w:id="207" w:name="_Toc434928912"/>
      <w:bookmarkStart w:id="208" w:name="_Toc434928994"/>
      <w:bookmarkStart w:id="209" w:name="_Toc434933473"/>
      <w:bookmarkStart w:id="210" w:name="_Toc435078596"/>
      <w:bookmarkStart w:id="211" w:name="_Toc435164222"/>
      <w:bookmarkStart w:id="212" w:name="_Toc435312892"/>
      <w:bookmarkStart w:id="213" w:name="_Toc435313963"/>
      <w:bookmarkStart w:id="214" w:name="_Toc435946888"/>
      <w:bookmarkStart w:id="215" w:name="_Toc436012388"/>
      <w:bookmarkStart w:id="216" w:name="_Toc436012617"/>
      <w:bookmarkStart w:id="217" w:name="_Toc436036927"/>
      <w:bookmarkStart w:id="218" w:name="_Toc436462166"/>
      <w:bookmarkStart w:id="219" w:name="_Toc438108505"/>
      <w:bookmarkStart w:id="220" w:name="_Toc438124727"/>
      <w:bookmarkStart w:id="221" w:name="_Toc438452455"/>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940036" w:rsidRPr="00E9195A" w:rsidRDefault="00940036" w:rsidP="00425FD7">
      <w:pPr>
        <w:pStyle w:val="PargrafodaLista"/>
        <w:numPr>
          <w:ilvl w:val="1"/>
          <w:numId w:val="3"/>
        </w:numPr>
        <w:suppressAutoHyphens/>
        <w:spacing w:after="120" w:line="360" w:lineRule="auto"/>
        <w:contextualSpacing w:val="0"/>
        <w:outlineLvl w:val="2"/>
        <w:rPr>
          <w:b/>
          <w:vanish/>
          <w:color w:val="00000A"/>
          <w:kern w:val="1"/>
        </w:rPr>
      </w:pPr>
      <w:bookmarkStart w:id="222" w:name="_Toc421441256"/>
      <w:bookmarkStart w:id="223" w:name="_Toc421441313"/>
      <w:bookmarkStart w:id="224" w:name="_Toc421441584"/>
      <w:bookmarkStart w:id="225" w:name="_Toc421441776"/>
      <w:bookmarkStart w:id="226" w:name="_Toc421442072"/>
      <w:bookmarkStart w:id="227" w:name="_Toc421641432"/>
      <w:bookmarkStart w:id="228" w:name="_Toc423117294"/>
      <w:bookmarkStart w:id="229" w:name="_Toc423121161"/>
      <w:bookmarkStart w:id="230" w:name="_Toc423125643"/>
      <w:bookmarkStart w:id="231" w:name="_Toc434138698"/>
      <w:bookmarkStart w:id="232" w:name="_Toc434143874"/>
      <w:bookmarkStart w:id="233" w:name="_Toc434190363"/>
      <w:bookmarkStart w:id="234" w:name="_Toc434240599"/>
      <w:bookmarkStart w:id="235" w:name="_Toc434242593"/>
      <w:bookmarkStart w:id="236" w:name="_Toc434260315"/>
      <w:bookmarkStart w:id="237" w:name="_Toc434317943"/>
      <w:bookmarkStart w:id="238" w:name="_Toc434320421"/>
      <w:bookmarkStart w:id="239" w:name="_Toc434325633"/>
      <w:bookmarkStart w:id="240" w:name="_Toc434332881"/>
      <w:bookmarkStart w:id="241" w:name="_Toc434332957"/>
      <w:bookmarkStart w:id="242" w:name="_Toc434351320"/>
      <w:bookmarkStart w:id="243" w:name="_Toc434351818"/>
      <w:bookmarkStart w:id="244" w:name="_Toc434904898"/>
      <w:bookmarkStart w:id="245" w:name="_Toc434928838"/>
      <w:bookmarkStart w:id="246" w:name="_Toc434928913"/>
      <w:bookmarkStart w:id="247" w:name="_Toc434928995"/>
      <w:bookmarkStart w:id="248" w:name="_Toc434933474"/>
      <w:bookmarkStart w:id="249" w:name="_Toc435078597"/>
      <w:bookmarkStart w:id="250" w:name="_Toc435164223"/>
      <w:bookmarkStart w:id="251" w:name="_Toc435312893"/>
      <w:bookmarkStart w:id="252" w:name="_Toc435313964"/>
      <w:bookmarkStart w:id="253" w:name="_Toc435946889"/>
      <w:bookmarkStart w:id="254" w:name="_Toc436012389"/>
      <w:bookmarkStart w:id="255" w:name="_Toc436012618"/>
      <w:bookmarkStart w:id="256" w:name="_Toc436036928"/>
      <w:bookmarkStart w:id="257" w:name="_Toc436462167"/>
      <w:bookmarkStart w:id="258" w:name="_Toc438108506"/>
      <w:bookmarkStart w:id="259" w:name="_Toc438124728"/>
      <w:bookmarkStart w:id="260" w:name="_Toc438452456"/>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E42B01" w:rsidRPr="00E9195A" w:rsidRDefault="00C075C3" w:rsidP="00C075C3">
      <w:pPr>
        <w:pStyle w:val="Ttulo4"/>
      </w:pPr>
      <w:r w:rsidRPr="00E9195A">
        <w:t xml:space="preserve">2.4.2.1- </w:t>
      </w:r>
      <w:r w:rsidR="006053B8" w:rsidRPr="00E9195A">
        <w:t>Redes Neurais</w:t>
      </w:r>
      <w:bookmarkEnd w:id="128"/>
      <w:r w:rsidR="003826C4" w:rsidRPr="00E9195A">
        <w:t xml:space="preserve"> Artificiais </w:t>
      </w:r>
      <w:r w:rsidR="00E42B01" w:rsidRPr="00E9195A">
        <w:t>–</w:t>
      </w:r>
      <w:r w:rsidR="003826C4" w:rsidRPr="00E9195A">
        <w:t xml:space="preserve"> RNA</w:t>
      </w:r>
    </w:p>
    <w:p w:rsidR="00E42B01" w:rsidRPr="00E9195A" w:rsidRDefault="00E42B01" w:rsidP="006053B8">
      <w:pPr>
        <w:pStyle w:val="Corpodetexto"/>
        <w:spacing w:after="0" w:line="360" w:lineRule="auto"/>
        <w:ind w:firstLine="709"/>
      </w:pPr>
      <w:r w:rsidRPr="00E9195A">
        <w:t>Conforme Thomé (2002)</w:t>
      </w:r>
      <w:r w:rsidR="007278DF" w:rsidRPr="00E9195A">
        <w:t xml:space="preserve"> as</w:t>
      </w:r>
      <w:r w:rsidRPr="00E9195A">
        <w:t xml:space="preserve"> rede</w:t>
      </w:r>
      <w:r w:rsidR="00880661" w:rsidRPr="00E9195A">
        <w:t>s</w:t>
      </w:r>
      <w:r w:rsidRPr="00E9195A">
        <w:t xml:space="preserve"> neurais ou redes neuronais são modelos computacionais que emulam a estrutura e o funcionamento do cérebro humano. Por meio de</w:t>
      </w:r>
      <w:r w:rsidR="00EA5246" w:rsidRPr="00E9195A">
        <w:t xml:space="preserve"> uma rede de </w:t>
      </w:r>
      <w:r w:rsidR="006479A0" w:rsidRPr="00E9195A">
        <w:t>neurônios</w:t>
      </w:r>
      <w:r w:rsidR="00012749">
        <w:t xml:space="preserve"> </w:t>
      </w:r>
      <w:r w:rsidRPr="00E9195A">
        <w:t>artificia</w:t>
      </w:r>
      <w:r w:rsidR="00F1754B" w:rsidRPr="00E9195A">
        <w:t>s</w:t>
      </w:r>
      <w:r w:rsidRPr="00E9195A">
        <w:t xml:space="preserve"> – elementos de processamento muito simples </w:t>
      </w:r>
      <w:r w:rsidRPr="00E9195A">
        <w:lastRenderedPageBreak/>
        <w:t>–</w:t>
      </w:r>
      <w:r w:rsidR="00AE6261">
        <w:t xml:space="preserve"> </w:t>
      </w:r>
      <w:r w:rsidRPr="00E9195A">
        <w:t>altamente interconectada e paralela</w:t>
      </w:r>
      <w:r w:rsidR="00AE6261">
        <w:t xml:space="preserve"> </w:t>
      </w:r>
      <w:r w:rsidR="007278DF" w:rsidRPr="00E9195A">
        <w:t xml:space="preserve">as RNA </w:t>
      </w:r>
      <w:r w:rsidR="00C92704" w:rsidRPr="00E9195A">
        <w:t>são capazes de reconhecer padrões e realizar a aproximação de funções.</w:t>
      </w:r>
    </w:p>
    <w:p w:rsidR="000A3352" w:rsidRPr="00E9195A" w:rsidRDefault="00D6111B" w:rsidP="00EA5246">
      <w:pPr>
        <w:pStyle w:val="Corpodetexto"/>
        <w:spacing w:after="0" w:line="360" w:lineRule="auto"/>
        <w:ind w:firstLine="709"/>
      </w:pPr>
      <w:r w:rsidRPr="00E9195A">
        <w:t>A</w:t>
      </w:r>
      <w:r w:rsidR="00AE6261">
        <w:t xml:space="preserve"> </w:t>
      </w:r>
      <w:r w:rsidR="006B24C8" w:rsidRPr="00E9195A">
        <w:t>Figura</w:t>
      </w:r>
      <w:r w:rsidRPr="00E9195A">
        <w:t xml:space="preserve"> 7 apresenta</w:t>
      </w:r>
      <w:r w:rsidR="00EA5246" w:rsidRPr="00E9195A">
        <w:t xml:space="preserve"> uma comparação entre os neurônios biológicos e artificiais. De forma semelhante ao neurônio biológico, o neurônio artificial recebe estímulos (entradas) que, depois de processadas, geram um impulso (saída).</w:t>
      </w:r>
    </w:p>
    <w:p w:rsidR="00EA5246" w:rsidRPr="00E9195A" w:rsidRDefault="000A3352" w:rsidP="00EA5246">
      <w:pPr>
        <w:pStyle w:val="Corpodetexto"/>
        <w:spacing w:after="0" w:line="360" w:lineRule="auto"/>
        <w:ind w:firstLine="709"/>
      </w:pPr>
      <w:r w:rsidRPr="00E9195A">
        <w:t xml:space="preserve">Os dendritos são os elementos receptores, a entrada do neurônio. O axônio é a linha de transmissão que transporta o sinal de saída do neurônio. As sinapses são a região onde a saída de um neurônio e a entrada de outro </w:t>
      </w:r>
      <w:r w:rsidR="00CE738C" w:rsidRPr="00E9195A">
        <w:t>se conectam</w:t>
      </w:r>
      <w:r w:rsidRPr="00E9195A">
        <w:t>. O corpo celular é a parte do neurônio responsável pelo “processamento” dos sinais de entrada. Quando os valores das entradas atingem um determinado limiar, o neurônio libera um impulso el</w:t>
      </w:r>
      <w:r w:rsidR="00227368" w:rsidRPr="00E9195A">
        <w:t xml:space="preserve">étrico </w:t>
      </w:r>
      <w:r w:rsidRPr="00E9195A">
        <w:t>para o axônio.</w:t>
      </w:r>
    </w:p>
    <w:p w:rsidR="006053B8" w:rsidRPr="00E9195A" w:rsidRDefault="000375DC" w:rsidP="00F66F29">
      <w:pPr>
        <w:pStyle w:val="Corpodetexto"/>
        <w:spacing w:after="0" w:line="360" w:lineRule="auto"/>
        <w:ind w:firstLine="709"/>
      </w:pPr>
      <w:r w:rsidRPr="00E9195A">
        <w:rPr>
          <w:noProof/>
        </w:rPr>
        <w:drawing>
          <wp:anchor distT="0" distB="0" distL="114300" distR="114300" simplePos="0" relativeHeight="251934720" behindDoc="0" locked="0" layoutInCell="1" allowOverlap="1">
            <wp:simplePos x="0" y="0"/>
            <wp:positionH relativeFrom="column">
              <wp:posOffset>-66675</wp:posOffset>
            </wp:positionH>
            <wp:positionV relativeFrom="paragraph">
              <wp:posOffset>1959610</wp:posOffset>
            </wp:positionV>
            <wp:extent cx="5210175" cy="2505075"/>
            <wp:effectExtent l="19050" t="19050" r="28575" b="28575"/>
            <wp:wrapSquare wrapText="bothSides"/>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0" cstate="print"/>
                    <a:srcRect/>
                    <a:stretch>
                      <a:fillRect/>
                    </a:stretch>
                  </pic:blipFill>
                  <pic:spPr bwMode="auto">
                    <a:xfrm>
                      <a:off x="0" y="0"/>
                      <a:ext cx="5210175" cy="2505075"/>
                    </a:xfrm>
                    <a:prstGeom prst="rect">
                      <a:avLst/>
                    </a:prstGeom>
                    <a:noFill/>
                    <a:ln w="9525">
                      <a:solidFill>
                        <a:srgbClr val="000000"/>
                      </a:solidFill>
                      <a:miter lim="800000"/>
                      <a:headEnd/>
                      <a:tailEnd/>
                    </a:ln>
                  </pic:spPr>
                </pic:pic>
              </a:graphicData>
            </a:graphic>
          </wp:anchor>
        </w:drawing>
      </w:r>
      <w:r w:rsidR="00C53B81">
        <w:rPr>
          <w:noProof/>
        </w:rPr>
        <w:pict>
          <v:shape id="Text Box 252" o:spid="_x0000_s1033" type="#_x0000_t202" style="position:absolute;left:0;text-align:left;margin-left:-5.3pt;margin-top:127.05pt;width:410.25pt;height:22.5pt;z-index:251935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" stroked="f">
            <v:textbox inset="0,0,0,0">
              <w:txbxContent>
                <w:p w:rsidR="002955ED" w:rsidRPr="003D6314" w:rsidRDefault="002955ED" w:rsidP="000375DC">
                  <w:pPr>
                    <w:pStyle w:val="Legenda"/>
                    <w:jc w:val="center"/>
                    <w:rPr>
                      <w:rFonts w:cs="Times New Roman"/>
                      <w:b/>
                      <w:i w:val="0"/>
                      <w:noProof/>
                    </w:rPr>
                  </w:pPr>
                  <w:bookmarkStart w:id="261" w:name="_Toc434332807"/>
                  <w:bookmarkStart w:id="262" w:name="_Toc438452520"/>
                  <w:r w:rsidRPr="003D6314">
                    <w:rPr>
                      <w:b/>
                      <w:i w:val="0"/>
                    </w:rPr>
                    <w:t xml:space="preserve">Figura </w:t>
                  </w:r>
                  <w:r w:rsidR="00C53B81" w:rsidRPr="003D6314">
                    <w:rPr>
                      <w:b/>
                      <w:i w:val="0"/>
                    </w:rPr>
                    <w:fldChar w:fldCharType="begin"/>
                  </w:r>
                  <w:r w:rsidRPr="003D6314">
                    <w:rPr>
                      <w:b/>
                      <w:i w:val="0"/>
                    </w:rPr>
                    <w:instrText xml:space="preserve"> SEQ Figura \* ARABIC </w:instrText>
                  </w:r>
                  <w:r w:rsidR="00C53B81" w:rsidRPr="003D6314">
                    <w:rPr>
                      <w:b/>
                      <w:i w:val="0"/>
                    </w:rPr>
                    <w:fldChar w:fldCharType="separate"/>
                  </w:r>
                  <w:r w:rsidR="00206D42">
                    <w:rPr>
                      <w:b/>
                      <w:i w:val="0"/>
                      <w:noProof/>
                    </w:rPr>
                    <w:t>7</w:t>
                  </w:r>
                  <w:r w:rsidR="00C53B81" w:rsidRPr="003D6314">
                    <w:rPr>
                      <w:b/>
                      <w:i w:val="0"/>
                    </w:rPr>
                    <w:fldChar w:fldCharType="end"/>
                  </w:r>
                  <w:r>
                    <w:rPr>
                      <w:b/>
                      <w:i w:val="0"/>
                    </w:rPr>
                    <w:t xml:space="preserve"> - </w:t>
                  </w:r>
                  <w:r w:rsidRPr="003D6314">
                    <w:rPr>
                      <w:b/>
                      <w:i w:val="0"/>
                    </w:rPr>
                    <w:t xml:space="preserve">Neurônio Biológico X </w:t>
                  </w:r>
                  <w:r>
                    <w:rPr>
                      <w:b/>
                      <w:i w:val="0"/>
                    </w:rPr>
                    <w:t xml:space="preserve">Neurônio </w:t>
                  </w:r>
                  <w:r w:rsidRPr="003D6314">
                    <w:rPr>
                      <w:b/>
                      <w:i w:val="0"/>
                    </w:rPr>
                    <w:t>Artificial</w:t>
                  </w:r>
                  <w:bookmarkEnd w:id="261"/>
                  <w:bookmarkEnd w:id="262"/>
                </w:p>
              </w:txbxContent>
            </v:textbox>
            <w10:wrap type="square"/>
          </v:shape>
        </w:pict>
      </w:r>
      <w:r w:rsidR="006053B8" w:rsidRPr="00E9195A">
        <w:t>Por se tratar de uma rede, os impulsos (saídas) tornam-se estímulos (entradas) de outras células e o comportamento inteligente destas redes vem justamente das interações que ocorrem entre as unidades da rede – saída de uma unidade é uma das entradas de outra. Assim, com um</w:t>
      </w:r>
      <w:r w:rsidR="00BA02E4">
        <w:t>a</w:t>
      </w:r>
      <w:r w:rsidR="006053B8" w:rsidRPr="00E9195A">
        <w:t xml:space="preserve"> saída conhecida, as várias ramificações interagem para encontrar valores de modo que a saída produzida seja o mais próximo possível da </w:t>
      </w:r>
      <w:r w:rsidR="009622DE" w:rsidRPr="00E9195A">
        <w:t>saída</w:t>
      </w:r>
      <w:r w:rsidR="006053B8" w:rsidRPr="00E9195A">
        <w:t xml:space="preserve"> conhecida.</w:t>
      </w:r>
    </w:p>
    <w:p w:rsidR="000375DC" w:rsidRPr="00E9195A" w:rsidRDefault="000375DC" w:rsidP="000375DC">
      <w:pPr>
        <w:pStyle w:val="Corpodetexto"/>
        <w:spacing w:line="360" w:lineRule="auto"/>
      </w:pPr>
      <w:r w:rsidRPr="00E9195A">
        <w:t>Fonte: Franciscani (2012)</w:t>
      </w:r>
    </w:p>
    <w:p w:rsidR="000375DC" w:rsidRPr="00E9195A" w:rsidRDefault="000375DC" w:rsidP="000375DC">
      <w:pPr>
        <w:pStyle w:val="Corpodetexto"/>
        <w:spacing w:line="360" w:lineRule="auto"/>
        <w:ind w:firstLine="709"/>
        <w:jc w:val="left"/>
      </w:pPr>
      <w:r w:rsidRPr="00E9195A">
        <w:t xml:space="preserve">As redes neurais têm as seguintes características: </w:t>
      </w:r>
    </w:p>
    <w:p w:rsidR="000375DC" w:rsidRPr="00E9195A" w:rsidRDefault="000375DC" w:rsidP="000375DC">
      <w:pPr>
        <w:pStyle w:val="Corpodetexto"/>
        <w:numPr>
          <w:ilvl w:val="0"/>
          <w:numId w:val="6"/>
        </w:numPr>
        <w:spacing w:line="360" w:lineRule="auto"/>
        <w:ind w:left="1418"/>
      </w:pPr>
      <w:r w:rsidRPr="00E9195A">
        <w:t>São modelos adaptativos treináveis;</w:t>
      </w:r>
    </w:p>
    <w:p w:rsidR="000375DC" w:rsidRPr="00E9195A" w:rsidRDefault="000375DC" w:rsidP="000375DC">
      <w:pPr>
        <w:pStyle w:val="Corpodetexto"/>
        <w:numPr>
          <w:ilvl w:val="0"/>
          <w:numId w:val="6"/>
        </w:numPr>
        <w:spacing w:line="360" w:lineRule="auto"/>
        <w:ind w:left="1418"/>
      </w:pPr>
      <w:r w:rsidRPr="00E9195A">
        <w:t>Podem representar domínios complexos (não lineares);</w:t>
      </w:r>
    </w:p>
    <w:p w:rsidR="000375DC" w:rsidRPr="00E9195A" w:rsidRDefault="000375DC" w:rsidP="000375DC">
      <w:pPr>
        <w:pStyle w:val="Corpodetexto"/>
        <w:numPr>
          <w:ilvl w:val="0"/>
          <w:numId w:val="6"/>
        </w:numPr>
        <w:spacing w:line="360" w:lineRule="auto"/>
        <w:ind w:left="1418"/>
      </w:pPr>
      <w:r w:rsidRPr="00E9195A">
        <w:lastRenderedPageBreak/>
        <w:t>São capazes de generalização diante de informações incompletas;</w:t>
      </w:r>
    </w:p>
    <w:p w:rsidR="000375DC" w:rsidRPr="00E9195A" w:rsidRDefault="000375DC" w:rsidP="000375DC">
      <w:pPr>
        <w:pStyle w:val="Corpodetexto"/>
        <w:numPr>
          <w:ilvl w:val="0"/>
          <w:numId w:val="6"/>
        </w:numPr>
        <w:spacing w:line="360" w:lineRule="auto"/>
        <w:ind w:left="1418"/>
      </w:pPr>
      <w:r w:rsidRPr="00E9195A">
        <w:t>São capazes de armazenar informações de modo associativo;</w:t>
      </w:r>
    </w:p>
    <w:p w:rsidR="000375DC" w:rsidRPr="00E9195A" w:rsidRDefault="000375DC" w:rsidP="000375DC">
      <w:pPr>
        <w:pStyle w:val="Corpodetexto"/>
        <w:numPr>
          <w:ilvl w:val="0"/>
          <w:numId w:val="6"/>
        </w:numPr>
        <w:spacing w:line="360" w:lineRule="auto"/>
        <w:ind w:left="1418"/>
      </w:pPr>
      <w:r w:rsidRPr="00E9195A">
        <w:t>Possuem alto paralelismo e por isso são muito velozes; e</w:t>
      </w:r>
    </w:p>
    <w:p w:rsidR="000375DC" w:rsidRPr="00E9195A" w:rsidRDefault="000375DC" w:rsidP="000375DC">
      <w:pPr>
        <w:pStyle w:val="Corpodetexto"/>
        <w:numPr>
          <w:ilvl w:val="0"/>
          <w:numId w:val="6"/>
        </w:numPr>
        <w:spacing w:line="360" w:lineRule="auto"/>
        <w:ind w:left="1418"/>
      </w:pPr>
      <w:r w:rsidRPr="00E9195A">
        <w:t>Processam informações espaço/temporais.</w:t>
      </w:r>
    </w:p>
    <w:p w:rsidR="00F66F29" w:rsidRPr="00E9195A" w:rsidRDefault="00F84503" w:rsidP="00F66F29">
      <w:pPr>
        <w:pStyle w:val="Corpodetexto"/>
        <w:spacing w:after="0" w:line="360" w:lineRule="auto"/>
        <w:ind w:firstLine="709"/>
      </w:pPr>
      <w:r w:rsidRPr="00E9195A">
        <w:t xml:space="preserve">Thomé (2002) explica que em </w:t>
      </w:r>
      <w:r w:rsidR="001F33D9" w:rsidRPr="00E9195A">
        <w:t xml:space="preserve">uma RNA não existe a </w:t>
      </w:r>
      <w:r w:rsidR="00271A5D" w:rsidRPr="00E9195A">
        <w:t>ideia</w:t>
      </w:r>
      <w:r w:rsidR="001F33D9" w:rsidRPr="00E9195A">
        <w:t xml:space="preserve"> de programa, onde o programador cria e codifica uma estratégia para solucionar um problema e que também não </w:t>
      </w:r>
      <w:r w:rsidR="00D10B32" w:rsidRPr="00E9195A">
        <w:t xml:space="preserve">se tem </w:t>
      </w:r>
      <w:r w:rsidR="001F33D9" w:rsidRPr="00E9195A">
        <w:t xml:space="preserve">a </w:t>
      </w:r>
      <w:r w:rsidR="008E639E" w:rsidRPr="00E9195A">
        <w:t>ideia</w:t>
      </w:r>
      <w:r w:rsidR="001F33D9" w:rsidRPr="00E9195A">
        <w:t xml:space="preserve"> de um conhecimento explícito e armazenado que conduza a busca por uma resolução do problema enfrentado, pois a rede é dinâmica, </w:t>
      </w:r>
      <w:r w:rsidR="008C04C8" w:rsidRPr="00E9195A">
        <w:t>não possui memória</w:t>
      </w:r>
      <w:r w:rsidR="00E542D4" w:rsidRPr="00E9195A">
        <w:t xml:space="preserve"> (nos moldes biológicos que se conhece)</w:t>
      </w:r>
      <w:r w:rsidR="008C04C8" w:rsidRPr="00E9195A">
        <w:t>, não acessa nem possui</w:t>
      </w:r>
      <w:r w:rsidR="001F33D9" w:rsidRPr="00E9195A">
        <w:t xml:space="preserve"> arquivos de dados e não é programável.</w:t>
      </w:r>
    </w:p>
    <w:p w:rsidR="003A2651" w:rsidRPr="00E9195A" w:rsidRDefault="003B602C" w:rsidP="006713EF">
      <w:pPr>
        <w:pStyle w:val="Corpodetexto"/>
        <w:spacing w:after="0" w:line="360" w:lineRule="auto"/>
        <w:ind w:firstLine="709"/>
      </w:pPr>
      <w:r w:rsidRPr="00E9195A">
        <w:t xml:space="preserve">Conforme </w:t>
      </w:r>
      <w:r w:rsidR="00D21C69" w:rsidRPr="00E9195A">
        <w:t>Cardon (1994) pode-se distinguir as RNA por pelo menos dois componentes físicos: conexões e elementos de processamento</w:t>
      </w:r>
      <w:r w:rsidR="003A2651" w:rsidRPr="00E9195A">
        <w:t>. Pode-se fazer uma analogia com um grafo orientado, onde os nodos são o</w:t>
      </w:r>
      <w:r w:rsidR="004E0808" w:rsidRPr="00E9195A">
        <w:t>s</w:t>
      </w:r>
      <w:r w:rsidR="003A2651" w:rsidRPr="00E9195A">
        <w:t xml:space="preserve"> elementos de processamento e as arestas representam as conexões.</w:t>
      </w:r>
      <w:r w:rsidR="00D21C69" w:rsidRPr="00E9195A">
        <w:t xml:space="preserve"> A junção desses elementos forma a RNA. </w:t>
      </w:r>
    </w:p>
    <w:p w:rsidR="0011598A" w:rsidRPr="00E9195A" w:rsidRDefault="00D21C69" w:rsidP="006713EF">
      <w:pPr>
        <w:pStyle w:val="Corpodetexto"/>
        <w:spacing w:after="0" w:line="360" w:lineRule="auto"/>
        <w:ind w:firstLine="709"/>
      </w:pPr>
      <w:r w:rsidRPr="00E9195A">
        <w:t xml:space="preserve">Existem dois outros componentes </w:t>
      </w:r>
      <w:r w:rsidR="00AD3D71" w:rsidRPr="00E9195A">
        <w:t>não físicos</w:t>
      </w:r>
      <w:r w:rsidRPr="00E9195A">
        <w:t>: padrões e funções</w:t>
      </w:r>
      <w:r w:rsidR="00CE042F" w:rsidRPr="00E9195A">
        <w:t>.</w:t>
      </w:r>
      <w:r w:rsidR="00E350E9">
        <w:t xml:space="preserve"> </w:t>
      </w:r>
      <w:r w:rsidR="003A2651" w:rsidRPr="00E9195A">
        <w:t>Os padrões são as entradas do sistema e a</w:t>
      </w:r>
      <w:r w:rsidR="003B726B" w:rsidRPr="00E9195A">
        <w:t>s</w:t>
      </w:r>
      <w:r w:rsidR="003A2651" w:rsidRPr="00E9195A">
        <w:t xml:space="preserve"> funções são os modelos matemáticos utilizados no treinamento e reconhecimento de padrões</w:t>
      </w:r>
      <w:r w:rsidR="00CE042F" w:rsidRPr="00E9195A">
        <w:t xml:space="preserve"> (Simpson, 1990)</w:t>
      </w:r>
      <w:r w:rsidR="003A2651" w:rsidRPr="00E9195A">
        <w:t xml:space="preserve">. </w:t>
      </w:r>
    </w:p>
    <w:p w:rsidR="003A2651" w:rsidRPr="00E9195A" w:rsidRDefault="003A2651" w:rsidP="006713EF">
      <w:pPr>
        <w:pStyle w:val="Corpodetexto"/>
        <w:spacing w:after="0" w:line="360" w:lineRule="auto"/>
        <w:ind w:firstLine="709"/>
      </w:pPr>
      <w:r w:rsidRPr="00E9195A">
        <w:t>Estes quatros componentes</w:t>
      </w:r>
      <w:r w:rsidR="00316587" w:rsidRPr="00E9195A">
        <w:t xml:space="preserve"> (conexões, elementos de processamento, padrões e funções)</w:t>
      </w:r>
      <w:r w:rsidRPr="00E9195A">
        <w:t xml:space="preserve"> formam o conjunto b</w:t>
      </w:r>
      <w:r w:rsidR="00316587" w:rsidRPr="00E9195A">
        <w:t>ásico de qualquer RNA, porém essa denominação não é regra, visto que não existe</w:t>
      </w:r>
      <w:r w:rsidR="00D16289" w:rsidRPr="00E9195A">
        <w:t>m</w:t>
      </w:r>
      <w:r w:rsidR="00316587" w:rsidRPr="00E9195A">
        <w:t xml:space="preserve"> normas que orientem o u</w:t>
      </w:r>
      <w:r w:rsidR="004E1AF7" w:rsidRPr="00E9195A">
        <w:t>so de cada componente</w:t>
      </w:r>
      <w:r w:rsidR="00316587" w:rsidRPr="00E9195A">
        <w:t>.</w:t>
      </w:r>
    </w:p>
    <w:p w:rsidR="004E1AF7" w:rsidRPr="00E9195A" w:rsidRDefault="00C22818" w:rsidP="006713EF">
      <w:pPr>
        <w:pStyle w:val="Corpodetexto"/>
        <w:spacing w:after="0" w:line="360" w:lineRule="auto"/>
        <w:ind w:firstLine="709"/>
      </w:pPr>
      <w:r w:rsidRPr="00E9195A">
        <w:t>Segundo</w:t>
      </w:r>
      <w:r w:rsidR="00937C19" w:rsidRPr="00E9195A">
        <w:t xml:space="preserve"> Kohonen (1990) e Lippman (1987) existem diferenças marcantes entre as redes mesmo não havendo norma que defina seus modelos. </w:t>
      </w:r>
      <w:r w:rsidR="00F043CD" w:rsidRPr="00E9195A">
        <w:t>Podem-se</w:t>
      </w:r>
      <w:r w:rsidR="00937C19" w:rsidRPr="00E9195A">
        <w:t xml:space="preserve"> distinguir os modelos por meio de suas características básicas: tipo de entradas, forma de conexão e tipo de aprendizado. </w:t>
      </w:r>
    </w:p>
    <w:p w:rsidR="00937C19" w:rsidRPr="00E9195A" w:rsidRDefault="00937C19" w:rsidP="006713EF">
      <w:pPr>
        <w:pStyle w:val="Corpodetexto"/>
        <w:spacing w:after="0" w:line="360" w:lineRule="auto"/>
        <w:ind w:firstLine="709"/>
      </w:pPr>
      <w:r w:rsidRPr="00E9195A">
        <w:t xml:space="preserve">Com relação </w:t>
      </w:r>
      <w:r w:rsidR="00083698" w:rsidRPr="00E9195A">
        <w:t>às</w:t>
      </w:r>
      <w:r w:rsidRPr="00E9195A">
        <w:t xml:space="preserve"> entradas, estas são de dois tipos: binárias e intervalares</w:t>
      </w:r>
      <w:r w:rsidR="009F0BAC" w:rsidRPr="00E9195A">
        <w:t>. As binárias aceitam elementos discretos na forma de 0 ou 1 ao passo que as intervalares aceitam qualquer valor numérico</w:t>
      </w:r>
      <w:r w:rsidR="00D8708E" w:rsidRPr="00E9195A">
        <w:t xml:space="preserve"> (forma contínua)</w:t>
      </w:r>
      <w:r w:rsidR="009F0BAC" w:rsidRPr="00E9195A">
        <w:t xml:space="preserve"> com</w:t>
      </w:r>
      <w:r w:rsidR="00C016AC" w:rsidRPr="00E9195A">
        <w:t>o</w:t>
      </w:r>
      <w:r w:rsidR="009F0BAC" w:rsidRPr="00E9195A">
        <w:t xml:space="preserve"> entrada.</w:t>
      </w:r>
    </w:p>
    <w:p w:rsidR="009F0BAC" w:rsidRPr="00E9195A" w:rsidRDefault="009F0BAC" w:rsidP="006713EF">
      <w:pPr>
        <w:pStyle w:val="Corpodetexto"/>
        <w:spacing w:after="0" w:line="360" w:lineRule="auto"/>
        <w:ind w:firstLine="709"/>
      </w:pPr>
      <w:r w:rsidRPr="00E9195A">
        <w:t>As formas de conexão são de três tipos: alimentação à frente, retroalimentação e competitiva. Na forma de alimentação à frente, os valores de entrada são simplesmente transformados em valores de saída. Na retroalimentação os valores de entrada são alterados em diversas mudanças de estado, sendo</w:t>
      </w:r>
      <w:r w:rsidR="009922F9" w:rsidRPr="00E9195A">
        <w:t xml:space="preserve"> que</w:t>
      </w:r>
      <w:r w:rsidRPr="00E9195A">
        <w:t xml:space="preserve"> a saída também </w:t>
      </w:r>
      <w:r w:rsidRPr="00E9195A">
        <w:lastRenderedPageBreak/>
        <w:t xml:space="preserve">alimenta a entrada. A forma competitiva realiza interação </w:t>
      </w:r>
      <w:r w:rsidR="003814AB" w:rsidRPr="00E9195A">
        <w:t>lateral</w:t>
      </w:r>
      <w:r w:rsidRPr="00E9195A">
        <w:t xml:space="preserve"> dos valores recebidos na entrada entre os elementos no interior de uma zona de vizinhança.</w:t>
      </w:r>
    </w:p>
    <w:p w:rsidR="009F0BAC" w:rsidRPr="00E9195A" w:rsidRDefault="009F0BAC" w:rsidP="006713EF">
      <w:pPr>
        <w:pStyle w:val="Corpodetexto"/>
        <w:spacing w:after="0" w:line="360" w:lineRule="auto"/>
        <w:ind w:firstLine="709"/>
      </w:pPr>
      <w:r w:rsidRPr="00E9195A">
        <w:t xml:space="preserve">O tipo de aprendizado refere-se </w:t>
      </w:r>
      <w:r w:rsidR="00083003" w:rsidRPr="00E9195A">
        <w:t>à</w:t>
      </w:r>
      <w:r w:rsidRPr="00E9195A">
        <w:t xml:space="preserve"> existência ou não de um valor de saída pré-estabelecido para a rede.</w:t>
      </w:r>
      <w:r w:rsidR="00AE7451" w:rsidRPr="00E9195A">
        <w:t xml:space="preserve"> Assim e</w:t>
      </w:r>
      <w:r w:rsidR="00512711">
        <w:t xml:space="preserve">xistem os tipos: supervisionado e </w:t>
      </w:r>
      <w:r w:rsidR="001550C6" w:rsidRPr="00E9195A">
        <w:t>autoaprendizado</w:t>
      </w:r>
      <w:r w:rsidR="00AE7451" w:rsidRPr="00E9195A">
        <w:t xml:space="preserve"> ou </w:t>
      </w:r>
      <w:r w:rsidR="003606FE" w:rsidRPr="00E9195A">
        <w:t>não supervisionado</w:t>
      </w:r>
      <w:r w:rsidR="00AE7451" w:rsidRPr="00E9195A">
        <w:t>. No supervisionado existe uma predefinição para</w:t>
      </w:r>
      <w:r w:rsidR="00DA0057">
        <w:t xml:space="preserve"> </w:t>
      </w:r>
      <w:r w:rsidR="00AE7451" w:rsidRPr="00E9195A">
        <w:t>a saída e o não</w:t>
      </w:r>
      <w:r w:rsidR="00F0169B">
        <w:t xml:space="preserve"> </w:t>
      </w:r>
      <w:r w:rsidR="00AE7451" w:rsidRPr="00E9195A">
        <w:t>supervisionado não possui.</w:t>
      </w:r>
    </w:p>
    <w:p w:rsidR="00AE7451" w:rsidRPr="00E9195A" w:rsidRDefault="00AE7451" w:rsidP="006713EF">
      <w:pPr>
        <w:pStyle w:val="Corpodetexto"/>
        <w:spacing w:after="0" w:line="360" w:lineRule="auto"/>
        <w:ind w:firstLine="709"/>
      </w:pPr>
      <w:r w:rsidRPr="00E9195A">
        <w:t xml:space="preserve">Com base nas características apresentadas e das relações existentes entre elas, pode-se classificar as RNA nos seguintes modelos: </w:t>
      </w:r>
    </w:p>
    <w:p w:rsidR="00AE7451" w:rsidRPr="00E9195A" w:rsidRDefault="00AE7451" w:rsidP="00AE7451">
      <w:pPr>
        <w:pStyle w:val="Corpodetexto"/>
        <w:numPr>
          <w:ilvl w:val="0"/>
          <w:numId w:val="34"/>
        </w:numPr>
        <w:spacing w:line="360" w:lineRule="auto"/>
      </w:pPr>
      <w:r w:rsidRPr="00E9195A">
        <w:t>Perceptron ou Adaline – Tem entrada intervalar, aprendizado supervisionado e alimentação à frente;</w:t>
      </w:r>
    </w:p>
    <w:p w:rsidR="00AE7451" w:rsidRPr="00E9195A" w:rsidRDefault="005F5B08" w:rsidP="00AE7451">
      <w:pPr>
        <w:pStyle w:val="Corpodetexto"/>
        <w:numPr>
          <w:ilvl w:val="0"/>
          <w:numId w:val="34"/>
        </w:numPr>
        <w:spacing w:line="360" w:lineRule="auto"/>
      </w:pPr>
      <w:r w:rsidRPr="00E9195A">
        <w:t>Retro propagação</w:t>
      </w:r>
      <w:r w:rsidR="00AE7451" w:rsidRPr="00E9195A">
        <w:t xml:space="preserve"> ou Backpropagation </w:t>
      </w:r>
      <w:r w:rsidR="008451DE" w:rsidRPr="00E9195A">
        <w:t>–</w:t>
      </w:r>
      <w:r w:rsidR="000F0D48">
        <w:t xml:space="preserve"> </w:t>
      </w:r>
      <w:r w:rsidR="008451DE" w:rsidRPr="00E9195A">
        <w:t xml:space="preserve">Possui </w:t>
      </w:r>
      <w:r w:rsidR="00AE7451" w:rsidRPr="00E9195A">
        <w:t xml:space="preserve">entrada intervalar, aprendizado </w:t>
      </w:r>
      <w:r w:rsidR="008451DE" w:rsidRPr="00E9195A">
        <w:t>supervisionado e alimentação à frente;</w:t>
      </w:r>
    </w:p>
    <w:p w:rsidR="008451DE" w:rsidRPr="00E9195A" w:rsidRDefault="008451DE" w:rsidP="008451DE">
      <w:pPr>
        <w:pStyle w:val="Corpodetexto"/>
        <w:numPr>
          <w:ilvl w:val="0"/>
          <w:numId w:val="34"/>
        </w:numPr>
        <w:spacing w:line="360" w:lineRule="auto"/>
      </w:pPr>
      <w:r w:rsidRPr="00E9195A">
        <w:t>Hofield – Tem entrada binária, aprendizado supervisionado e com retroalimentação</w:t>
      </w:r>
      <w:r w:rsidR="00E1696F" w:rsidRPr="00E9195A">
        <w:t>; e</w:t>
      </w:r>
    </w:p>
    <w:p w:rsidR="00E16D73" w:rsidRPr="00E9195A" w:rsidRDefault="00E1696F" w:rsidP="00E16D73">
      <w:pPr>
        <w:pStyle w:val="Corpodetexto"/>
        <w:numPr>
          <w:ilvl w:val="0"/>
          <w:numId w:val="34"/>
        </w:numPr>
        <w:spacing w:line="360" w:lineRule="auto"/>
      </w:pPr>
      <w:r w:rsidRPr="00E9195A">
        <w:t xml:space="preserve">Kohonen </w:t>
      </w:r>
      <w:r w:rsidR="00B14C78" w:rsidRPr="00E9195A">
        <w:t>–</w:t>
      </w:r>
      <w:r w:rsidR="000C6855">
        <w:t xml:space="preserve"> </w:t>
      </w:r>
      <w:r w:rsidR="00B14C78" w:rsidRPr="00E9195A">
        <w:t>Apresenta entrada intervalar,</w:t>
      </w:r>
      <w:r w:rsidR="00667F35">
        <w:t xml:space="preserve"> </w:t>
      </w:r>
      <w:r w:rsidR="004D77A3">
        <w:t>auto</w:t>
      </w:r>
      <w:r w:rsidRPr="00E9195A">
        <w:t>aprendizado</w:t>
      </w:r>
      <w:r w:rsidR="00E16D73" w:rsidRPr="00E9195A">
        <w:t xml:space="preserve"> e conexão competitiva.</w:t>
      </w:r>
    </w:p>
    <w:p w:rsidR="00A82B2A" w:rsidRPr="00E9195A" w:rsidRDefault="00E16D73" w:rsidP="00E16D73">
      <w:pPr>
        <w:pStyle w:val="Corpodetexto"/>
        <w:spacing w:after="0" w:line="360" w:lineRule="auto"/>
        <w:ind w:firstLine="709"/>
      </w:pPr>
      <w:r w:rsidRPr="00E9195A">
        <w:t xml:space="preserve">Uma </w:t>
      </w:r>
      <w:r w:rsidR="00500968" w:rsidRPr="00E9195A">
        <w:t>generalização</w:t>
      </w:r>
      <w:r w:rsidRPr="00E9195A">
        <w:t xml:space="preserve"> do modelo Perceptron é o MLP (Multi Layer Perceptron)</w:t>
      </w:r>
      <w:r w:rsidR="00500968" w:rsidRPr="00E9195A">
        <w:t xml:space="preserve"> onde existem várias camadas de nodos (comparação com grafos) ou elementos de processamento entre a entrada e a saída.</w:t>
      </w:r>
    </w:p>
    <w:p w:rsidR="008D38C3" w:rsidRPr="00E9195A" w:rsidRDefault="008D38C3" w:rsidP="00E16D73">
      <w:pPr>
        <w:pStyle w:val="Corpodetexto"/>
        <w:spacing w:after="0" w:line="360" w:lineRule="auto"/>
        <w:ind w:firstLine="709"/>
      </w:pPr>
      <w:r w:rsidRPr="00E9195A">
        <w:t>De acordo com Castro (2010) as redes MLP têm sido aplicadas com sucesso em diversas áreas, executando várias tarefas como classificação (reconhecimento) de padrões e controle e processamento de sinais.</w:t>
      </w:r>
    </w:p>
    <w:p w:rsidR="00A82B2A" w:rsidRPr="00E9195A" w:rsidRDefault="00A82B2A" w:rsidP="00E16D73">
      <w:pPr>
        <w:pStyle w:val="Corpodetexto"/>
        <w:spacing w:after="0" w:line="360" w:lineRule="auto"/>
        <w:ind w:firstLine="709"/>
      </w:pPr>
      <w:r w:rsidRPr="00E9195A">
        <w:t>Neste trabalho de graduação será usado este tipo de rede neural artificial.</w:t>
      </w:r>
    </w:p>
    <w:p w:rsidR="008D38C3" w:rsidRPr="00E9195A" w:rsidRDefault="008D38C3" w:rsidP="00E16D73">
      <w:pPr>
        <w:pStyle w:val="Corpodetexto"/>
        <w:spacing w:after="0" w:line="360" w:lineRule="auto"/>
        <w:ind w:firstLine="709"/>
      </w:pPr>
    </w:p>
    <w:p w:rsidR="009F0BAC" w:rsidRPr="00E9195A" w:rsidRDefault="009F0BAC" w:rsidP="006713EF">
      <w:pPr>
        <w:pStyle w:val="Corpodetexto"/>
        <w:spacing w:after="0" w:line="360" w:lineRule="auto"/>
        <w:ind w:firstLine="709"/>
      </w:pPr>
    </w:p>
    <w:p w:rsidR="006053B8" w:rsidRPr="00E9195A" w:rsidRDefault="006053B8" w:rsidP="006053B8">
      <w:pPr>
        <w:pStyle w:val="Corpodetexto"/>
        <w:spacing w:line="360" w:lineRule="auto"/>
        <w:ind w:firstLine="709"/>
      </w:pPr>
    </w:p>
    <w:p w:rsidR="006053B8" w:rsidRPr="00E9195A" w:rsidRDefault="006053B8" w:rsidP="006053B8">
      <w:pPr>
        <w:pStyle w:val="Corpodetexto"/>
        <w:spacing w:line="360" w:lineRule="auto"/>
        <w:ind w:firstLine="709"/>
      </w:pPr>
    </w:p>
    <w:p w:rsidR="0088755C" w:rsidRPr="00E9195A" w:rsidRDefault="0088755C" w:rsidP="0088755C">
      <w:pPr>
        <w:pStyle w:val="Corpodetexto"/>
        <w:spacing w:line="360" w:lineRule="auto"/>
        <w:ind w:left="709"/>
      </w:pPr>
    </w:p>
    <w:p w:rsidR="0088755C" w:rsidRPr="00E9195A" w:rsidRDefault="0088755C" w:rsidP="0088755C">
      <w:pPr>
        <w:pStyle w:val="Corpodetexto"/>
        <w:spacing w:line="360" w:lineRule="auto"/>
        <w:ind w:left="709"/>
      </w:pPr>
    </w:p>
    <w:p w:rsidR="00591F07" w:rsidRPr="00E9195A" w:rsidRDefault="00C075C3" w:rsidP="00C075C3">
      <w:pPr>
        <w:pStyle w:val="Ttulo4"/>
      </w:pPr>
      <w:r w:rsidRPr="00E9195A">
        <w:lastRenderedPageBreak/>
        <w:t xml:space="preserve">2.4.2.2- </w:t>
      </w:r>
      <w:r w:rsidR="00591F07" w:rsidRPr="00E9195A">
        <w:t>Sistemas Especialistas</w:t>
      </w:r>
      <w:bookmarkEnd w:id="129"/>
      <w:r w:rsidR="008D0CE2" w:rsidRPr="00E9195A">
        <w:t>–</w:t>
      </w:r>
      <w:r w:rsidR="003826C4" w:rsidRPr="00E9195A">
        <w:t xml:space="preserve"> SE</w:t>
      </w:r>
    </w:p>
    <w:p w:rsidR="00C9201D" w:rsidRPr="00E9195A" w:rsidRDefault="00AB1D3A" w:rsidP="00C9201D">
      <w:pPr>
        <w:spacing w:line="360" w:lineRule="auto"/>
        <w:ind w:firstLine="709"/>
        <w:jc w:val="both"/>
      </w:pPr>
      <w:r w:rsidRPr="00E9195A">
        <w:t>Segundo</w:t>
      </w:r>
      <w:r w:rsidR="00DE6D41">
        <w:t xml:space="preserve"> </w:t>
      </w:r>
      <w:r w:rsidRPr="00E9195A">
        <w:rPr>
          <w:color w:val="222222"/>
          <w:szCs w:val="20"/>
          <w:shd w:val="clear" w:color="auto" w:fill="FFFFFF"/>
        </w:rPr>
        <w:t xml:space="preserve">Grossmann Jr </w:t>
      </w:r>
      <w:r w:rsidR="00302678" w:rsidRPr="00E9195A">
        <w:t xml:space="preserve">(apud </w:t>
      </w:r>
      <w:r w:rsidR="00C9201D" w:rsidRPr="00E9195A">
        <w:t>SC</w:t>
      </w:r>
      <w:r w:rsidR="00302678" w:rsidRPr="00E9195A">
        <w:t xml:space="preserve">HILDT, </w:t>
      </w:r>
      <w:r w:rsidR="00C9201D" w:rsidRPr="00E9195A">
        <w:t>1987)</w:t>
      </w:r>
      <w:r w:rsidR="00133CE5">
        <w:t xml:space="preserve"> </w:t>
      </w:r>
      <w:r w:rsidR="00C9201D" w:rsidRPr="00E9195A">
        <w:t xml:space="preserve">sistemas </w:t>
      </w:r>
      <w:r w:rsidR="0034713E" w:rsidRPr="00E9195A">
        <w:t>especialistas</w:t>
      </w:r>
      <w:r w:rsidR="00C9201D" w:rsidRPr="00E9195A">
        <w:t xml:space="preserve"> são programas de computador que procuram reproduzir o comportamento de um especialista humano em alguma área.  Para que isto ocorra estes sistemas utilizam informações fornecidas pelo usuário para formar uma opinião sobre um determinado assunto. Assim o sistema especialista faz perguntas e o usuário responde, até que ele possa identificar uma hipótese que se adapte às </w:t>
      </w:r>
      <w:r w:rsidR="00F2687C" w:rsidRPr="00E9195A">
        <w:t>respostas.</w:t>
      </w:r>
    </w:p>
    <w:p w:rsidR="001F2907" w:rsidRPr="00E9195A" w:rsidRDefault="00C23753" w:rsidP="00FB7E11">
      <w:pPr>
        <w:spacing w:line="360" w:lineRule="auto"/>
        <w:ind w:firstLine="709"/>
        <w:jc w:val="both"/>
      </w:pPr>
      <w:r w:rsidRPr="00E9195A">
        <w:t>Os sist</w:t>
      </w:r>
      <w:r w:rsidR="000A2BB2" w:rsidRPr="00E9195A">
        <w:t xml:space="preserve">emas especialistas nada mais são </w:t>
      </w:r>
      <w:r w:rsidRPr="00E9195A">
        <w:t xml:space="preserve">do que sistemas que imitam a estratégia de resolução de problemas de um especialista humano e, apesar de </w:t>
      </w:r>
      <w:r w:rsidR="001E3D6D" w:rsidRPr="00E9195A">
        <w:t xml:space="preserve">obviamente não </w:t>
      </w:r>
      <w:r w:rsidR="00063DDC" w:rsidRPr="00E9195A">
        <w:t>possuírem</w:t>
      </w:r>
      <w:r w:rsidRPr="00E9195A">
        <w:t xml:space="preserve"> a capacidade cognitiva de um especia</w:t>
      </w:r>
      <w:r w:rsidR="00257F3F" w:rsidRPr="00E9195A">
        <w:t>lista humano,</w:t>
      </w:r>
      <w:r w:rsidRPr="00E9195A">
        <w:t xml:space="preserve"> revela</w:t>
      </w:r>
      <w:r w:rsidR="00225762" w:rsidRPr="00E9195A">
        <w:t>m</w:t>
      </w:r>
      <w:r w:rsidRPr="00E9195A">
        <w:t xml:space="preserve">-se </w:t>
      </w:r>
      <w:r w:rsidR="00225762" w:rsidRPr="00E9195A">
        <w:t xml:space="preserve">como </w:t>
      </w:r>
      <w:r w:rsidRPr="00E9195A">
        <w:t>ferramenta</w:t>
      </w:r>
      <w:r w:rsidR="00225762" w:rsidRPr="00E9195A">
        <w:t>s</w:t>
      </w:r>
      <w:r w:rsidR="00CD4D4D">
        <w:t xml:space="preserve"> </w:t>
      </w:r>
      <w:r w:rsidR="00157346" w:rsidRPr="00E9195A">
        <w:t xml:space="preserve">extremamente </w:t>
      </w:r>
      <w:r w:rsidRPr="00E9195A">
        <w:t>importante</w:t>
      </w:r>
      <w:r w:rsidR="00225762" w:rsidRPr="00E9195A">
        <w:t>s</w:t>
      </w:r>
      <w:r w:rsidR="00CD4D4D">
        <w:t xml:space="preserve"> </w:t>
      </w:r>
      <w:r w:rsidR="00157346" w:rsidRPr="00E9195A">
        <w:t xml:space="preserve">na </w:t>
      </w:r>
      <w:r w:rsidRPr="00E9195A">
        <w:t>resolução de problemas</w:t>
      </w:r>
      <w:r w:rsidR="00CD4D4D">
        <w:t xml:space="preserve"> </w:t>
      </w:r>
      <w:r w:rsidR="00157346" w:rsidRPr="00E9195A">
        <w:t>que exigem respostas rápidas</w:t>
      </w:r>
      <w:r w:rsidRPr="00E9195A">
        <w:t>.</w:t>
      </w:r>
    </w:p>
    <w:p w:rsidR="00FA3D04" w:rsidRPr="00E9195A" w:rsidRDefault="00D760DA" w:rsidP="007A620A">
      <w:pPr>
        <w:spacing w:line="360" w:lineRule="auto"/>
        <w:ind w:firstLine="709"/>
        <w:jc w:val="both"/>
      </w:pPr>
      <w:r w:rsidRPr="00E9195A">
        <w:t>Tem-se na</w:t>
      </w:r>
      <w:r w:rsidR="00893B7E">
        <w:t xml:space="preserve"> </w:t>
      </w:r>
      <w:r w:rsidR="006B24C8" w:rsidRPr="00E9195A">
        <w:t>Figura</w:t>
      </w:r>
      <w:r w:rsidR="00893B7E">
        <w:t xml:space="preserve"> </w:t>
      </w:r>
      <w:r w:rsidR="007530C1" w:rsidRPr="00E9195A">
        <w:t>8</w:t>
      </w:r>
      <w:r w:rsidR="00893B7E">
        <w:t xml:space="preserve"> </w:t>
      </w:r>
      <w:r w:rsidR="002B64DE" w:rsidRPr="00E9195A">
        <w:t>os</w:t>
      </w:r>
      <w:r w:rsidR="00562255" w:rsidRPr="00E9195A">
        <w:t xml:space="preserve"> Sistemas Especialistas</w:t>
      </w:r>
      <w:r w:rsidR="006104C2">
        <w:t xml:space="preserve"> </w:t>
      </w:r>
      <w:r w:rsidR="008B7D3E" w:rsidRPr="00E9195A">
        <w:t>com relação à</w:t>
      </w:r>
      <w:r w:rsidR="000766E3" w:rsidRPr="00E9195A">
        <w:t xml:space="preserve"> inteligência artificial</w:t>
      </w:r>
      <w:r w:rsidR="003826C4" w:rsidRPr="00E9195A">
        <w:t xml:space="preserve"> (IA), podendo-se notar que os </w:t>
      </w:r>
      <w:r w:rsidR="001D6F2A" w:rsidRPr="00E9195A">
        <w:t>referidos sistemas são especialidades</w:t>
      </w:r>
      <w:r w:rsidR="00E704F2" w:rsidRPr="00E9195A">
        <w:t xml:space="preserve"> englobadas</w:t>
      </w:r>
      <w:r w:rsidR="006104C2">
        <w:t xml:space="preserve"> </w:t>
      </w:r>
      <w:r w:rsidR="00FA3D04" w:rsidRPr="00E9195A">
        <w:t xml:space="preserve">nos </w:t>
      </w:r>
      <w:r w:rsidR="00E704F2" w:rsidRPr="00E9195A">
        <w:t>sistemas</w:t>
      </w:r>
      <w:r w:rsidR="001D6F2A" w:rsidRPr="00E9195A">
        <w:t xml:space="preserve"> baseados no conhecimento</w:t>
      </w:r>
      <w:r w:rsidR="00FA3D04" w:rsidRPr="00E9195A">
        <w:t xml:space="preserve"> que estão inseridos no conceito de programas de IA.</w:t>
      </w:r>
    </w:p>
    <w:p w:rsidR="00FA3D04" w:rsidRPr="00E9195A" w:rsidRDefault="00C53B81" w:rsidP="007E49E4">
      <w:pPr>
        <w:spacing w:after="240"/>
        <w:ind w:left="780"/>
      </w:pPr>
      <w:r>
        <w:rPr>
          <w:noProof/>
        </w:rPr>
        <w:pict>
          <v:shape id="Text Box 251" o:spid="_x0000_s1034" type="#_x0000_t202" style="position:absolute;left:0;text-align:left;margin-left:39.75pt;margin-top:7.2pt;width:327.75pt;height:24pt;z-index:251708416;visibility:visible" wrapcoords="-49 0 -49 20925 21600 20925 21600 0 -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" stroked="f">
            <v:textbox inset="0,0,0,0">
              <w:txbxContent>
                <w:p w:rsidR="002955ED" w:rsidRPr="003D6314" w:rsidRDefault="002955ED" w:rsidP="003D6314">
                  <w:pPr>
                    <w:pStyle w:val="Legenda"/>
                    <w:jc w:val="center"/>
                    <w:rPr>
                      <w:rFonts w:cs="Times New Roman"/>
                      <w:b/>
                      <w:i w:val="0"/>
                      <w:noProof/>
                    </w:rPr>
                  </w:pPr>
                  <w:bookmarkStart w:id="263" w:name="_Toc434332806"/>
                  <w:bookmarkStart w:id="264" w:name="_Toc438452521"/>
                  <w:r w:rsidRPr="003D6314">
                    <w:rPr>
                      <w:b/>
                      <w:i w:val="0"/>
                    </w:rPr>
                    <w:t xml:space="preserve">Figura </w:t>
                  </w:r>
                  <w:r w:rsidR="00C53B81" w:rsidRPr="003D6314">
                    <w:rPr>
                      <w:b/>
                      <w:i w:val="0"/>
                    </w:rPr>
                    <w:fldChar w:fldCharType="begin"/>
                  </w:r>
                  <w:r w:rsidRPr="003D6314">
                    <w:rPr>
                      <w:b/>
                      <w:i w:val="0"/>
                    </w:rPr>
                    <w:instrText xml:space="preserve"> SEQ Figura \* ARABIC </w:instrText>
                  </w:r>
                  <w:r w:rsidR="00C53B81" w:rsidRPr="003D6314">
                    <w:rPr>
                      <w:b/>
                      <w:i w:val="0"/>
                    </w:rPr>
                    <w:fldChar w:fldCharType="separate"/>
                  </w:r>
                  <w:r w:rsidR="00206D42">
                    <w:rPr>
                      <w:b/>
                      <w:i w:val="0"/>
                      <w:noProof/>
                    </w:rPr>
                    <w:t>8</w:t>
                  </w:r>
                  <w:r w:rsidR="00C53B81" w:rsidRPr="003D6314">
                    <w:rPr>
                      <w:b/>
                      <w:i w:val="0"/>
                    </w:rPr>
                    <w:fldChar w:fldCharType="end"/>
                  </w:r>
                  <w:r w:rsidRPr="003D6314">
                    <w:rPr>
                      <w:b/>
                      <w:i w:val="0"/>
                    </w:rPr>
                    <w:t>- Sistemas Especialistas e a IA</w:t>
                  </w:r>
                  <w:bookmarkEnd w:id="263"/>
                  <w:bookmarkEnd w:id="264"/>
                </w:p>
              </w:txbxContent>
            </v:textbox>
            <w10:wrap type="tight"/>
          </v:shape>
        </w:pict>
      </w:r>
      <w:r w:rsidR="002508AC" w:rsidRPr="00E9195A">
        <w:rPr>
          <w:noProof/>
        </w:rPr>
        <w:drawing>
          <wp:anchor distT="0" distB="0" distL="114300" distR="114300" simplePos="0" relativeHeight="251663360" behindDoc="1" locked="0" layoutInCell="1" allowOverlap="1">
            <wp:simplePos x="0" y="0"/>
            <wp:positionH relativeFrom="column">
              <wp:posOffset>123825</wp:posOffset>
            </wp:positionH>
            <wp:positionV relativeFrom="paragraph">
              <wp:posOffset>443865</wp:posOffset>
            </wp:positionV>
            <wp:extent cx="5000625" cy="2562225"/>
            <wp:effectExtent l="19050" t="19050" r="28575" b="28575"/>
            <wp:wrapSquare wrapText="bothSides"/>
            <wp:docPr id="20" name="Imagem 20" descr="Sistemas especialistas dentro da 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stemas especialistas dentro da IA"/>
                    <pic:cNvPicPr>
                      <a:picLocks noChangeAspect="1" noChangeArrowheads="1"/>
                    </pic:cNvPicPr>
                  </pic:nvPicPr>
                  <pic:blipFill>
                    <a:blip r:embed="rId61" cstate="print"/>
                    <a:srcRect/>
                    <a:stretch>
                      <a:fillRect/>
                    </a:stretch>
                  </pic:blipFill>
                  <pic:spPr bwMode="auto">
                    <a:xfrm>
                      <a:off x="0" y="0"/>
                      <a:ext cx="5000625" cy="2562225"/>
                    </a:xfrm>
                    <a:prstGeom prst="rect">
                      <a:avLst/>
                    </a:prstGeom>
                    <a:noFill/>
                    <a:ln w="9525">
                      <a:solidFill>
                        <a:srgbClr val="000000"/>
                      </a:solidFill>
                      <a:miter lim="800000"/>
                      <a:headEnd/>
                      <a:tailEnd/>
                    </a:ln>
                  </pic:spPr>
                </pic:pic>
              </a:graphicData>
            </a:graphic>
          </wp:anchor>
        </w:drawing>
      </w:r>
    </w:p>
    <w:p w:rsidR="007E49E4" w:rsidRPr="00E9195A" w:rsidRDefault="0037447C" w:rsidP="00491848">
      <w:pPr>
        <w:spacing w:after="240"/>
        <w:rPr>
          <w:rFonts w:eastAsia="Tahoma"/>
          <w:shd w:val="clear" w:color="auto" w:fill="FFFFFF"/>
        </w:rPr>
      </w:pPr>
      <w:r>
        <w:t xml:space="preserve">    </w:t>
      </w:r>
      <w:r w:rsidR="00D40278" w:rsidRPr="00E9195A">
        <w:t>Fonte:</w:t>
      </w:r>
      <w:r w:rsidR="00E3111C">
        <w:t xml:space="preserve"> </w:t>
      </w:r>
      <w:r w:rsidR="00051B06" w:rsidRPr="00E9195A">
        <w:t>UFMA</w:t>
      </w:r>
    </w:p>
    <w:p w:rsidR="00620EA8" w:rsidRPr="00E9195A" w:rsidRDefault="00C075C3" w:rsidP="00C075C3">
      <w:pPr>
        <w:pStyle w:val="Ttulo4"/>
      </w:pPr>
      <w:bookmarkStart w:id="265" w:name="_Toc423125646"/>
      <w:r w:rsidRPr="00E9195A">
        <w:t xml:space="preserve">2.4.2.3- </w:t>
      </w:r>
      <w:r w:rsidR="00620EA8" w:rsidRPr="00E9195A">
        <w:t xml:space="preserve">Lógica </w:t>
      </w:r>
      <w:r w:rsidR="00880E5E" w:rsidRPr="00E9195A">
        <w:t>Fuzzy</w:t>
      </w:r>
      <w:bookmarkEnd w:id="265"/>
      <w:r w:rsidR="003826C4" w:rsidRPr="00E9195A">
        <w:t xml:space="preserve"> - LF</w:t>
      </w:r>
    </w:p>
    <w:p w:rsidR="006735F7" w:rsidRPr="00E9195A" w:rsidRDefault="002F253B" w:rsidP="0041241B">
      <w:pPr>
        <w:pStyle w:val="Corpodetexto"/>
        <w:spacing w:after="0" w:line="360" w:lineRule="auto"/>
        <w:ind w:firstLine="709"/>
      </w:pPr>
      <w:r w:rsidRPr="00E9195A">
        <w:t>Conforme C</w:t>
      </w:r>
      <w:r w:rsidR="000E6CDD" w:rsidRPr="00E9195A">
        <w:t>oppin</w:t>
      </w:r>
      <w:r w:rsidRPr="00E9195A">
        <w:t xml:space="preserve"> (2010) a Lógica Fuzzy (Nebulosa)</w:t>
      </w:r>
      <w:r w:rsidR="0007691D" w:rsidRPr="00E9195A">
        <w:t xml:space="preserve"> também conhecida como lógica multivalorada</w:t>
      </w:r>
      <w:r w:rsidR="0041241B" w:rsidRPr="00E9195A">
        <w:t>,</w:t>
      </w:r>
      <w:r w:rsidRPr="00E9195A">
        <w:t xml:space="preserve"> diferentemente</w:t>
      </w:r>
      <w:r w:rsidR="0037447C">
        <w:t xml:space="preserve"> </w:t>
      </w:r>
      <w:r w:rsidRPr="00E9195A">
        <w:t>das lógicas que apresen</w:t>
      </w:r>
      <w:r w:rsidR="0041241B" w:rsidRPr="00E9195A">
        <w:t>tam</w:t>
      </w:r>
      <w:r w:rsidRPr="00E9195A">
        <w:t xml:space="preserve"> valores binários</w:t>
      </w:r>
      <w:r w:rsidR="0041241B" w:rsidRPr="00E9195A">
        <w:t xml:space="preserve"> para </w:t>
      </w:r>
      <w:r w:rsidR="0041241B" w:rsidRPr="00E9195A">
        <w:lastRenderedPageBreak/>
        <w:t xml:space="preserve">representar suas respostas, trabalha com valores polivalentes </w:t>
      </w:r>
      <w:r w:rsidR="00D82C56" w:rsidRPr="00E9195A">
        <w:t>para os resultados, podendo apresentar valores intermediários entre um máximo e um mínimo</w:t>
      </w:r>
      <w:r w:rsidR="0041241B" w:rsidRPr="00E9195A">
        <w:t>.</w:t>
      </w:r>
    </w:p>
    <w:p w:rsidR="006735F7" w:rsidRPr="00E9195A" w:rsidRDefault="00E84659" w:rsidP="0041241B">
      <w:pPr>
        <w:pStyle w:val="Corpodetexto"/>
        <w:spacing w:after="0" w:line="360" w:lineRule="auto"/>
        <w:ind w:firstLine="709"/>
      </w:pPr>
      <w:r w:rsidRPr="00E9195A">
        <w:t>Os valores intermediários não denotam valores verdadeiros ou falsos, mas dizem o quão próximos dos extremos os valores das respostas est</w:t>
      </w:r>
      <w:r w:rsidR="00994848" w:rsidRPr="00E9195A">
        <w:t>ão. Percebe-se</w:t>
      </w:r>
      <w:r w:rsidR="008F5D2E" w:rsidRPr="00E9195A">
        <w:t>, portanto</w:t>
      </w:r>
      <w:r w:rsidR="00994848" w:rsidRPr="00E9195A">
        <w:t xml:space="preserve"> que a </w:t>
      </w:r>
      <w:r w:rsidR="003F31CD" w:rsidRPr="00E9195A">
        <w:t>LF</w:t>
      </w:r>
      <w:r w:rsidR="00994848" w:rsidRPr="00E9195A">
        <w:t xml:space="preserve"> trabalha com incertezas e inexatidões</w:t>
      </w:r>
      <w:r w:rsidR="00E32288" w:rsidRPr="00E9195A">
        <w:t xml:space="preserve"> do conhecimento</w:t>
      </w:r>
      <w:r w:rsidR="00994848" w:rsidRPr="00E9195A">
        <w:t>.</w:t>
      </w:r>
    </w:p>
    <w:p w:rsidR="00E84659" w:rsidRPr="00E9195A" w:rsidRDefault="00325FBC" w:rsidP="0041241B">
      <w:pPr>
        <w:pStyle w:val="Corpodetexto"/>
        <w:spacing w:after="0" w:line="360" w:lineRule="auto"/>
        <w:ind w:firstLine="709"/>
      </w:pPr>
      <w:r w:rsidRPr="00E9195A">
        <w:t xml:space="preserve"> Como exemplo pode-se usar a altura das pessoas com</w:t>
      </w:r>
      <w:r w:rsidR="006D4396" w:rsidRPr="00E9195A">
        <w:t>o</w:t>
      </w:r>
      <w:r w:rsidRPr="00E9195A">
        <w:t xml:space="preserve"> valor de entrada. Um valor de 2,4 metros é considerado alto e u</w:t>
      </w:r>
      <w:r w:rsidR="000D3E08" w:rsidRPr="00E9195A">
        <w:t>m valor de entrada de 1,2 metro</w:t>
      </w:r>
      <w:r w:rsidRPr="00E9195A">
        <w:t xml:space="preserve"> é considerado baixo. Um valor de 1,75 metro estaria</w:t>
      </w:r>
      <w:r w:rsidR="003E45DA" w:rsidRPr="00E9195A">
        <w:t>, portanto</w:t>
      </w:r>
      <w:r w:rsidR="00FF4858" w:rsidRPr="00E9195A">
        <w:t>,</w:t>
      </w:r>
      <w:r w:rsidRPr="00E9195A">
        <w:t xml:space="preserve"> dentro de alguma faixa intermediária – alta, muito alta, baixa, muito baixa, etc.</w:t>
      </w:r>
    </w:p>
    <w:p w:rsidR="0078014E" w:rsidRPr="00E9195A" w:rsidRDefault="0078014E" w:rsidP="0041241B">
      <w:pPr>
        <w:pStyle w:val="Corpodetexto"/>
        <w:spacing w:after="0" w:line="360" w:lineRule="auto"/>
        <w:ind w:firstLine="709"/>
      </w:pPr>
      <w:r w:rsidRPr="00E9195A">
        <w:t>A lógica Fuzzy tem aplicação nas áreas que envolvem tomadas de decisão quando as informações de entrada no sistema são imprecisas e qualitativa</w:t>
      </w:r>
      <w:r w:rsidR="00151CA7" w:rsidRPr="00E9195A">
        <w:t>s</w:t>
      </w:r>
      <w:r w:rsidRPr="00E9195A">
        <w:t>. Assim, de acordo com R</w:t>
      </w:r>
      <w:r w:rsidR="00A11BE0" w:rsidRPr="00E9195A">
        <w:t>ezende</w:t>
      </w:r>
      <w:r w:rsidRPr="00E9195A">
        <w:t xml:space="preserve"> (2005) os modelos Fuzzy são especialmente adequados em processos que exigem tomadas de decisão por parte de operadores e agentes de operação</w:t>
      </w:r>
      <w:r w:rsidR="0010275C" w:rsidRPr="00E9195A">
        <w:t>.</w:t>
      </w:r>
    </w:p>
    <w:p w:rsidR="00C075C3" w:rsidRPr="00E9195A" w:rsidRDefault="00B63F9D" w:rsidP="002839EF">
      <w:pPr>
        <w:pStyle w:val="Ttulo2"/>
        <w:numPr>
          <w:ilvl w:val="1"/>
          <w:numId w:val="5"/>
        </w:numPr>
        <w:spacing w:after="120" w:line="360" w:lineRule="auto"/>
        <w:rPr>
          <w:lang w:val="en-US"/>
        </w:rPr>
      </w:pPr>
      <w:bookmarkStart w:id="266" w:name="_Toc434928996"/>
      <w:bookmarkStart w:id="267" w:name="_Toc438452457"/>
      <w:r w:rsidRPr="00E9195A">
        <w:rPr>
          <w:i/>
          <w:lang w:val="en-US"/>
        </w:rPr>
        <w:t>Knowledge</w:t>
      </w:r>
      <w:r w:rsidR="00B02106">
        <w:rPr>
          <w:i/>
          <w:lang w:val="en-US"/>
        </w:rPr>
        <w:t xml:space="preserve"> </w:t>
      </w:r>
      <w:r w:rsidR="00C075C3" w:rsidRPr="00E9195A">
        <w:rPr>
          <w:i/>
          <w:lang w:val="en-US"/>
        </w:rPr>
        <w:t>Discovery</w:t>
      </w:r>
      <w:r w:rsidR="00B02106">
        <w:rPr>
          <w:i/>
          <w:lang w:val="en-US"/>
        </w:rPr>
        <w:t xml:space="preserve"> </w:t>
      </w:r>
      <w:r w:rsidR="00C075C3" w:rsidRPr="00E9195A">
        <w:rPr>
          <w:i/>
          <w:lang w:val="en-US"/>
        </w:rPr>
        <w:t>in</w:t>
      </w:r>
      <w:r w:rsidR="00B02106">
        <w:rPr>
          <w:i/>
          <w:lang w:val="en-US"/>
        </w:rPr>
        <w:t xml:space="preserve"> </w:t>
      </w:r>
      <w:r w:rsidR="00C075C3" w:rsidRPr="00E9195A">
        <w:rPr>
          <w:i/>
          <w:lang w:val="en-US"/>
        </w:rPr>
        <w:t>Data</w:t>
      </w:r>
      <w:r w:rsidR="00C978AF" w:rsidRPr="00E9195A">
        <w:rPr>
          <w:i/>
          <w:lang w:val="en-US"/>
        </w:rPr>
        <w:t>b</w:t>
      </w:r>
      <w:r w:rsidR="00C075C3" w:rsidRPr="00E9195A">
        <w:rPr>
          <w:i/>
          <w:lang w:val="en-US"/>
        </w:rPr>
        <w:t>ases</w:t>
      </w:r>
      <w:r w:rsidR="00C075C3" w:rsidRPr="00E9195A">
        <w:rPr>
          <w:lang w:val="en-US"/>
        </w:rPr>
        <w:t xml:space="preserve"> (KDD)</w:t>
      </w:r>
      <w:bookmarkEnd w:id="266"/>
      <w:bookmarkEnd w:id="267"/>
    </w:p>
    <w:p w:rsidR="0002465A" w:rsidRPr="00E9195A" w:rsidRDefault="003321A8" w:rsidP="009163EC">
      <w:pPr>
        <w:pStyle w:val="Corpodetexto"/>
        <w:spacing w:after="0" w:line="360" w:lineRule="auto"/>
        <w:ind w:firstLine="709"/>
      </w:pPr>
      <w:r w:rsidRPr="00E9195A">
        <w:t>A</w:t>
      </w:r>
      <w:r w:rsidR="00C978AF" w:rsidRPr="00E9195A">
        <w:t xml:space="preserve"> sigla KDD – </w:t>
      </w:r>
      <w:r w:rsidR="00C978AF" w:rsidRPr="00E9195A">
        <w:rPr>
          <w:i/>
        </w:rPr>
        <w:t>Knowledge Di</w:t>
      </w:r>
      <w:r w:rsidR="00F1754B" w:rsidRPr="00E9195A">
        <w:t>s</w:t>
      </w:r>
      <w:r w:rsidR="00C978AF" w:rsidRPr="00E9195A">
        <w:rPr>
          <w:i/>
        </w:rPr>
        <w:t>covery in Databa</w:t>
      </w:r>
      <w:r w:rsidR="00F1754B" w:rsidRPr="00E9195A">
        <w:t>s</w:t>
      </w:r>
      <w:r w:rsidR="00C978AF" w:rsidRPr="00E9195A">
        <w:rPr>
          <w:i/>
        </w:rPr>
        <w:t>e</w:t>
      </w:r>
      <w:r w:rsidR="00F1754B" w:rsidRPr="00E9195A">
        <w:t>s</w:t>
      </w:r>
      <w:r w:rsidR="00062E39">
        <w:t xml:space="preserve"> </w:t>
      </w:r>
      <w:r w:rsidR="00C978AF" w:rsidRPr="00E9195A">
        <w:t>(descoberta de conhecimento em bases de dados)</w:t>
      </w:r>
      <w:r w:rsidR="00630C86">
        <w:t xml:space="preserve"> </w:t>
      </w:r>
      <w:r w:rsidR="00C978AF" w:rsidRPr="00E9195A">
        <w:t xml:space="preserve">é usada para designar um processo abrangente </w:t>
      </w:r>
      <w:r w:rsidR="00CC03A2" w:rsidRPr="00E9195A">
        <w:t>de descoberta de conhecimento</w:t>
      </w:r>
      <w:r w:rsidR="00AD159E" w:rsidRPr="00E9195A">
        <w:t xml:space="preserve"> que</w:t>
      </w:r>
      <w:r w:rsidR="00C978AF" w:rsidRPr="00E9195A">
        <w:t xml:space="preserve"> tem a seguinte definição </w:t>
      </w:r>
      <w:r w:rsidR="00D00AFC" w:rsidRPr="00E9195A">
        <w:t>conforme</w:t>
      </w:r>
      <w:r w:rsidR="00C978AF" w:rsidRPr="00E9195A">
        <w:t xml:space="preserve"> Fayyad </w:t>
      </w:r>
      <w:r w:rsidR="00DE064A">
        <w:t xml:space="preserve">et </w:t>
      </w:r>
      <w:r w:rsidR="00C978AF" w:rsidRPr="00E9195A">
        <w:t xml:space="preserve">al (2006): </w:t>
      </w:r>
    </w:p>
    <w:p w:rsidR="00F12EDD" w:rsidRPr="00E9195A" w:rsidRDefault="0002465A" w:rsidP="009163EC">
      <w:pPr>
        <w:ind w:left="2268"/>
        <w:jc w:val="both"/>
        <w:rPr>
          <w:sz w:val="20"/>
          <w:szCs w:val="20"/>
        </w:rPr>
      </w:pPr>
      <w:r w:rsidRPr="00E9195A">
        <w:rPr>
          <w:sz w:val="20"/>
          <w:szCs w:val="20"/>
        </w:rPr>
        <w:t>“É um processo, de várias etapas, não trivial, interativo e iterativo, para identificação de padrões compreensíveis, válidos, novos</w:t>
      </w:r>
      <w:r w:rsidR="001D2C8B">
        <w:rPr>
          <w:sz w:val="20"/>
          <w:szCs w:val="20"/>
        </w:rPr>
        <w:t xml:space="preserve"> </w:t>
      </w:r>
      <w:r w:rsidR="009163EC">
        <w:rPr>
          <w:sz w:val="20"/>
          <w:szCs w:val="20"/>
        </w:rPr>
        <w:t xml:space="preserve"> </w:t>
      </w:r>
      <w:r w:rsidRPr="00E9195A">
        <w:rPr>
          <w:sz w:val="20"/>
          <w:szCs w:val="20"/>
        </w:rPr>
        <w:t>e</w:t>
      </w:r>
      <w:r w:rsidR="001D2C8B">
        <w:rPr>
          <w:sz w:val="20"/>
          <w:szCs w:val="20"/>
        </w:rPr>
        <w:t xml:space="preserve"> </w:t>
      </w:r>
      <w:r w:rsidR="009163EC">
        <w:rPr>
          <w:sz w:val="20"/>
          <w:szCs w:val="20"/>
        </w:rPr>
        <w:t xml:space="preserve"> </w:t>
      </w:r>
      <w:r w:rsidRPr="00E9195A">
        <w:rPr>
          <w:sz w:val="20"/>
          <w:szCs w:val="20"/>
        </w:rPr>
        <w:t>potencialmente</w:t>
      </w:r>
    </w:p>
    <w:p w:rsidR="0002465A" w:rsidRPr="009163EC" w:rsidRDefault="00C132A1" w:rsidP="009163EC">
      <w:pPr>
        <w:spacing w:after="240"/>
        <w:ind w:left="2268"/>
        <w:jc w:val="both"/>
        <w:rPr>
          <w:sz w:val="20"/>
          <w:szCs w:val="20"/>
        </w:rPr>
      </w:pPr>
      <w:r w:rsidRPr="009163EC">
        <w:rPr>
          <w:sz w:val="20"/>
          <w:szCs w:val="20"/>
        </w:rPr>
        <w:t>ú</w:t>
      </w:r>
      <w:r w:rsidR="0002465A" w:rsidRPr="009163EC">
        <w:rPr>
          <w:sz w:val="20"/>
          <w:szCs w:val="20"/>
        </w:rPr>
        <w:t>teis a partir de bases de dados.”</w:t>
      </w:r>
    </w:p>
    <w:p w:rsidR="00DC398C" w:rsidRPr="00E9195A" w:rsidRDefault="00E33F91" w:rsidP="005564BB">
      <w:pPr>
        <w:pStyle w:val="Corpodetexto"/>
        <w:spacing w:line="360" w:lineRule="auto"/>
        <w:ind w:firstLine="709"/>
      </w:pPr>
      <w:r w:rsidRPr="00E9195A">
        <w:t>Na</w:t>
      </w:r>
      <w:r w:rsidR="00FC0E07">
        <w:t xml:space="preserve"> </w:t>
      </w:r>
      <w:r w:rsidR="006B24C8" w:rsidRPr="00E9195A">
        <w:t>Figura</w:t>
      </w:r>
      <w:r w:rsidR="00F26F76">
        <w:t xml:space="preserve"> </w:t>
      </w:r>
      <w:r w:rsidR="00E84B4E" w:rsidRPr="00E9195A">
        <w:t>9</w:t>
      </w:r>
      <w:r w:rsidR="00E76F0A" w:rsidRPr="00E9195A">
        <w:t xml:space="preserve"> encontra-se a sequência do </w:t>
      </w:r>
      <w:r w:rsidRPr="00E9195A">
        <w:t>processo</w:t>
      </w:r>
      <w:r w:rsidR="001D2C8B">
        <w:t xml:space="preserve"> </w:t>
      </w:r>
      <w:r w:rsidRPr="00E9195A">
        <w:t>de KDD</w:t>
      </w:r>
      <w:r w:rsidR="00966F1B" w:rsidRPr="00E9195A">
        <w:t xml:space="preserve"> com </w:t>
      </w:r>
      <w:r w:rsidR="00FF7A07" w:rsidRPr="00E9195A">
        <w:t xml:space="preserve">cinco </w:t>
      </w:r>
      <w:r w:rsidR="00BC3A0E" w:rsidRPr="00E9195A">
        <w:t>fases e os entes que entram e sa</w:t>
      </w:r>
      <w:r w:rsidR="00966F1B" w:rsidRPr="00E9195A">
        <w:t>em em cada fase</w:t>
      </w:r>
      <w:r w:rsidR="00F26F76">
        <w:t xml:space="preserve">. </w:t>
      </w:r>
      <w:r w:rsidR="00DC398C" w:rsidRPr="00E9195A">
        <w:t xml:space="preserve">Tem-se a entrada geral que </w:t>
      </w:r>
      <w:r w:rsidR="004014D5" w:rsidRPr="00E9195A">
        <w:t>é a</w:t>
      </w:r>
      <w:r w:rsidR="00DC398C" w:rsidRPr="00E9195A">
        <w:t xml:space="preserve"> base de dados brutos e dessa base são selecionados os dados que formam os entes que entram na próxima etapa. </w:t>
      </w:r>
      <w:r w:rsidR="00613CC5" w:rsidRPr="00E9195A">
        <w:t>Esse</w:t>
      </w:r>
      <w:r w:rsidR="00DC398C" w:rsidRPr="00E9195A">
        <w:t xml:space="preserve"> processo de adequação de dados para alimentar as próximas etapas por meio de técnicas próprias a cada fase é aplicado até que se tenha o conhecimento desejado.</w:t>
      </w:r>
    </w:p>
    <w:p w:rsidR="00E9195A" w:rsidRPr="00E9195A" w:rsidRDefault="00E9195A" w:rsidP="00917C16">
      <w:pPr>
        <w:spacing w:after="240"/>
        <w:jc w:val="both"/>
      </w:pPr>
    </w:p>
    <w:p w:rsidR="00E9195A" w:rsidRPr="00E9195A" w:rsidRDefault="00E9195A" w:rsidP="00917C16">
      <w:pPr>
        <w:spacing w:after="240"/>
        <w:jc w:val="both"/>
      </w:pPr>
    </w:p>
    <w:p w:rsidR="00E9195A" w:rsidRPr="00E9195A" w:rsidRDefault="00E9195A" w:rsidP="00917C16">
      <w:pPr>
        <w:spacing w:after="240"/>
        <w:jc w:val="both"/>
      </w:pPr>
    </w:p>
    <w:p w:rsidR="002A68D0" w:rsidRPr="00E9195A" w:rsidRDefault="00C53B81" w:rsidP="00917C16">
      <w:pPr>
        <w:spacing w:after="240"/>
        <w:jc w:val="both"/>
      </w:pPr>
      <w:r>
        <w:rPr>
          <w:noProof/>
        </w:rPr>
        <w:lastRenderedPageBreak/>
        <w:pict>
          <v:shape id="Caixa de texto 7" o:spid="_x0000_s1035" type="#_x0000_t202" style="position:absolute;left:0;text-align:left;margin-left:46.7pt;margin-top:-12.9pt;width:317.15pt;height:23.8pt;z-index:2517811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" stroked="f">
            <v:textbox inset="0,0,0,0">
              <w:txbxContent>
                <w:p w:rsidR="002955ED" w:rsidRPr="002A68D0" w:rsidRDefault="002955ED" w:rsidP="002A68D0">
                  <w:pPr>
                    <w:pStyle w:val="Legenda"/>
                    <w:jc w:val="center"/>
                    <w:rPr>
                      <w:rFonts w:cs="Times New Roman"/>
                      <w:b/>
                      <w:i w:val="0"/>
                      <w:noProof/>
                      <w:sz w:val="20"/>
                      <w:szCs w:val="20"/>
                    </w:rPr>
                  </w:pPr>
                  <w:bookmarkStart w:id="268" w:name="_Toc438452522"/>
                  <w:r w:rsidRPr="00B94810">
                    <w:rPr>
                      <w:b/>
                      <w:i w:val="0"/>
                    </w:rPr>
                    <w:t xml:space="preserve">Figura </w:t>
                  </w:r>
                  <w:r w:rsidR="00C53B81" w:rsidRPr="00B94810">
                    <w:rPr>
                      <w:b/>
                      <w:i w:val="0"/>
                    </w:rPr>
                    <w:fldChar w:fldCharType="begin"/>
                  </w:r>
                  <w:r w:rsidRPr="00B94810">
                    <w:rPr>
                      <w:b/>
                      <w:i w:val="0"/>
                    </w:rPr>
                    <w:instrText xml:space="preserve"> SEQ Figura \* ARABIC </w:instrText>
                  </w:r>
                  <w:r w:rsidR="00C53B81" w:rsidRPr="00B94810">
                    <w:rPr>
                      <w:b/>
                      <w:i w:val="0"/>
                    </w:rPr>
                    <w:fldChar w:fldCharType="separate"/>
                  </w:r>
                  <w:r w:rsidR="00206D42">
                    <w:rPr>
                      <w:b/>
                      <w:i w:val="0"/>
                      <w:noProof/>
                    </w:rPr>
                    <w:t>9</w:t>
                  </w:r>
                  <w:r w:rsidR="00C53B81" w:rsidRPr="00B94810">
                    <w:rPr>
                      <w:b/>
                      <w:i w:val="0"/>
                    </w:rPr>
                    <w:fldChar w:fldCharType="end"/>
                  </w:r>
                  <w:r w:rsidRPr="00B94810">
                    <w:rPr>
                      <w:b/>
                      <w:i w:val="0"/>
                    </w:rPr>
                    <w:t xml:space="preserve"> - Etapas de KDD</w:t>
                  </w:r>
                  <w:bookmarkEnd w:id="268"/>
                </w:p>
              </w:txbxContent>
            </v:textbox>
            <w10:wrap type="square"/>
          </v:shape>
        </w:pict>
      </w:r>
      <w:r w:rsidR="00E9195A" w:rsidRPr="00E9195A">
        <w:rPr>
          <w:noProof/>
        </w:rPr>
        <w:drawing>
          <wp:anchor distT="0" distB="0" distL="114300" distR="114300" simplePos="0" relativeHeight="251940864" behindDoc="0" locked="0" layoutInCell="1" allowOverlap="1">
            <wp:simplePos x="0" y="0"/>
            <wp:positionH relativeFrom="column">
              <wp:posOffset>3810</wp:posOffset>
            </wp:positionH>
            <wp:positionV relativeFrom="paragraph">
              <wp:posOffset>190500</wp:posOffset>
            </wp:positionV>
            <wp:extent cx="5270500" cy="2828925"/>
            <wp:effectExtent l="19050" t="19050" r="25400" b="2857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828925"/>
                    </a:xfrm>
                    <a:prstGeom prst="rect">
                      <a:avLst/>
                    </a:prstGeom>
                    <a:noFill/>
                    <a:ln>
                      <a:solidFill>
                        <a:schemeClr val="tx1"/>
                      </a:solidFill>
                    </a:ln>
                  </pic:spPr>
                </pic:pic>
              </a:graphicData>
            </a:graphic>
          </wp:anchor>
        </w:drawing>
      </w:r>
      <w:r w:rsidR="002A68D0" w:rsidRPr="00E9195A">
        <w:t xml:space="preserve">Fonte: </w:t>
      </w:r>
      <w:r w:rsidR="00FD1338" w:rsidRPr="00E9195A">
        <w:t xml:space="preserve">Fayyad </w:t>
      </w:r>
      <w:r w:rsidR="002931F4" w:rsidRPr="00E9195A">
        <w:t>(2006)</w:t>
      </w:r>
    </w:p>
    <w:p w:rsidR="000D7953" w:rsidRPr="00E9195A" w:rsidRDefault="000D7953" w:rsidP="000D7953">
      <w:pPr>
        <w:spacing w:after="240" w:line="360" w:lineRule="auto"/>
        <w:jc w:val="both"/>
      </w:pPr>
      <w:r w:rsidRPr="00E9195A">
        <w:tab/>
        <w:t xml:space="preserve">Nos subcapítulos 2.5.1 a 2.5.5 os processos de KDD são </w:t>
      </w:r>
      <w:r w:rsidR="00AB2BC5" w:rsidRPr="00E9195A">
        <w:t>resumidos</w:t>
      </w:r>
      <w:r w:rsidR="00E66EA4">
        <w:t xml:space="preserve"> </w:t>
      </w:r>
      <w:r w:rsidR="00A510D4" w:rsidRPr="00E9195A">
        <w:t xml:space="preserve">segundo </w:t>
      </w:r>
      <w:r w:rsidR="00FD1338" w:rsidRPr="00E9195A">
        <w:t xml:space="preserve">Fayyad </w:t>
      </w:r>
      <w:r w:rsidR="00D529DA" w:rsidRPr="00E9195A">
        <w:t>(2006)</w:t>
      </w:r>
      <w:r w:rsidRPr="00E9195A">
        <w:t>.</w:t>
      </w:r>
    </w:p>
    <w:p w:rsidR="001F780A" w:rsidRPr="00E9195A" w:rsidRDefault="00556DE5" w:rsidP="000B208E">
      <w:pPr>
        <w:pStyle w:val="Ttulo3"/>
        <w:spacing w:line="360" w:lineRule="auto"/>
        <w:rPr>
          <w:i/>
        </w:rPr>
      </w:pPr>
      <w:bookmarkStart w:id="269" w:name="_Toc434928997"/>
      <w:bookmarkStart w:id="270" w:name="_Toc438452458"/>
      <w:r w:rsidRPr="00E9195A">
        <w:t>2.5.</w:t>
      </w:r>
      <w:r w:rsidR="00D660C8" w:rsidRPr="00E9195A">
        <w:t>1</w:t>
      </w:r>
      <w:r w:rsidR="002A174F" w:rsidRPr="00E9195A">
        <w:t xml:space="preserve">- </w:t>
      </w:r>
      <w:r w:rsidR="001F780A" w:rsidRPr="00E9195A">
        <w:t>Seleção</w:t>
      </w:r>
      <w:bookmarkEnd w:id="269"/>
      <w:r w:rsidR="00E425DF" w:rsidRPr="00E9195A">
        <w:t xml:space="preserve"> - </w:t>
      </w:r>
      <w:r w:rsidR="00E425DF" w:rsidRPr="00E9195A">
        <w:rPr>
          <w:i/>
        </w:rPr>
        <w:t>Selection</w:t>
      </w:r>
      <w:bookmarkEnd w:id="270"/>
    </w:p>
    <w:p w:rsidR="001F780A" w:rsidRPr="00E9195A" w:rsidRDefault="00E76F0A" w:rsidP="009D6803">
      <w:pPr>
        <w:pStyle w:val="Corpodetexto"/>
        <w:spacing w:line="360" w:lineRule="auto"/>
        <w:ind w:firstLine="709"/>
      </w:pPr>
      <w:r w:rsidRPr="00E9195A">
        <w:t xml:space="preserve">Nesta etapa, dentre </w:t>
      </w:r>
      <w:r w:rsidR="008210D6" w:rsidRPr="00E9195A">
        <w:t>os dados existentes</w:t>
      </w:r>
      <w:r w:rsidRPr="00E9195A">
        <w:t>,</w:t>
      </w:r>
      <w:r w:rsidR="00A40A61">
        <w:t xml:space="preserve"> </w:t>
      </w:r>
      <w:r w:rsidRPr="00E9195A">
        <w:t>aqueles a serem usados</w:t>
      </w:r>
      <w:r w:rsidR="008210D6" w:rsidRPr="00E9195A">
        <w:t xml:space="preserve"> são analisad</w:t>
      </w:r>
      <w:r w:rsidRPr="00E9195A">
        <w:t>os e selecionados com a finalidade de</w:t>
      </w:r>
      <w:r w:rsidR="008210D6" w:rsidRPr="00E9195A">
        <w:t xml:space="preserve"> se buscar por padrões </w:t>
      </w:r>
      <w:r w:rsidR="00D92562" w:rsidRPr="00E9195A">
        <w:t xml:space="preserve">para a </w:t>
      </w:r>
      <w:r w:rsidR="008210D6" w:rsidRPr="00E9195A">
        <w:t>geração de conhecimento novo</w:t>
      </w:r>
      <w:r w:rsidR="00D92562" w:rsidRPr="00E9195A">
        <w:t xml:space="preserve"> e útil</w:t>
      </w:r>
      <w:r w:rsidR="008210D6" w:rsidRPr="00E9195A">
        <w:t>.</w:t>
      </w:r>
    </w:p>
    <w:p w:rsidR="0018280A" w:rsidRPr="00E9195A" w:rsidRDefault="00556DE5" w:rsidP="000B208E">
      <w:pPr>
        <w:pStyle w:val="Ttulo3"/>
        <w:spacing w:line="360" w:lineRule="auto"/>
        <w:rPr>
          <w:i/>
        </w:rPr>
      </w:pPr>
      <w:bookmarkStart w:id="271" w:name="_Toc438452459"/>
      <w:r w:rsidRPr="00E9195A">
        <w:t>2.5.</w:t>
      </w:r>
      <w:r w:rsidR="00D660C8" w:rsidRPr="00E9195A">
        <w:t>2</w:t>
      </w:r>
      <w:r w:rsidR="002A174F" w:rsidRPr="00E9195A">
        <w:t xml:space="preserve">- </w:t>
      </w:r>
      <w:r w:rsidR="0018280A" w:rsidRPr="00E9195A">
        <w:t>Pré-processamento</w:t>
      </w:r>
      <w:r w:rsidR="00E425DF" w:rsidRPr="00E9195A">
        <w:t xml:space="preserve"> - </w:t>
      </w:r>
      <w:r w:rsidR="00E425DF" w:rsidRPr="00E9195A">
        <w:rPr>
          <w:i/>
        </w:rPr>
        <w:t>Preprocessing</w:t>
      </w:r>
      <w:bookmarkEnd w:id="271"/>
    </w:p>
    <w:p w:rsidR="0018280A" w:rsidRPr="00E9195A" w:rsidRDefault="009622E0" w:rsidP="009D6803">
      <w:pPr>
        <w:pStyle w:val="Corpodetexto"/>
        <w:spacing w:line="360" w:lineRule="auto"/>
        <w:ind w:firstLine="709"/>
      </w:pPr>
      <w:r w:rsidRPr="00E9195A">
        <w:t>Nesta f</w:t>
      </w:r>
      <w:r w:rsidR="009D6803" w:rsidRPr="00E9195A">
        <w:t>ase os dados são preparados e</w:t>
      </w:r>
      <w:r w:rsidRPr="00E9195A">
        <w:t xml:space="preserve"> tratados para que possam ser usados pelos algoritmos</w:t>
      </w:r>
      <w:r w:rsidR="004D078B" w:rsidRPr="00E9195A">
        <w:t xml:space="preserve"> das fases posteriores</w:t>
      </w:r>
      <w:r w:rsidRPr="00E9195A">
        <w:t xml:space="preserve">. Deve-se nesta </w:t>
      </w:r>
      <w:r w:rsidR="004D078B" w:rsidRPr="00E9195A">
        <w:t>etapa</w:t>
      </w:r>
      <w:r w:rsidRPr="00E9195A">
        <w:t xml:space="preserve"> de KDD identificar e </w:t>
      </w:r>
      <w:r w:rsidR="004D078B" w:rsidRPr="00E9195A">
        <w:t>remover</w:t>
      </w:r>
      <w:r w:rsidRPr="00E9195A">
        <w:t xml:space="preserve"> os valores </w:t>
      </w:r>
      <w:r w:rsidR="009D6803" w:rsidRPr="00E9195A">
        <w:t xml:space="preserve">que se apresentam </w:t>
      </w:r>
      <w:r w:rsidRPr="00E9195A">
        <w:t>inválidos</w:t>
      </w:r>
      <w:r w:rsidR="00991559" w:rsidRPr="00E9195A">
        <w:t xml:space="preserve">, repetidos ou inconsistentes </w:t>
      </w:r>
      <w:r w:rsidR="00865359" w:rsidRPr="00E9195A">
        <w:t>– procede-se com a limpeza dos dados</w:t>
      </w:r>
      <w:r w:rsidR="00991559" w:rsidRPr="00E9195A">
        <w:t>.</w:t>
      </w:r>
    </w:p>
    <w:p w:rsidR="0018280A" w:rsidRPr="00E9195A" w:rsidRDefault="00556DE5" w:rsidP="000B208E">
      <w:pPr>
        <w:pStyle w:val="Ttulo3"/>
        <w:spacing w:line="360" w:lineRule="auto"/>
        <w:rPr>
          <w:i/>
        </w:rPr>
      </w:pPr>
      <w:bookmarkStart w:id="272" w:name="_Toc438452460"/>
      <w:r w:rsidRPr="00E9195A">
        <w:t>2.5.</w:t>
      </w:r>
      <w:r w:rsidR="00D660C8" w:rsidRPr="00E9195A">
        <w:t>3</w:t>
      </w:r>
      <w:r w:rsidR="002A174F" w:rsidRPr="00E9195A">
        <w:t xml:space="preserve">- </w:t>
      </w:r>
      <w:r w:rsidR="0018280A" w:rsidRPr="00E9195A">
        <w:t>Transformação</w:t>
      </w:r>
      <w:r w:rsidR="00E425DF" w:rsidRPr="00E9195A">
        <w:t xml:space="preserve"> - </w:t>
      </w:r>
      <w:r w:rsidR="00E425DF" w:rsidRPr="00E9195A">
        <w:rPr>
          <w:i/>
        </w:rPr>
        <w:t>Transformation</w:t>
      </w:r>
      <w:bookmarkEnd w:id="272"/>
    </w:p>
    <w:p w:rsidR="001F780A" w:rsidRPr="00E9195A" w:rsidRDefault="004D078B" w:rsidP="009D6803">
      <w:pPr>
        <w:pStyle w:val="Corpodetexto"/>
        <w:spacing w:line="360" w:lineRule="auto"/>
        <w:ind w:firstLine="709"/>
      </w:pPr>
      <w:r w:rsidRPr="00E9195A">
        <w:t>Em algumas ocasiões os dados precisam ser transf</w:t>
      </w:r>
      <w:r w:rsidR="000504AB" w:rsidRPr="00E9195A">
        <w:t>ormados</w:t>
      </w:r>
      <w:r w:rsidRPr="00E9195A">
        <w:t xml:space="preserve"> para que possam ser usados. As transformações podem ser lineares ou não lineares de modo que</w:t>
      </w:r>
      <w:r w:rsidR="000504AB" w:rsidRPr="00E9195A">
        <w:t xml:space="preserve"> os melhores ou mais relevantes valores sejam encontrados. </w:t>
      </w:r>
    </w:p>
    <w:p w:rsidR="0018280A" w:rsidRPr="00E9195A" w:rsidRDefault="00A76661" w:rsidP="000B208E">
      <w:pPr>
        <w:pStyle w:val="Ttulo3"/>
        <w:spacing w:line="360" w:lineRule="auto"/>
      </w:pPr>
      <w:bookmarkStart w:id="273" w:name="_Toc438452461"/>
      <w:r w:rsidRPr="00E9195A">
        <w:t>2</w:t>
      </w:r>
      <w:r w:rsidR="00556DE5" w:rsidRPr="00E9195A">
        <w:t>.5.</w:t>
      </w:r>
      <w:r w:rsidR="00D660C8" w:rsidRPr="00E9195A">
        <w:t>4</w:t>
      </w:r>
      <w:r w:rsidRPr="00E9195A">
        <w:t xml:space="preserve">- </w:t>
      </w:r>
      <w:r w:rsidR="006B6BEA" w:rsidRPr="00E9195A">
        <w:t xml:space="preserve">Mineração de Dados - </w:t>
      </w:r>
      <w:r w:rsidR="001F780A" w:rsidRPr="00E9195A">
        <w:rPr>
          <w:i/>
        </w:rPr>
        <w:t>Data Mining</w:t>
      </w:r>
      <w:bookmarkEnd w:id="273"/>
    </w:p>
    <w:p w:rsidR="001F780A" w:rsidRPr="00E9195A" w:rsidRDefault="00BE4FB8" w:rsidP="000B208E">
      <w:pPr>
        <w:pStyle w:val="Corpodetexto"/>
        <w:spacing w:after="0" w:line="360" w:lineRule="auto"/>
        <w:ind w:firstLine="709"/>
      </w:pPr>
      <w:r w:rsidRPr="00E9195A">
        <w:t xml:space="preserve">Conforme Thome (2002) </w:t>
      </w:r>
      <w:r w:rsidR="00961B8F" w:rsidRPr="00E9195A">
        <w:t>Mineração de dados</w:t>
      </w:r>
      <w:r w:rsidR="006F228F">
        <w:t xml:space="preserve"> </w:t>
      </w:r>
      <w:r w:rsidR="000504AB" w:rsidRPr="00E9195A">
        <w:t xml:space="preserve">é </w:t>
      </w:r>
      <w:r w:rsidR="00F072F5" w:rsidRPr="00E9195A">
        <w:t>referida</w:t>
      </w:r>
      <w:r w:rsidR="006F228F">
        <w:t xml:space="preserve"> </w:t>
      </w:r>
      <w:r w:rsidR="001F780A" w:rsidRPr="00E9195A">
        <w:t xml:space="preserve">em alguns casos e por algumas comunidades específicas ainda de modo similar ao próprio processo geral de </w:t>
      </w:r>
      <w:r w:rsidR="001F780A" w:rsidRPr="00E9195A">
        <w:lastRenderedPageBreak/>
        <w:t>busca por padrões ou oportunidades de conhecimento em conjuntos de dados brutos</w:t>
      </w:r>
      <w:r w:rsidR="00701C1E" w:rsidRPr="00E9195A">
        <w:t>,</w:t>
      </w:r>
      <w:r w:rsidR="001F780A" w:rsidRPr="00E9195A">
        <w:t xml:space="preserve"> confundindo assim com a própria definição de KDD.</w:t>
      </w:r>
    </w:p>
    <w:p w:rsidR="001F780A" w:rsidRPr="00E9195A" w:rsidRDefault="000504AB" w:rsidP="000B208E">
      <w:pPr>
        <w:pStyle w:val="Corpodetexto"/>
        <w:spacing w:line="360" w:lineRule="auto"/>
        <w:ind w:firstLine="709"/>
      </w:pPr>
      <w:r w:rsidRPr="00E9195A">
        <w:t>Apesar da aparente confusão terminológica ainda presente</w:t>
      </w:r>
      <w:r w:rsidR="00513EDE" w:rsidRPr="00E9195A">
        <w:t xml:space="preserve">, a mineração de dados pode ser resumidamente </w:t>
      </w:r>
      <w:r w:rsidR="00B244D8" w:rsidRPr="00E9195A">
        <w:t>defini</w:t>
      </w:r>
      <w:r w:rsidR="00513EDE" w:rsidRPr="00E9195A">
        <w:t>da como a busca por padrões por meio de aplicação de algoritmos e técnicas computacionais específicas.</w:t>
      </w:r>
    </w:p>
    <w:p w:rsidR="001F780A" w:rsidRPr="00E9195A" w:rsidRDefault="00D660C8" w:rsidP="000B208E">
      <w:pPr>
        <w:pStyle w:val="Ttulo3"/>
        <w:spacing w:line="360" w:lineRule="auto"/>
        <w:rPr>
          <w:i/>
        </w:rPr>
      </w:pPr>
      <w:bookmarkStart w:id="274" w:name="_Toc438452462"/>
      <w:r w:rsidRPr="00E9195A">
        <w:t>2.5.</w:t>
      </w:r>
      <w:r w:rsidR="00A76661" w:rsidRPr="00E9195A">
        <w:t xml:space="preserve">5- </w:t>
      </w:r>
      <w:r w:rsidR="001F780A" w:rsidRPr="00E9195A">
        <w:t>Interpretação / Validação</w:t>
      </w:r>
      <w:r w:rsidR="009D346A" w:rsidRPr="00E9195A">
        <w:t xml:space="preserve"> – </w:t>
      </w:r>
      <w:r w:rsidR="009D346A" w:rsidRPr="00E9195A">
        <w:rPr>
          <w:i/>
        </w:rPr>
        <w:t>Interpretation / Evaluation</w:t>
      </w:r>
      <w:bookmarkEnd w:id="274"/>
    </w:p>
    <w:p w:rsidR="00494676" w:rsidRPr="00E9195A" w:rsidRDefault="00494676" w:rsidP="000B208E">
      <w:pPr>
        <w:pStyle w:val="Corpodetexto"/>
        <w:spacing w:line="360" w:lineRule="auto"/>
        <w:ind w:firstLine="709"/>
      </w:pPr>
      <w:bookmarkStart w:id="275" w:name="_Toc434928998"/>
      <w:r w:rsidRPr="00E9195A">
        <w:t>Nesta última etapa do processo de descoberta do conhecimento</w:t>
      </w:r>
      <w:r w:rsidR="00E651DA" w:rsidRPr="00E9195A">
        <w:t xml:space="preserve"> em bases de dados</w:t>
      </w:r>
      <w:r w:rsidRPr="00E9195A">
        <w:t>, procede-se com a análise dos resultados da mineração, permitindo assim a geração de conhecimento pela interpretação e utilização dos resultados.</w:t>
      </w:r>
    </w:p>
    <w:p w:rsidR="003D0B23" w:rsidRPr="00E9195A" w:rsidRDefault="003D0B23" w:rsidP="000B208E">
      <w:pPr>
        <w:pStyle w:val="Ttulo2"/>
        <w:numPr>
          <w:ilvl w:val="1"/>
          <w:numId w:val="5"/>
        </w:numPr>
        <w:spacing w:line="360" w:lineRule="auto"/>
      </w:pPr>
      <w:bookmarkStart w:id="276" w:name="_Toc438452463"/>
      <w:r w:rsidRPr="00E9195A">
        <w:t>Processamento de Linguagem Natural</w:t>
      </w:r>
      <w:bookmarkEnd w:id="275"/>
      <w:r w:rsidR="00283A9D" w:rsidRPr="00E9195A">
        <w:t xml:space="preserve"> - PLN</w:t>
      </w:r>
      <w:bookmarkEnd w:id="276"/>
    </w:p>
    <w:p w:rsidR="001F2907" w:rsidRPr="00E9195A" w:rsidRDefault="001F2907" w:rsidP="000B208E">
      <w:pPr>
        <w:pStyle w:val="Corpodetexto"/>
        <w:spacing w:after="0" w:line="360" w:lineRule="auto"/>
        <w:ind w:firstLine="709"/>
      </w:pPr>
      <w:r w:rsidRPr="00E9195A">
        <w:t>Por linguagem natural entende-se a linguagem escrita e falada pelos seres humanos de forma que não haja a intervenção de quaisquer técnicas ou dispositi</w:t>
      </w:r>
      <w:r w:rsidR="00A86A64" w:rsidRPr="00E9195A">
        <w:t xml:space="preserve">vos, ou seja, é a linguagem que </w:t>
      </w:r>
      <w:r w:rsidRPr="00E9195A">
        <w:t>os seres humanos usam</w:t>
      </w:r>
      <w:r w:rsidR="00FD501C" w:rsidRPr="00E9195A">
        <w:t xml:space="preserve"> em suas interações</w:t>
      </w:r>
      <w:r w:rsidRPr="00E9195A">
        <w:t>.</w:t>
      </w:r>
    </w:p>
    <w:p w:rsidR="001F2907" w:rsidRPr="00E9195A" w:rsidRDefault="009E39FF" w:rsidP="000B208E">
      <w:pPr>
        <w:pStyle w:val="Corpodetexto"/>
        <w:spacing w:after="0" w:line="360" w:lineRule="auto"/>
        <w:ind w:firstLine="709"/>
      </w:pPr>
      <w:r w:rsidRPr="00E9195A">
        <w:t xml:space="preserve">De acordo com </w:t>
      </w:r>
      <w:r w:rsidR="001F2907" w:rsidRPr="00E9195A">
        <w:t>D</w:t>
      </w:r>
      <w:r w:rsidR="007B25D1" w:rsidRPr="00E9195A">
        <w:t>o</w:t>
      </w:r>
      <w:r w:rsidR="001F2907" w:rsidRPr="00E9195A">
        <w:t xml:space="preserve"> L</w:t>
      </w:r>
      <w:r w:rsidR="007B25D1" w:rsidRPr="00E9195A">
        <w:t>ago</w:t>
      </w:r>
      <w:r w:rsidR="001F2907" w:rsidRPr="00E9195A">
        <w:t xml:space="preserve"> P</w:t>
      </w:r>
      <w:r w:rsidR="007B25D1" w:rsidRPr="00E9195A">
        <w:t>ereira</w:t>
      </w:r>
      <w:r w:rsidRPr="00E9195A">
        <w:t xml:space="preserve"> (2008)</w:t>
      </w:r>
      <w:r w:rsidR="001F2907" w:rsidRPr="00E9195A">
        <w:t xml:space="preserve">, Processamento de Linguagem Natural </w:t>
      </w:r>
      <w:r w:rsidR="0022223E" w:rsidRPr="00E9195A">
        <w:t>(</w:t>
      </w:r>
      <w:r w:rsidR="001F2907" w:rsidRPr="00E9195A">
        <w:t>PLN</w:t>
      </w:r>
      <w:r w:rsidR="0022223E" w:rsidRPr="00E9195A">
        <w:t>)</w:t>
      </w:r>
      <w:r w:rsidR="001F2907" w:rsidRPr="00E9195A">
        <w:t xml:space="preserve"> consiste no desenvolvimento de modelos computacionais para a realização de tarefas que dependem de informações expressas em uma língua natural.</w:t>
      </w:r>
      <w:r w:rsidR="00EB3571">
        <w:t xml:space="preserve"> </w:t>
      </w:r>
      <w:r w:rsidR="001F2907" w:rsidRPr="00E9195A">
        <w:t>Uma definição</w:t>
      </w:r>
      <w:r w:rsidR="00374A4D" w:rsidRPr="00E9195A">
        <w:t xml:space="preserve"> mais abrangente de acordo com C</w:t>
      </w:r>
      <w:r w:rsidR="00954333" w:rsidRPr="00E9195A">
        <w:t>howdhury</w:t>
      </w:r>
      <w:r w:rsidR="00C27E2C">
        <w:t xml:space="preserve"> </w:t>
      </w:r>
      <w:r w:rsidR="00374A4D" w:rsidRPr="00E9195A">
        <w:t>(</w:t>
      </w:r>
      <w:r w:rsidR="001F2907" w:rsidRPr="00E9195A">
        <w:t>2003) reside na seguinte tradução</w:t>
      </w:r>
      <w:r w:rsidR="00386F09" w:rsidRPr="00E9195A">
        <w:t xml:space="preserve"> aberta</w:t>
      </w:r>
      <w:r w:rsidR="001F2907" w:rsidRPr="00E9195A">
        <w:t>:</w:t>
      </w:r>
      <w:r w:rsidR="000879D1">
        <w:t xml:space="preserve"> </w:t>
      </w:r>
      <w:r w:rsidR="009B7557" w:rsidRPr="00E9195A">
        <w:t>“</w:t>
      </w:r>
      <w:r w:rsidR="001F2907" w:rsidRPr="00E9195A">
        <w:t>é uma área de pesquisa e aplicação que explora como computadores podem ser usados para entender e manipular textos ou discursos em linguagem natural para fazerem cois</w:t>
      </w:r>
      <w:r w:rsidR="003E7BE5">
        <w:t>as úteis</w:t>
      </w:r>
      <w:r w:rsidR="003E7BE5" w:rsidRPr="00E9195A">
        <w:t>”.</w:t>
      </w:r>
    </w:p>
    <w:p w:rsidR="001F2907" w:rsidRPr="00E9195A" w:rsidRDefault="00B201D8" w:rsidP="000B208E">
      <w:pPr>
        <w:pStyle w:val="Corpodetexto"/>
        <w:spacing w:after="0" w:line="360" w:lineRule="auto"/>
        <w:ind w:firstLine="709"/>
      </w:pPr>
      <w:r w:rsidRPr="00E9195A">
        <w:t>Pesquisadores</w:t>
      </w:r>
      <w:r w:rsidR="009B7557" w:rsidRPr="00E9195A">
        <w:t xml:space="preserve"> de Processamento de Linguagem N</w:t>
      </w:r>
      <w:r w:rsidR="007531E6" w:rsidRPr="00E9195A">
        <w:t>atural</w:t>
      </w:r>
      <w:r w:rsidR="001F2907" w:rsidRPr="00E9195A">
        <w:t xml:space="preserve"> tem o objetivo de reunir conhecimento sobre como seres humanos entendem e usam a linguagem de forma que ferramentas e técnicas </w:t>
      </w:r>
      <w:r w:rsidR="00DC446A" w:rsidRPr="00E9195A">
        <w:t xml:space="preserve">apropriadas </w:t>
      </w:r>
      <w:r w:rsidR="001F2907" w:rsidRPr="00E9195A">
        <w:t>possam ser desenvolvidas para fazer sistemas computacionais entenderem e manipularem linguagens naturais para realizar as tarefas desejadas.</w:t>
      </w:r>
    </w:p>
    <w:p w:rsidR="001F2907" w:rsidRPr="00E9195A" w:rsidRDefault="001F2907" w:rsidP="000B208E">
      <w:pPr>
        <w:pStyle w:val="Corpodetexto"/>
        <w:spacing w:after="0" w:line="360" w:lineRule="auto"/>
        <w:ind w:firstLine="709"/>
      </w:pPr>
      <w:r w:rsidRPr="00E9195A">
        <w:t>Um processador de linguagem natural visto de forma básica é apresentado na</w:t>
      </w:r>
      <w:r w:rsidR="00CF1ED1">
        <w:t xml:space="preserve"> </w:t>
      </w:r>
      <w:r w:rsidR="006B24C8" w:rsidRPr="00E9195A">
        <w:t>Figura</w:t>
      </w:r>
      <w:r w:rsidR="0019748C">
        <w:t xml:space="preserve"> </w:t>
      </w:r>
      <w:r w:rsidR="00580C42" w:rsidRPr="00E9195A">
        <w:t>10</w:t>
      </w:r>
      <w:r w:rsidRPr="00E9195A">
        <w:t xml:space="preserve">.  As entradas do sistema são as linguagens naturais de tipos escritos (textos prontos ou digitação) ou a própria fala. Antes do processamento propriamente dito, as entradas devem passar por uma etapa de adequação e transformação a fim de permitir a extração de significados úteis. </w:t>
      </w:r>
    </w:p>
    <w:p w:rsidR="0087714E" w:rsidRPr="00E9195A" w:rsidRDefault="00B03663" w:rsidP="000B208E">
      <w:pPr>
        <w:pStyle w:val="Corpodetexto"/>
        <w:spacing w:line="360" w:lineRule="auto"/>
        <w:ind w:firstLine="709"/>
      </w:pPr>
      <w:r w:rsidRPr="00E9195A">
        <w:rPr>
          <w:noProof/>
        </w:rPr>
        <w:lastRenderedPageBreak/>
        <w:drawing>
          <wp:anchor distT="0" distB="0" distL="114300" distR="114300" simplePos="0" relativeHeight="251668480" behindDoc="1" locked="0" layoutInCell="1" allowOverlap="1">
            <wp:simplePos x="0" y="0"/>
            <wp:positionH relativeFrom="column">
              <wp:posOffset>203200</wp:posOffset>
            </wp:positionH>
            <wp:positionV relativeFrom="paragraph">
              <wp:posOffset>1162050</wp:posOffset>
            </wp:positionV>
            <wp:extent cx="4876800" cy="2540000"/>
            <wp:effectExtent l="19050" t="19050" r="19050" b="12700"/>
            <wp:wrapTight wrapText="bothSides">
              <wp:wrapPolygon edited="0">
                <wp:start x="-84" y="-162"/>
                <wp:lineTo x="-84" y="21546"/>
                <wp:lineTo x="21600" y="21546"/>
                <wp:lineTo x="21600" y="-162"/>
                <wp:lineTo x="-84" y="-162"/>
              </wp:wrapPolygon>
            </wp:wrapTight>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3" cstate="print"/>
                    <a:srcRect l="7751" t="14034" r="33902" b="29518"/>
                    <a:stretch>
                      <a:fillRect/>
                    </a:stretch>
                  </pic:blipFill>
                  <pic:spPr bwMode="auto">
                    <a:xfrm>
                      <a:off x="0" y="0"/>
                      <a:ext cx="4876800" cy="2540000"/>
                    </a:xfrm>
                    <a:prstGeom prst="rect">
                      <a:avLst/>
                    </a:prstGeom>
                    <a:noFill/>
                    <a:ln w="9525">
                      <a:solidFill>
                        <a:srgbClr val="000000"/>
                      </a:solidFill>
                      <a:miter lim="800000"/>
                      <a:headEnd/>
                      <a:tailEnd/>
                    </a:ln>
                  </pic:spPr>
                </pic:pic>
              </a:graphicData>
            </a:graphic>
          </wp:anchor>
        </w:drawing>
      </w:r>
      <w:r w:rsidR="00C53B81">
        <w:rPr>
          <w:noProof/>
        </w:rPr>
        <w:pict>
          <v:shape id="Text Box 253" o:spid="_x0000_s1036" type="#_x0000_t202" style="position:absolute;left:0;text-align:left;margin-left:17.95pt;margin-top:67.4pt;width:384pt;height:19.8pt;z-index:251712512;visibility:visible;mso-position-horizontal-relative:text;mso-position-vertical-relative:text" wrapcoords="-42 0 -42 20769 21600 20769 21600 0 -4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" stroked="f">
            <v:textbox inset="0,0,0,0">
              <w:txbxContent>
                <w:p w:rsidR="002955ED" w:rsidRPr="003D6314" w:rsidRDefault="002955ED" w:rsidP="003D6314">
                  <w:pPr>
                    <w:pStyle w:val="Legenda"/>
                    <w:jc w:val="center"/>
                    <w:rPr>
                      <w:rFonts w:cs="Times New Roman"/>
                      <w:b/>
                      <w:i w:val="0"/>
                      <w:noProof/>
                    </w:rPr>
                  </w:pPr>
                  <w:bookmarkStart w:id="277" w:name="_Toc434332808"/>
                  <w:bookmarkStart w:id="278" w:name="_Toc438452523"/>
                  <w:r w:rsidRPr="003D6314">
                    <w:rPr>
                      <w:b/>
                      <w:i w:val="0"/>
                    </w:rPr>
                    <w:t xml:space="preserve">Figura </w:t>
                  </w:r>
                  <w:r w:rsidR="00C53B81" w:rsidRPr="003D6314">
                    <w:rPr>
                      <w:b/>
                      <w:i w:val="0"/>
                    </w:rPr>
                    <w:fldChar w:fldCharType="begin"/>
                  </w:r>
                  <w:r w:rsidRPr="003D6314">
                    <w:rPr>
                      <w:b/>
                      <w:i w:val="0"/>
                    </w:rPr>
                    <w:instrText xml:space="preserve"> SEQ Figura \* ARABIC </w:instrText>
                  </w:r>
                  <w:r w:rsidR="00C53B81" w:rsidRPr="003D6314">
                    <w:rPr>
                      <w:b/>
                      <w:i w:val="0"/>
                    </w:rPr>
                    <w:fldChar w:fldCharType="separate"/>
                  </w:r>
                  <w:r w:rsidR="00206D42">
                    <w:rPr>
                      <w:b/>
                      <w:i w:val="0"/>
                      <w:noProof/>
                    </w:rPr>
                    <w:t>10</w:t>
                  </w:r>
                  <w:r w:rsidR="00C53B81" w:rsidRPr="003D6314">
                    <w:rPr>
                      <w:b/>
                      <w:i w:val="0"/>
                    </w:rPr>
                    <w:fldChar w:fldCharType="end"/>
                  </w:r>
                  <w:r w:rsidRPr="003D6314">
                    <w:rPr>
                      <w:b/>
                      <w:i w:val="0"/>
                    </w:rPr>
                    <w:t xml:space="preserve"> – Modelo Geral de Processamento de Linguagem Natural</w:t>
                  </w:r>
                  <w:bookmarkEnd w:id="277"/>
                  <w:bookmarkEnd w:id="278"/>
                </w:p>
              </w:txbxContent>
            </v:textbox>
            <w10:wrap type="tight"/>
          </v:shape>
        </w:pict>
      </w:r>
      <w:r w:rsidR="001F2907" w:rsidRPr="00E9195A">
        <w:t>Por fim, tem-se a informação e, com base nesta, pode-se alimentar outros sistemas na c</w:t>
      </w:r>
      <w:r w:rsidR="00214D57" w:rsidRPr="00E9195A">
        <w:t>adeia, sendo estes, por exemplo:</w:t>
      </w:r>
      <w:r w:rsidR="001F2907" w:rsidRPr="00E9195A">
        <w:t xml:space="preserve"> uma base de dad</w:t>
      </w:r>
      <w:r w:rsidR="003D1613" w:rsidRPr="00E9195A">
        <w:t xml:space="preserve">os, uma saída simples de texto </w:t>
      </w:r>
      <w:r w:rsidR="001F2907" w:rsidRPr="00E9195A">
        <w:t xml:space="preserve">ou qualquer outra forma de saída que se faça necessária. </w:t>
      </w:r>
    </w:p>
    <w:p w:rsidR="00CD109A" w:rsidRPr="00E9195A" w:rsidRDefault="00E821A8" w:rsidP="00B03663">
      <w:pPr>
        <w:spacing w:line="360" w:lineRule="auto"/>
        <w:jc w:val="both"/>
      </w:pPr>
      <w:r>
        <w:t xml:space="preserve">      </w:t>
      </w:r>
      <w:r w:rsidR="00CD109A" w:rsidRPr="00E9195A">
        <w:t xml:space="preserve">Fonte </w:t>
      </w:r>
      <w:r w:rsidR="006024DC" w:rsidRPr="00E9195A">
        <w:t xml:space="preserve">Adaptada de </w:t>
      </w:r>
      <w:r w:rsidR="00CD109A" w:rsidRPr="00E9195A">
        <w:t>BATES (1995)</w:t>
      </w:r>
    </w:p>
    <w:p w:rsidR="00E56498" w:rsidRPr="00E9195A" w:rsidRDefault="00E56498" w:rsidP="00FD6CB0">
      <w:pPr>
        <w:pStyle w:val="Ttulo3"/>
        <w:numPr>
          <w:ilvl w:val="2"/>
          <w:numId w:val="16"/>
        </w:numPr>
      </w:pPr>
      <w:bookmarkStart w:id="279" w:name="_Toc434928999"/>
      <w:bookmarkStart w:id="280" w:name="_Toc438452464"/>
      <w:r w:rsidRPr="00E9195A">
        <w:t>Linguística Computacional</w:t>
      </w:r>
      <w:bookmarkEnd w:id="279"/>
      <w:r w:rsidR="004B7493" w:rsidRPr="00E9195A">
        <w:t xml:space="preserve"> - LC</w:t>
      </w:r>
      <w:bookmarkEnd w:id="280"/>
    </w:p>
    <w:p w:rsidR="00E56498" w:rsidRPr="00E9195A" w:rsidRDefault="006B24C8" w:rsidP="00E56498">
      <w:pPr>
        <w:spacing w:line="360" w:lineRule="auto"/>
        <w:ind w:firstLine="709"/>
        <w:jc w:val="both"/>
        <w:rPr>
          <w:sz w:val="20"/>
        </w:rPr>
      </w:pPr>
      <w:r w:rsidRPr="00E9195A">
        <w:t>Por Linguística C</w:t>
      </w:r>
      <w:r w:rsidR="00E56498" w:rsidRPr="00E9195A">
        <w:t xml:space="preserve">omputacional tem-se a seguinte definição de acordo com VIEIRA (2001): </w:t>
      </w:r>
    </w:p>
    <w:p w:rsidR="00E56498" w:rsidRPr="00E9195A" w:rsidRDefault="00E56498" w:rsidP="00E56498">
      <w:pPr>
        <w:ind w:left="2268"/>
        <w:jc w:val="both"/>
        <w:rPr>
          <w:sz w:val="20"/>
        </w:rPr>
      </w:pPr>
      <w:r w:rsidRPr="00E9195A">
        <w:rPr>
          <w:sz w:val="20"/>
        </w:rPr>
        <w:t>“É a área do conhecimento que explora as relações entre linguística e informática, tornando possível a construção de sistemas com capacidade de reconhecer e produzir informação apresentada em linguagem natural.”</w:t>
      </w:r>
    </w:p>
    <w:p w:rsidR="00E56498" w:rsidRPr="00E9195A" w:rsidRDefault="00E56498" w:rsidP="00E56498">
      <w:pPr>
        <w:ind w:left="2126"/>
        <w:jc w:val="both"/>
        <w:rPr>
          <w:sz w:val="20"/>
        </w:rPr>
      </w:pPr>
    </w:p>
    <w:p w:rsidR="00E56498" w:rsidRPr="00E9195A" w:rsidRDefault="00E56498" w:rsidP="00E56498">
      <w:pPr>
        <w:spacing w:line="360" w:lineRule="auto"/>
        <w:ind w:firstLine="709"/>
        <w:jc w:val="both"/>
      </w:pPr>
      <w:r w:rsidRPr="00E9195A">
        <w:t>No caso deste trabalho de graduação, a definição aplica-se à construção de um sistema capaz de reconhecer informação apresentada em linguagem natural e, mais especificamente ainda, a linguagem esbarra nos limites do selvagem de tão nat</w:t>
      </w:r>
      <w:r w:rsidR="00445E46" w:rsidRPr="00E9195A">
        <w:t xml:space="preserve">ural que se apresenta nos </w:t>
      </w:r>
      <w:r w:rsidR="00F1754B" w:rsidRPr="00E9195A">
        <w:t>sites</w:t>
      </w:r>
      <w:r w:rsidRPr="00E9195A">
        <w:t xml:space="preserve"> de bate-papo. </w:t>
      </w:r>
    </w:p>
    <w:p w:rsidR="00E56498" w:rsidRPr="00E9195A" w:rsidRDefault="00E56498" w:rsidP="00E56498">
      <w:pPr>
        <w:spacing w:line="360" w:lineRule="auto"/>
        <w:ind w:firstLine="709"/>
        <w:jc w:val="both"/>
      </w:pPr>
      <w:r w:rsidRPr="00E9195A">
        <w:t>Outra de</w:t>
      </w:r>
      <w:r w:rsidR="00C73ABA" w:rsidRPr="00E9195A">
        <w:t>finição mais abrangente para a Linguística Computacional</w:t>
      </w:r>
      <w:r w:rsidRPr="00E9195A">
        <w:t xml:space="preserve"> é a seguinte: </w:t>
      </w:r>
    </w:p>
    <w:p w:rsidR="00E56498" w:rsidRPr="00E9195A" w:rsidRDefault="00E56498" w:rsidP="00E56498">
      <w:pPr>
        <w:ind w:left="2268"/>
        <w:jc w:val="both"/>
        <w:rPr>
          <w:sz w:val="20"/>
        </w:rPr>
      </w:pPr>
      <w:r w:rsidRPr="00E9195A">
        <w:rPr>
          <w:sz w:val="20"/>
        </w:rPr>
        <w:t xml:space="preserve">“Uma área híbrida que envolve pesquisadores da linguística e da Informática. A Linguística Computacional é a parte da ciência linguística que se preocupa com o tratamento computacional da linguagem, e suas aplicações englobam programas como tradutores automáticos, </w:t>
      </w:r>
      <w:r w:rsidR="00EB6CFF" w:rsidRPr="00D7156A">
        <w:rPr>
          <w:i/>
          <w:sz w:val="20"/>
        </w:rPr>
        <w:t>chat</w:t>
      </w:r>
      <w:r w:rsidRPr="00D7156A">
        <w:rPr>
          <w:i/>
          <w:sz w:val="20"/>
        </w:rPr>
        <w:t>terbot</w:t>
      </w:r>
      <w:r w:rsidR="00F1754B" w:rsidRPr="00D7156A">
        <w:rPr>
          <w:i/>
          <w:sz w:val="20"/>
        </w:rPr>
        <w:t>s</w:t>
      </w:r>
      <w:r w:rsidRPr="00D7156A">
        <w:rPr>
          <w:i/>
          <w:sz w:val="20"/>
        </w:rPr>
        <w:t xml:space="preserve">, </w:t>
      </w:r>
      <w:r w:rsidRPr="00E9195A">
        <w:rPr>
          <w:sz w:val="20"/>
        </w:rPr>
        <w:t xml:space="preserve">corretores ortográficos e gramaticais, </w:t>
      </w:r>
      <w:r w:rsidRPr="00E9195A">
        <w:rPr>
          <w:i/>
          <w:sz w:val="20"/>
        </w:rPr>
        <w:t>par</w:t>
      </w:r>
      <w:r w:rsidR="00F1754B" w:rsidRPr="00E9195A">
        <w:rPr>
          <w:sz w:val="20"/>
        </w:rPr>
        <w:t>s</w:t>
      </w:r>
      <w:r w:rsidRPr="00E9195A">
        <w:rPr>
          <w:i/>
          <w:sz w:val="20"/>
        </w:rPr>
        <w:t>er</w:t>
      </w:r>
      <w:r w:rsidR="00F1754B" w:rsidRPr="00E9195A">
        <w:rPr>
          <w:sz w:val="20"/>
        </w:rPr>
        <w:t>s</w:t>
      </w:r>
      <w:r w:rsidR="00904458" w:rsidRPr="00E9195A">
        <w:rPr>
          <w:sz w:val="20"/>
        </w:rPr>
        <w:t>, entre outros. (DE Á</w:t>
      </w:r>
      <w:r w:rsidRPr="00E9195A">
        <w:rPr>
          <w:sz w:val="20"/>
        </w:rPr>
        <w:t>VILA OTHERO, 2006).”</w:t>
      </w:r>
    </w:p>
    <w:p w:rsidR="00E56498" w:rsidRPr="00E9195A" w:rsidRDefault="00E56498" w:rsidP="00E56498">
      <w:pPr>
        <w:ind w:left="2268"/>
        <w:jc w:val="both"/>
        <w:rPr>
          <w:sz w:val="20"/>
        </w:rPr>
      </w:pPr>
    </w:p>
    <w:p w:rsidR="00E56498" w:rsidRPr="00E9195A" w:rsidRDefault="00C71914" w:rsidP="00E56498">
      <w:pPr>
        <w:spacing w:line="360" w:lineRule="auto"/>
        <w:ind w:firstLine="709"/>
        <w:jc w:val="both"/>
      </w:pPr>
      <w:r w:rsidRPr="00E9195A">
        <w:lastRenderedPageBreak/>
        <w:t>Nesta segunda definição</w:t>
      </w:r>
      <w:r w:rsidR="00E56498" w:rsidRPr="00E9195A">
        <w:t>, nota-se</w:t>
      </w:r>
      <w:r w:rsidR="00A872D2">
        <w:t xml:space="preserve"> </w:t>
      </w:r>
      <w:r w:rsidR="00E56498" w:rsidRPr="00E9195A">
        <w:t>a necessidade de coope</w:t>
      </w:r>
      <w:r w:rsidR="00744D9F" w:rsidRPr="00E9195A">
        <w:t>ração entre a Linguística como C</w:t>
      </w:r>
      <w:r w:rsidR="00E56498" w:rsidRPr="00E9195A">
        <w:t>iência própria e a informática também como Ciência, porém vista aqui tão somente como ferramenta.</w:t>
      </w:r>
    </w:p>
    <w:p w:rsidR="00E56498" w:rsidRPr="00E9195A" w:rsidRDefault="00E56498" w:rsidP="00E56498">
      <w:pPr>
        <w:spacing w:after="240" w:line="360" w:lineRule="auto"/>
        <w:ind w:firstLine="709"/>
        <w:jc w:val="both"/>
      </w:pPr>
      <w:r w:rsidRPr="00E9195A">
        <w:t xml:space="preserve">Em resumo, a Linguística Computacional vale-se dos conhecimentos totais da </w:t>
      </w:r>
      <w:r w:rsidR="00C71914" w:rsidRPr="00E9195A">
        <w:t>L</w:t>
      </w:r>
      <w:r w:rsidRPr="00E9195A">
        <w:t>íngua com a poderosa ajuda da computação informatizada.</w:t>
      </w:r>
    </w:p>
    <w:p w:rsidR="00940036" w:rsidRPr="00E9195A" w:rsidRDefault="00995BA4" w:rsidP="001A3F11">
      <w:pPr>
        <w:pStyle w:val="Ttulo3"/>
        <w:numPr>
          <w:ilvl w:val="2"/>
          <w:numId w:val="16"/>
        </w:numPr>
      </w:pPr>
      <w:bookmarkStart w:id="281" w:name="_Toc434929000"/>
      <w:bookmarkStart w:id="282" w:name="_Toc438452465"/>
      <w:r w:rsidRPr="00E9195A">
        <w:t>Método de B</w:t>
      </w:r>
      <w:r w:rsidR="001E02A6" w:rsidRPr="00E9195A">
        <w:t>ogdanova</w:t>
      </w:r>
      <w:r w:rsidR="000D1BA9">
        <w:t xml:space="preserve"> </w:t>
      </w:r>
      <w:r w:rsidR="00940036" w:rsidRPr="00E9195A">
        <w:t>(2012)</w:t>
      </w:r>
      <w:bookmarkEnd w:id="281"/>
      <w:bookmarkEnd w:id="282"/>
    </w:p>
    <w:p w:rsidR="00940036" w:rsidRPr="00E9195A" w:rsidRDefault="00940036" w:rsidP="00940036">
      <w:pPr>
        <w:spacing w:line="360" w:lineRule="auto"/>
        <w:ind w:firstLine="709"/>
        <w:jc w:val="both"/>
      </w:pPr>
      <w:r w:rsidRPr="00E9195A">
        <w:t xml:space="preserve">No trabalho </w:t>
      </w:r>
      <w:r w:rsidR="0034713E" w:rsidRPr="00E9195A">
        <w:t>intitulado</w:t>
      </w:r>
      <w:r w:rsidR="00D3558B">
        <w:t xml:space="preserve"> </w:t>
      </w:r>
      <w:r w:rsidR="000018C4" w:rsidRPr="00E9195A">
        <w:t>“</w:t>
      </w:r>
      <w:r w:rsidRPr="00E9195A">
        <w:rPr>
          <w:i/>
        </w:rPr>
        <w:t xml:space="preserve">On the Impact of </w:t>
      </w:r>
      <w:r w:rsidR="00F1754B" w:rsidRPr="00E9195A">
        <w:t>S</w:t>
      </w:r>
      <w:r w:rsidRPr="00E9195A">
        <w:rPr>
          <w:i/>
        </w:rPr>
        <w:t>entiment and Emotion Ba</w:t>
      </w:r>
      <w:r w:rsidR="00F1754B" w:rsidRPr="00E9195A">
        <w:t>s</w:t>
      </w:r>
      <w:r w:rsidRPr="00E9195A">
        <w:rPr>
          <w:i/>
        </w:rPr>
        <w:t>ed Feature</w:t>
      </w:r>
      <w:r w:rsidR="00F1754B" w:rsidRPr="00E9195A">
        <w:t>s</w:t>
      </w:r>
      <w:r w:rsidRPr="00E9195A">
        <w:rPr>
          <w:i/>
        </w:rPr>
        <w:t xml:space="preserve"> in Detecting </w:t>
      </w:r>
      <w:r w:rsidR="002C64EE" w:rsidRPr="00E9195A">
        <w:rPr>
          <w:i/>
        </w:rPr>
        <w:t>On-line</w:t>
      </w:r>
      <w:r w:rsidR="00F1754B" w:rsidRPr="00E9195A">
        <w:t>S</w:t>
      </w:r>
      <w:r w:rsidRPr="00E9195A">
        <w:rPr>
          <w:i/>
        </w:rPr>
        <w:t>exual Predator</w:t>
      </w:r>
      <w:r w:rsidR="00F1754B" w:rsidRPr="00E9195A">
        <w:t>s</w:t>
      </w:r>
      <w:r w:rsidR="000018C4" w:rsidRPr="00E9195A">
        <w:t>”</w:t>
      </w:r>
      <w:r w:rsidR="00D3558B">
        <w:t xml:space="preserve"> </w:t>
      </w:r>
      <w:r w:rsidR="00995BA4" w:rsidRPr="00E9195A">
        <w:t>de B</w:t>
      </w:r>
      <w:r w:rsidR="001E02A6" w:rsidRPr="00E9195A">
        <w:t>ogdanova</w:t>
      </w:r>
      <w:r w:rsidRPr="00E9195A">
        <w:t xml:space="preserve"> (2012), as variações emocionais marcantes e distintas que os predadores sexuai</w:t>
      </w:r>
      <w:r w:rsidR="00822D83" w:rsidRPr="00E9195A">
        <w:t>s apresentam e que são perceptíveis</w:t>
      </w:r>
      <w:r w:rsidRPr="00E9195A">
        <w:t xml:space="preserve"> nos textos formam um conjunto de características muito útil para a detecção com um grau considerável de acerto.</w:t>
      </w:r>
    </w:p>
    <w:p w:rsidR="00940036" w:rsidRPr="00E9195A" w:rsidRDefault="00940036" w:rsidP="00940036">
      <w:pPr>
        <w:spacing w:line="360" w:lineRule="auto"/>
        <w:ind w:firstLine="709"/>
        <w:jc w:val="both"/>
      </w:pPr>
      <w:r w:rsidRPr="00E9195A">
        <w:t xml:space="preserve">O método consiste, resumidamente, em detectar palavras específicas que denotam tipos de sentimentos e condutas que são marcantes na personalidade </w:t>
      </w:r>
      <w:r w:rsidRPr="00E9195A">
        <w:rPr>
          <w:i/>
        </w:rPr>
        <w:t>e</w:t>
      </w:r>
      <w:r w:rsidR="00F1754B" w:rsidRPr="00E9195A">
        <w:t>s</w:t>
      </w:r>
      <w:r w:rsidRPr="00E9195A">
        <w:rPr>
          <w:i/>
        </w:rPr>
        <w:t xml:space="preserve">tudada </w:t>
      </w:r>
      <w:r w:rsidRPr="00E9195A">
        <w:t>dos pedófilos e predadores sexuais. Como exemplo, pode-se citar algumas palavras que denotam raiva (perturbador e furioso),tristeza (chateado e triste),</w:t>
      </w:r>
      <w:r w:rsidR="00565600">
        <w:t xml:space="preserve"> </w:t>
      </w:r>
      <w:r w:rsidRPr="00E9195A">
        <w:t>alegria (feliz e alegre) e medo (assustado e pânico).</w:t>
      </w:r>
    </w:p>
    <w:p w:rsidR="00940036" w:rsidRPr="00E9195A" w:rsidRDefault="00940036" w:rsidP="00940036">
      <w:pPr>
        <w:spacing w:line="360" w:lineRule="auto"/>
        <w:ind w:firstLine="709"/>
        <w:jc w:val="both"/>
      </w:pPr>
      <w:r w:rsidRPr="00E9195A">
        <w:t xml:space="preserve">Ressalta-se que não somente a presença dessas palavras é suficiente para a detecção, mas outros aspectos também presentes nos textos são aplicados, como, por exemplo, a recusa em mudar de assunto durante um </w:t>
      </w:r>
      <w:r w:rsidR="00EB6CFF" w:rsidRPr="00E9195A">
        <w:t>chat</w:t>
      </w:r>
      <w:r w:rsidRPr="00E9195A">
        <w:t xml:space="preserve"> que os predadores sexuais apresentam. Tal característica é chamada em B</w:t>
      </w:r>
      <w:r w:rsidR="00D65E87" w:rsidRPr="00E9195A">
        <w:t>ogdanova</w:t>
      </w:r>
      <w:r w:rsidR="00EB5EEC">
        <w:t xml:space="preserve"> </w:t>
      </w:r>
      <w:r w:rsidRPr="00E9195A">
        <w:t xml:space="preserve">(2012) de </w:t>
      </w:r>
      <w:r w:rsidRPr="00E9195A">
        <w:rPr>
          <w:i/>
        </w:rPr>
        <w:t>Fixated Di</w:t>
      </w:r>
      <w:r w:rsidR="00F1754B" w:rsidRPr="00E9195A">
        <w:t>s</w:t>
      </w:r>
      <w:r w:rsidRPr="00E9195A">
        <w:rPr>
          <w:i/>
        </w:rPr>
        <w:t>cour</w:t>
      </w:r>
      <w:r w:rsidR="00F1754B" w:rsidRPr="00E9195A">
        <w:t>s</w:t>
      </w:r>
      <w:r w:rsidRPr="00E9195A">
        <w:rPr>
          <w:i/>
        </w:rPr>
        <w:t>e.</w:t>
      </w:r>
    </w:p>
    <w:p w:rsidR="00940036" w:rsidRPr="00E9195A" w:rsidRDefault="00AC339D" w:rsidP="00940036">
      <w:pPr>
        <w:spacing w:line="360" w:lineRule="auto"/>
        <w:jc w:val="both"/>
      </w:pPr>
      <w:r w:rsidRPr="00E9195A">
        <w:tab/>
        <w:t>Outra característica notável</w:t>
      </w:r>
      <w:r w:rsidR="00940036" w:rsidRPr="00E9195A">
        <w:t xml:space="preserve"> nos </w:t>
      </w:r>
      <w:r w:rsidR="00EB6CFF" w:rsidRPr="00E9195A">
        <w:t>chat</w:t>
      </w:r>
      <w:r w:rsidR="00F1754B" w:rsidRPr="00E9195A">
        <w:t>s</w:t>
      </w:r>
      <w:r w:rsidR="00940036" w:rsidRPr="00E9195A">
        <w:t xml:space="preserve"> estudados do PJ é a introdução, em determinado momento da conversa, de palavras de </w:t>
      </w:r>
      <w:hyperlink r:id="rId64" w:history="1">
        <w:r w:rsidR="00940036" w:rsidRPr="00E9195A">
          <w:t>dessen</w:t>
        </w:r>
        <w:r w:rsidR="00E47D30" w:rsidRPr="00E9195A">
          <w:t>sibilização</w:t>
        </w:r>
      </w:hyperlink>
      <w:r w:rsidR="00940036" w:rsidRPr="00E9195A">
        <w:t xml:space="preserve">, ou seja, palavras que expressam uma mudança radical de intenção do então colega de bate-papo. Assim, se a intenção final é conseguir atos de sexo com menores, em certo momento e sem sutileza, palavras que denotam realmente a intenção do predador são colocadas na conversa. </w:t>
      </w:r>
    </w:p>
    <w:p w:rsidR="001F2907" w:rsidRPr="00E9195A" w:rsidRDefault="001F2907" w:rsidP="001A3F11">
      <w:pPr>
        <w:pStyle w:val="Ttulo2"/>
        <w:numPr>
          <w:ilvl w:val="1"/>
          <w:numId w:val="16"/>
        </w:numPr>
        <w:spacing w:after="120" w:line="360" w:lineRule="auto"/>
      </w:pPr>
      <w:bookmarkStart w:id="283" w:name="_Toc434929001"/>
      <w:bookmarkStart w:id="284" w:name="_Toc438452466"/>
      <w:r w:rsidRPr="00E9195A">
        <w:t>Ferramentas Utilizadas</w:t>
      </w:r>
      <w:bookmarkEnd w:id="283"/>
      <w:bookmarkEnd w:id="284"/>
    </w:p>
    <w:p w:rsidR="00194716" w:rsidRPr="00E9195A" w:rsidRDefault="00FD1A11" w:rsidP="002C1FE8">
      <w:pPr>
        <w:spacing w:after="240" w:line="360" w:lineRule="auto"/>
        <w:ind w:firstLine="709"/>
        <w:jc w:val="both"/>
      </w:pPr>
      <w:r w:rsidRPr="00E9195A">
        <w:t>Para a realização de</w:t>
      </w:r>
      <w:r w:rsidR="00FE105B" w:rsidRPr="00E9195A">
        <w:t xml:space="preserve">ste </w:t>
      </w:r>
      <w:r w:rsidRPr="00E9195A">
        <w:t xml:space="preserve">trabalho </w:t>
      </w:r>
      <w:r w:rsidR="000367A9" w:rsidRPr="00E9195A">
        <w:t xml:space="preserve">de graduação </w:t>
      </w:r>
      <w:r w:rsidRPr="00E9195A">
        <w:t>as seguintes ferramentas foram utilizadas:</w:t>
      </w:r>
    </w:p>
    <w:p w:rsidR="0056398D" w:rsidRPr="00E9195A" w:rsidRDefault="0056398D" w:rsidP="00425FD7">
      <w:pPr>
        <w:pStyle w:val="PargrafodaLista"/>
        <w:keepNext/>
        <w:numPr>
          <w:ilvl w:val="1"/>
          <w:numId w:val="8"/>
        </w:numPr>
        <w:suppressAutoHyphens/>
        <w:spacing w:before="240" w:after="60" w:line="480" w:lineRule="auto"/>
        <w:contextualSpacing w:val="0"/>
        <w:outlineLvl w:val="2"/>
        <w:rPr>
          <w:rFonts w:cs="Arial"/>
          <w:b/>
          <w:bCs/>
          <w:vanish/>
          <w:color w:val="000000"/>
          <w:kern w:val="1"/>
          <w:szCs w:val="26"/>
        </w:rPr>
      </w:pPr>
      <w:bookmarkStart w:id="285" w:name="_Toc421439838"/>
      <w:bookmarkStart w:id="286" w:name="_Toc421440162"/>
      <w:bookmarkStart w:id="287" w:name="_Toc421441265"/>
      <w:bookmarkStart w:id="288" w:name="_Toc421441322"/>
      <w:bookmarkStart w:id="289" w:name="_Toc421441593"/>
      <w:bookmarkStart w:id="290" w:name="_Toc421441785"/>
      <w:bookmarkStart w:id="291" w:name="_Toc421442081"/>
      <w:bookmarkStart w:id="292" w:name="_Toc421641440"/>
      <w:bookmarkStart w:id="293" w:name="_Toc423117302"/>
      <w:bookmarkStart w:id="294" w:name="_Toc423121169"/>
      <w:bookmarkStart w:id="295" w:name="_Toc423125651"/>
      <w:bookmarkStart w:id="296" w:name="_Toc434138706"/>
      <w:bookmarkStart w:id="297" w:name="_Toc434143882"/>
      <w:bookmarkStart w:id="298" w:name="_Toc434190371"/>
      <w:bookmarkStart w:id="299" w:name="_Toc434240607"/>
      <w:bookmarkStart w:id="300" w:name="_Toc434242601"/>
      <w:bookmarkStart w:id="301" w:name="_Toc434260323"/>
      <w:bookmarkStart w:id="302" w:name="_Toc434317952"/>
      <w:bookmarkStart w:id="303" w:name="_Toc434320430"/>
      <w:bookmarkStart w:id="304" w:name="_Toc434325642"/>
      <w:bookmarkStart w:id="305" w:name="_Toc434332890"/>
      <w:bookmarkStart w:id="306" w:name="_Toc434332966"/>
      <w:bookmarkStart w:id="307" w:name="_Toc434351329"/>
      <w:bookmarkStart w:id="308" w:name="_Toc434351827"/>
      <w:bookmarkStart w:id="309" w:name="_Toc434904906"/>
      <w:bookmarkStart w:id="310" w:name="_Toc434928845"/>
      <w:bookmarkStart w:id="311" w:name="_Toc434928920"/>
      <w:bookmarkStart w:id="312" w:name="_Toc434929002"/>
      <w:bookmarkStart w:id="313" w:name="_Toc434933481"/>
      <w:bookmarkStart w:id="314" w:name="_Toc435078608"/>
      <w:bookmarkStart w:id="315" w:name="_Toc435164234"/>
      <w:bookmarkStart w:id="316" w:name="_Toc435312904"/>
      <w:bookmarkStart w:id="317" w:name="_Toc435313975"/>
      <w:bookmarkStart w:id="318" w:name="_Toc435946900"/>
      <w:bookmarkStart w:id="319" w:name="_Toc436012400"/>
      <w:bookmarkStart w:id="320" w:name="_Toc436012629"/>
      <w:bookmarkStart w:id="321" w:name="_Toc436036939"/>
      <w:bookmarkStart w:id="322" w:name="_Toc436462178"/>
      <w:bookmarkStart w:id="323" w:name="_Toc438108517"/>
      <w:bookmarkStart w:id="324" w:name="_Toc438124739"/>
      <w:bookmarkStart w:id="325" w:name="_Toc438452467"/>
      <w:bookmarkStart w:id="326" w:name="_Toc423125655"/>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56398D" w:rsidRPr="00E9195A" w:rsidRDefault="0056398D" w:rsidP="00425FD7">
      <w:pPr>
        <w:pStyle w:val="PargrafodaLista"/>
        <w:keepNext/>
        <w:numPr>
          <w:ilvl w:val="1"/>
          <w:numId w:val="8"/>
        </w:numPr>
        <w:suppressAutoHyphens/>
        <w:spacing w:before="240" w:after="60" w:line="480" w:lineRule="auto"/>
        <w:contextualSpacing w:val="0"/>
        <w:outlineLvl w:val="2"/>
        <w:rPr>
          <w:rFonts w:cs="Arial"/>
          <w:b/>
          <w:bCs/>
          <w:vanish/>
          <w:color w:val="000000"/>
          <w:kern w:val="1"/>
          <w:szCs w:val="26"/>
        </w:rPr>
      </w:pPr>
      <w:bookmarkStart w:id="327" w:name="_Toc434317953"/>
      <w:bookmarkStart w:id="328" w:name="_Toc434320431"/>
      <w:bookmarkStart w:id="329" w:name="_Toc434325643"/>
      <w:bookmarkStart w:id="330" w:name="_Toc434332891"/>
      <w:bookmarkStart w:id="331" w:name="_Toc434332967"/>
      <w:bookmarkStart w:id="332" w:name="_Toc434351330"/>
      <w:bookmarkStart w:id="333" w:name="_Toc434351828"/>
      <w:bookmarkStart w:id="334" w:name="_Toc434904907"/>
      <w:bookmarkStart w:id="335" w:name="_Toc434928846"/>
      <w:bookmarkStart w:id="336" w:name="_Toc434928921"/>
      <w:bookmarkStart w:id="337" w:name="_Toc434929003"/>
      <w:bookmarkStart w:id="338" w:name="_Toc434933482"/>
      <w:bookmarkStart w:id="339" w:name="_Toc435078609"/>
      <w:bookmarkStart w:id="340" w:name="_Toc435164235"/>
      <w:bookmarkStart w:id="341" w:name="_Toc435312905"/>
      <w:bookmarkStart w:id="342" w:name="_Toc435313976"/>
      <w:bookmarkStart w:id="343" w:name="_Toc435946901"/>
      <w:bookmarkStart w:id="344" w:name="_Toc436012401"/>
      <w:bookmarkStart w:id="345" w:name="_Toc436012630"/>
      <w:bookmarkStart w:id="346" w:name="_Toc436036940"/>
      <w:bookmarkStart w:id="347" w:name="_Toc436462179"/>
      <w:bookmarkStart w:id="348" w:name="_Toc438108518"/>
      <w:bookmarkStart w:id="349" w:name="_Toc438124740"/>
      <w:bookmarkStart w:id="350" w:name="_Toc438452468"/>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rsidR="0056398D" w:rsidRPr="00E9195A" w:rsidRDefault="0056398D" w:rsidP="00425FD7">
      <w:pPr>
        <w:pStyle w:val="PargrafodaLista"/>
        <w:keepNext/>
        <w:numPr>
          <w:ilvl w:val="1"/>
          <w:numId w:val="8"/>
        </w:numPr>
        <w:suppressAutoHyphens/>
        <w:spacing w:before="240" w:after="60" w:line="480" w:lineRule="auto"/>
        <w:contextualSpacing w:val="0"/>
        <w:outlineLvl w:val="2"/>
        <w:rPr>
          <w:rFonts w:cs="Arial"/>
          <w:b/>
          <w:bCs/>
          <w:vanish/>
          <w:color w:val="000000"/>
          <w:kern w:val="1"/>
          <w:szCs w:val="26"/>
        </w:rPr>
      </w:pPr>
      <w:bookmarkStart w:id="351" w:name="_Toc434317954"/>
      <w:bookmarkStart w:id="352" w:name="_Toc434320432"/>
      <w:bookmarkStart w:id="353" w:name="_Toc434325644"/>
      <w:bookmarkStart w:id="354" w:name="_Toc434332892"/>
      <w:bookmarkStart w:id="355" w:name="_Toc434332968"/>
      <w:bookmarkStart w:id="356" w:name="_Toc434351331"/>
      <w:bookmarkStart w:id="357" w:name="_Toc434351829"/>
      <w:bookmarkStart w:id="358" w:name="_Toc434904908"/>
      <w:bookmarkStart w:id="359" w:name="_Toc434928847"/>
      <w:bookmarkStart w:id="360" w:name="_Toc434928922"/>
      <w:bookmarkStart w:id="361" w:name="_Toc434929004"/>
      <w:bookmarkStart w:id="362" w:name="_Toc434933483"/>
      <w:bookmarkStart w:id="363" w:name="_Toc435078610"/>
      <w:bookmarkStart w:id="364" w:name="_Toc435164236"/>
      <w:bookmarkStart w:id="365" w:name="_Toc435312906"/>
      <w:bookmarkStart w:id="366" w:name="_Toc435313977"/>
      <w:bookmarkStart w:id="367" w:name="_Toc435946902"/>
      <w:bookmarkStart w:id="368" w:name="_Toc436012402"/>
      <w:bookmarkStart w:id="369" w:name="_Toc436012631"/>
      <w:bookmarkStart w:id="370" w:name="_Toc436036941"/>
      <w:bookmarkStart w:id="371" w:name="_Toc436462180"/>
      <w:bookmarkStart w:id="372" w:name="_Toc438108519"/>
      <w:bookmarkStart w:id="373" w:name="_Toc438124741"/>
      <w:bookmarkStart w:id="374" w:name="_Toc438452469"/>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56398D" w:rsidRPr="00E9195A" w:rsidRDefault="0056398D" w:rsidP="00425FD7">
      <w:pPr>
        <w:pStyle w:val="PargrafodaLista"/>
        <w:keepNext/>
        <w:numPr>
          <w:ilvl w:val="1"/>
          <w:numId w:val="8"/>
        </w:numPr>
        <w:suppressAutoHyphens/>
        <w:spacing w:before="240" w:after="60" w:line="480" w:lineRule="auto"/>
        <w:contextualSpacing w:val="0"/>
        <w:outlineLvl w:val="2"/>
        <w:rPr>
          <w:rFonts w:cs="Arial"/>
          <w:b/>
          <w:bCs/>
          <w:vanish/>
          <w:color w:val="000000"/>
          <w:kern w:val="1"/>
          <w:szCs w:val="26"/>
        </w:rPr>
      </w:pPr>
      <w:bookmarkStart w:id="375" w:name="_Toc434317955"/>
      <w:bookmarkStart w:id="376" w:name="_Toc434320433"/>
      <w:bookmarkStart w:id="377" w:name="_Toc434325645"/>
      <w:bookmarkStart w:id="378" w:name="_Toc434332893"/>
      <w:bookmarkStart w:id="379" w:name="_Toc434332969"/>
      <w:bookmarkStart w:id="380" w:name="_Toc434351332"/>
      <w:bookmarkStart w:id="381" w:name="_Toc434351830"/>
      <w:bookmarkStart w:id="382" w:name="_Toc434904909"/>
      <w:bookmarkStart w:id="383" w:name="_Toc434928848"/>
      <w:bookmarkStart w:id="384" w:name="_Toc434928923"/>
      <w:bookmarkStart w:id="385" w:name="_Toc434929005"/>
      <w:bookmarkStart w:id="386" w:name="_Toc434933484"/>
      <w:bookmarkStart w:id="387" w:name="_Toc435078611"/>
      <w:bookmarkStart w:id="388" w:name="_Toc435164237"/>
      <w:bookmarkStart w:id="389" w:name="_Toc435312907"/>
      <w:bookmarkStart w:id="390" w:name="_Toc435313978"/>
      <w:bookmarkStart w:id="391" w:name="_Toc435946903"/>
      <w:bookmarkStart w:id="392" w:name="_Toc436012403"/>
      <w:bookmarkStart w:id="393" w:name="_Toc436012632"/>
      <w:bookmarkStart w:id="394" w:name="_Toc436036942"/>
      <w:bookmarkStart w:id="395" w:name="_Toc436462181"/>
      <w:bookmarkStart w:id="396" w:name="_Toc438108520"/>
      <w:bookmarkStart w:id="397" w:name="_Toc438124742"/>
      <w:bookmarkStart w:id="398" w:name="_Toc438452470"/>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rsidR="00E90DEA" w:rsidRPr="00E9195A" w:rsidRDefault="00A97CB6" w:rsidP="001A3F11">
      <w:pPr>
        <w:pStyle w:val="Ttulo3"/>
        <w:numPr>
          <w:ilvl w:val="2"/>
          <w:numId w:val="16"/>
        </w:numPr>
      </w:pPr>
      <w:bookmarkStart w:id="399" w:name="_Toc434929006"/>
      <w:bookmarkStart w:id="400" w:name="_Toc438452471"/>
      <w:bookmarkEnd w:id="326"/>
      <w:r w:rsidRPr="00E9195A">
        <w:t>Editor</w:t>
      </w:r>
      <w:r w:rsidR="00E90DEA" w:rsidRPr="00E9195A">
        <w:t xml:space="preserve"> Notepad++ v6.8.6</w:t>
      </w:r>
      <w:bookmarkEnd w:id="399"/>
      <w:bookmarkEnd w:id="400"/>
    </w:p>
    <w:p w:rsidR="00E90DEA" w:rsidRPr="00E9195A" w:rsidRDefault="004C0CC2" w:rsidP="00E90DEA">
      <w:pPr>
        <w:pStyle w:val="PargrafodaLista"/>
        <w:spacing w:after="240" w:line="360" w:lineRule="auto"/>
        <w:ind w:left="0" w:firstLine="720"/>
        <w:jc w:val="both"/>
      </w:pPr>
      <w:r w:rsidRPr="00E9195A">
        <w:t>O editor N</w:t>
      </w:r>
      <w:r w:rsidR="00E90DEA" w:rsidRPr="00E9195A">
        <w:t xml:space="preserve">otepad++ é um poderoso editor de textos disponível gratuitamente para download e foi aplicado nas etapas de </w:t>
      </w:r>
      <w:r w:rsidR="00D16556" w:rsidRPr="00E9195A">
        <w:t>l</w:t>
      </w:r>
      <w:r w:rsidR="00E47525" w:rsidRPr="00E9195A">
        <w:t xml:space="preserve">impeza e </w:t>
      </w:r>
      <w:r w:rsidR="00E90DEA" w:rsidRPr="00E9195A">
        <w:t>pré-processamento</w:t>
      </w:r>
      <w:r w:rsidR="00EB5EEC">
        <w:t xml:space="preserve"> </w:t>
      </w:r>
      <w:r w:rsidR="00E90DEA" w:rsidRPr="00E9195A">
        <w:t>onde os scripts em linguagem Python não foram suficientes para eliminar</w:t>
      </w:r>
      <w:r w:rsidR="00831273" w:rsidRPr="00E9195A">
        <w:t xml:space="preserve"> de modo automatizado</w:t>
      </w:r>
      <w:r w:rsidR="00E90DEA" w:rsidRPr="00E9195A">
        <w:t xml:space="preserve"> todo o conteúdo não </w:t>
      </w:r>
      <w:r w:rsidR="000414EC" w:rsidRPr="00E9195A">
        <w:t xml:space="preserve">útil presente </w:t>
      </w:r>
      <w:r w:rsidR="00E90DEA" w:rsidRPr="00E9195A">
        <w:t xml:space="preserve">nos </w:t>
      </w:r>
      <w:r w:rsidR="00E90DEA" w:rsidRPr="00E9195A">
        <w:rPr>
          <w:i/>
        </w:rPr>
        <w:t>log</w:t>
      </w:r>
      <w:r w:rsidR="00F1754B" w:rsidRPr="00E9195A">
        <w:t>s</w:t>
      </w:r>
      <w:r w:rsidR="00E90DEA" w:rsidRPr="00E9195A">
        <w:t xml:space="preserve"> coletados </w:t>
      </w:r>
      <w:r w:rsidR="00511332" w:rsidRPr="00E9195A">
        <w:t>do PJ</w:t>
      </w:r>
      <w:r w:rsidR="00EB5EEC">
        <w:t xml:space="preserve"> </w:t>
      </w:r>
      <w:r w:rsidR="00943FB9" w:rsidRPr="00E9195A">
        <w:t xml:space="preserve">e do </w:t>
      </w:r>
      <w:r w:rsidR="00E70768" w:rsidRPr="00E9195A">
        <w:t>CyberSex</w:t>
      </w:r>
      <w:r w:rsidR="00E90DEA" w:rsidRPr="00E9195A">
        <w:t>.</w:t>
      </w:r>
    </w:p>
    <w:p w:rsidR="00E90DEA" w:rsidRPr="00E9195A" w:rsidRDefault="00E90DEA" w:rsidP="001A3F11">
      <w:pPr>
        <w:pStyle w:val="Ttulo3"/>
        <w:numPr>
          <w:ilvl w:val="2"/>
          <w:numId w:val="16"/>
        </w:numPr>
      </w:pPr>
      <w:bookmarkStart w:id="401" w:name="_Toc434929007"/>
      <w:bookmarkStart w:id="402" w:name="_Toc438452472"/>
      <w:r w:rsidRPr="00E9195A">
        <w:t>Python IDLE 2.7.10</w:t>
      </w:r>
      <w:bookmarkEnd w:id="401"/>
      <w:bookmarkEnd w:id="402"/>
    </w:p>
    <w:p w:rsidR="00E90DEA" w:rsidRPr="00E9195A" w:rsidRDefault="00E90DEA" w:rsidP="00472E32">
      <w:pPr>
        <w:spacing w:line="360" w:lineRule="auto"/>
        <w:ind w:firstLine="709"/>
        <w:jc w:val="both"/>
      </w:pPr>
      <w:r w:rsidRPr="00E9195A">
        <w:t>O IDLE é um</w:t>
      </w:r>
      <w:r w:rsidR="009E569A" w:rsidRPr="00E9195A">
        <w:t xml:space="preserve"> ambiente</w:t>
      </w:r>
      <w:r w:rsidR="008C1135" w:rsidRPr="00E9195A">
        <w:t xml:space="preserve"> simples para</w:t>
      </w:r>
      <w:r w:rsidR="002B2D4C" w:rsidRPr="00E9195A">
        <w:t xml:space="preserve"> programação em</w:t>
      </w:r>
      <w:r w:rsidR="008C1135" w:rsidRPr="00E9195A">
        <w:t xml:space="preserve"> linguagem Python e foi aplicado neste trabalho nas etapas de raspagem de dados ou </w:t>
      </w:r>
      <w:r w:rsidR="008C1135" w:rsidRPr="00E9195A">
        <w:rPr>
          <w:i/>
        </w:rPr>
        <w:t>data</w:t>
      </w:r>
      <w:r w:rsidR="000146DD">
        <w:rPr>
          <w:i/>
        </w:rPr>
        <w:t xml:space="preserve"> </w:t>
      </w:r>
      <w:r w:rsidR="00F1754B" w:rsidRPr="00E9195A">
        <w:t>s</w:t>
      </w:r>
      <w:r w:rsidR="008C1135" w:rsidRPr="00E9195A">
        <w:rPr>
          <w:i/>
        </w:rPr>
        <w:t>craping</w:t>
      </w:r>
      <w:r w:rsidR="00972C18" w:rsidRPr="00E9195A">
        <w:t>. F</w:t>
      </w:r>
      <w:r w:rsidR="008C1135" w:rsidRPr="00E9195A">
        <w:t>oi usado devido à gratuidade da licença, por ser simples o uso e por po</w:t>
      </w:r>
      <w:r w:rsidR="00472E32" w:rsidRPr="00E9195A">
        <w:t>ssuir vasta gama de bibliotecas como, por exemplo, as bibliotecas Beautiful</w:t>
      </w:r>
      <w:r w:rsidR="00F1754B" w:rsidRPr="00E9195A">
        <w:t>S</w:t>
      </w:r>
      <w:r w:rsidR="00472E32" w:rsidRPr="00E9195A">
        <w:t>oup</w:t>
      </w:r>
      <w:r w:rsidR="00472E32" w:rsidRPr="00E9195A">
        <w:rPr>
          <w:i/>
        </w:rPr>
        <w:t>,</w:t>
      </w:r>
      <w:r w:rsidR="00472E32" w:rsidRPr="00E9195A">
        <w:t xml:space="preserve"> Urllib2</w:t>
      </w:r>
      <w:r w:rsidR="00237CFD" w:rsidRPr="00E9195A">
        <w:rPr>
          <w:i/>
        </w:rPr>
        <w:t xml:space="preserve">, </w:t>
      </w:r>
      <w:r w:rsidR="00DD791B" w:rsidRPr="00E9195A">
        <w:t>N</w:t>
      </w:r>
      <w:r w:rsidR="00237CFD" w:rsidRPr="00E9195A">
        <w:t>L</w:t>
      </w:r>
      <w:r w:rsidR="00DD791B" w:rsidRPr="00E9195A">
        <w:t>T</w:t>
      </w:r>
      <w:r w:rsidR="00237CFD" w:rsidRPr="00E9195A">
        <w:t>K (Natural Language ToolKit</w:t>
      </w:r>
      <w:r w:rsidR="009E21EB" w:rsidRPr="00E9195A">
        <w:t>)</w:t>
      </w:r>
      <w:r w:rsidR="00472E32" w:rsidRPr="00E9195A">
        <w:t xml:space="preserve"> e Re que foram aplicadas </w:t>
      </w:r>
      <w:r w:rsidR="0095496F" w:rsidRPr="00E9195A">
        <w:t>no download,</w:t>
      </w:r>
      <w:r w:rsidR="00472E32" w:rsidRPr="00E9195A">
        <w:t xml:space="preserve"> extração e tratamento das mensagens ra</w:t>
      </w:r>
      <w:r w:rsidR="00F1754B" w:rsidRPr="00E9195A">
        <w:t>s</w:t>
      </w:r>
      <w:r w:rsidR="00472E32" w:rsidRPr="00E9195A">
        <w:t>pada</w:t>
      </w:r>
      <w:r w:rsidR="00F1754B" w:rsidRPr="00E9195A">
        <w:t>s</w:t>
      </w:r>
      <w:r w:rsidR="000146DD">
        <w:t xml:space="preserve"> </w:t>
      </w:r>
      <w:r w:rsidR="00E22513" w:rsidRPr="00E9195A">
        <w:t>do PJ</w:t>
      </w:r>
      <w:r w:rsidR="00472E32" w:rsidRPr="00E9195A">
        <w:t>.</w:t>
      </w:r>
    </w:p>
    <w:p w:rsidR="00E90DEA" w:rsidRPr="00E9195A" w:rsidRDefault="00E90DEA" w:rsidP="001A3F11">
      <w:pPr>
        <w:pStyle w:val="Ttulo3"/>
        <w:numPr>
          <w:ilvl w:val="2"/>
          <w:numId w:val="16"/>
        </w:numPr>
      </w:pPr>
      <w:bookmarkStart w:id="403" w:name="_Toc434929008"/>
      <w:bookmarkStart w:id="404" w:name="_Toc438452473"/>
      <w:r w:rsidRPr="00E9195A">
        <w:t>SentiWordNet 3.0</w:t>
      </w:r>
      <w:bookmarkEnd w:id="403"/>
      <w:bookmarkEnd w:id="404"/>
    </w:p>
    <w:p w:rsidR="006958BF" w:rsidRPr="00E9195A" w:rsidRDefault="006958BF" w:rsidP="00AD145C">
      <w:pPr>
        <w:pStyle w:val="PargrafodaLista"/>
        <w:spacing w:after="240" w:line="360" w:lineRule="auto"/>
        <w:ind w:left="0" w:firstLine="720"/>
        <w:jc w:val="both"/>
      </w:pPr>
      <w:r w:rsidRPr="00E9195A">
        <w:t>O SentiWordN</w:t>
      </w:r>
      <w:r w:rsidR="00AD145C" w:rsidRPr="00E9195A">
        <w:t xml:space="preserve">et é um recurso léxico usado para </w:t>
      </w:r>
      <w:r w:rsidR="00E00AC9" w:rsidRPr="00E9195A">
        <w:t>mineração</w:t>
      </w:r>
      <w:r w:rsidR="00AD145C" w:rsidRPr="00E9195A">
        <w:t xml:space="preserve"> de opinião e tem por base o WordNet</w:t>
      </w:r>
      <w:r w:rsidR="003D4DFA" w:rsidRPr="00E9195A">
        <w:t xml:space="preserve">– </w:t>
      </w:r>
      <w:r w:rsidR="00EC094B" w:rsidRPr="00E9195A">
        <w:t xml:space="preserve">vasta base de dados de substantivos, verbos, adjetivos e </w:t>
      </w:r>
      <w:r w:rsidR="00540334" w:rsidRPr="00E9195A">
        <w:t>adv</w:t>
      </w:r>
      <w:r w:rsidR="00AF2E84" w:rsidRPr="00E9195A">
        <w:t>é</w:t>
      </w:r>
      <w:r w:rsidR="00540334" w:rsidRPr="00E9195A">
        <w:t xml:space="preserve">rbios </w:t>
      </w:r>
      <w:r w:rsidR="00C64D92" w:rsidRPr="00E9195A">
        <w:t xml:space="preserve">em Inglês </w:t>
      </w:r>
      <w:r w:rsidR="00EC094B" w:rsidRPr="00E9195A">
        <w:t>que são agrupados em conjuntos de sinônimos cognitivos (</w:t>
      </w:r>
      <w:r w:rsidR="00F1754B" w:rsidRPr="00E9195A">
        <w:t>s</w:t>
      </w:r>
      <w:r w:rsidR="00EC094B" w:rsidRPr="00E9195A">
        <w:rPr>
          <w:i/>
        </w:rPr>
        <w:t>yn</w:t>
      </w:r>
      <w:r w:rsidR="00F1754B" w:rsidRPr="00E9195A">
        <w:t>s</w:t>
      </w:r>
      <w:r w:rsidR="00EC094B" w:rsidRPr="00E9195A">
        <w:rPr>
          <w:i/>
        </w:rPr>
        <w:t>et</w:t>
      </w:r>
      <w:r w:rsidR="00F1754B" w:rsidRPr="00E9195A">
        <w:t>s</w:t>
      </w:r>
      <w:r w:rsidR="00EC094B" w:rsidRPr="00E9195A">
        <w:t xml:space="preserve">) -, </w:t>
      </w:r>
      <w:r w:rsidR="00AD145C" w:rsidRPr="00E9195A">
        <w:t>e é usado para atribuir</w:t>
      </w:r>
      <w:r w:rsidR="00EC094B" w:rsidRPr="00E9195A">
        <w:t xml:space="preserve"> para</w:t>
      </w:r>
      <w:r w:rsidR="00450A81">
        <w:t xml:space="preserve"> </w:t>
      </w:r>
      <w:r w:rsidR="00EC094B" w:rsidRPr="00E9195A">
        <w:t>cad</w:t>
      </w:r>
      <w:r w:rsidR="00AD145C" w:rsidRPr="00E9195A">
        <w:t>a</w:t>
      </w:r>
      <w:r w:rsidR="00450A81">
        <w:t xml:space="preserve"> </w:t>
      </w:r>
      <w:r w:rsidR="00F1754B" w:rsidRPr="00E9195A">
        <w:t>s</w:t>
      </w:r>
      <w:r w:rsidR="00AD145C" w:rsidRPr="00E9195A">
        <w:rPr>
          <w:i/>
        </w:rPr>
        <w:t>yn</w:t>
      </w:r>
      <w:r w:rsidR="00F1754B" w:rsidRPr="00E9195A">
        <w:t>s</w:t>
      </w:r>
      <w:r w:rsidR="00AD145C" w:rsidRPr="00E9195A">
        <w:rPr>
          <w:i/>
        </w:rPr>
        <w:t>et</w:t>
      </w:r>
      <w:r w:rsidR="00450A81">
        <w:rPr>
          <w:i/>
        </w:rPr>
        <w:t xml:space="preserve"> </w:t>
      </w:r>
      <w:r w:rsidR="00EC094B" w:rsidRPr="00E9195A">
        <w:t>três valores de sentimentos: valores positivos, valores negativos e valores neutros</w:t>
      </w:r>
      <w:r w:rsidR="00C64D92" w:rsidRPr="00E9195A">
        <w:t>,</w:t>
      </w:r>
      <w:r w:rsidR="00EC094B" w:rsidRPr="00E9195A">
        <w:t xml:space="preserve"> denotando respectivamente a positividade, a negatividade ou a objetividade de cada </w:t>
      </w:r>
      <w:r w:rsidR="00F1754B" w:rsidRPr="00E9195A">
        <w:t>s</w:t>
      </w:r>
      <w:r w:rsidR="00EC094B" w:rsidRPr="00E9195A">
        <w:rPr>
          <w:i/>
        </w:rPr>
        <w:t>yn</w:t>
      </w:r>
      <w:r w:rsidR="00F1754B" w:rsidRPr="00E9195A">
        <w:t>s</w:t>
      </w:r>
      <w:r w:rsidR="00EC094B" w:rsidRPr="00E9195A">
        <w:rPr>
          <w:i/>
        </w:rPr>
        <w:t>et.</w:t>
      </w:r>
    </w:p>
    <w:p w:rsidR="006958BF" w:rsidRPr="00E9195A" w:rsidRDefault="006958BF" w:rsidP="006958BF">
      <w:pPr>
        <w:pStyle w:val="PargrafodaLista"/>
        <w:spacing w:after="240" w:line="360" w:lineRule="auto"/>
        <w:ind w:left="0" w:firstLine="720"/>
        <w:jc w:val="both"/>
      </w:pPr>
      <w:r w:rsidRPr="00E9195A">
        <w:t>O referido recurso</w:t>
      </w:r>
      <w:r w:rsidR="007E24CF" w:rsidRPr="00E9195A">
        <w:t xml:space="preserve"> foi aplicado neste trabalho de graduação</w:t>
      </w:r>
      <w:r w:rsidR="008611D2" w:rsidRPr="00E9195A">
        <w:t xml:space="preserve"> coma finalidade</w:t>
      </w:r>
      <w:r w:rsidR="00450A81">
        <w:t xml:space="preserve"> </w:t>
      </w:r>
      <w:r w:rsidR="007E24CF" w:rsidRPr="00E9195A">
        <w:t>de extrair os valores de positividade</w:t>
      </w:r>
      <w:r w:rsidR="008611D2" w:rsidRPr="00E9195A">
        <w:t>, negatividade ou objetividade</w:t>
      </w:r>
      <w:r w:rsidR="006365B8" w:rsidRPr="00E9195A">
        <w:t xml:space="preserve"> dos textos</w:t>
      </w:r>
      <w:r w:rsidR="007E24CF" w:rsidRPr="00E9195A">
        <w:t xml:space="preserve"> monitorados.</w:t>
      </w:r>
    </w:p>
    <w:p w:rsidR="006958BF" w:rsidRPr="00E9195A" w:rsidRDefault="006958BF" w:rsidP="001A3F11">
      <w:pPr>
        <w:pStyle w:val="Ttulo3"/>
        <w:numPr>
          <w:ilvl w:val="2"/>
          <w:numId w:val="16"/>
        </w:numPr>
      </w:pPr>
      <w:bookmarkStart w:id="405" w:name="_Toc434929009"/>
      <w:bookmarkStart w:id="406" w:name="_Toc438452474"/>
      <w:r w:rsidRPr="00E9195A">
        <w:t>W</w:t>
      </w:r>
      <w:r w:rsidR="00881CA4" w:rsidRPr="00E9195A">
        <w:t>ordNet-</w:t>
      </w:r>
      <w:r w:rsidRPr="00E9195A">
        <w:t>Affect</w:t>
      </w:r>
      <w:bookmarkEnd w:id="405"/>
      <w:r w:rsidR="00F371E6" w:rsidRPr="00E9195A">
        <w:t xml:space="preserve"> – </w:t>
      </w:r>
      <w:r w:rsidR="00F371E6" w:rsidRPr="00E9195A">
        <w:rPr>
          <w:rFonts w:eastAsia="Tahoma"/>
          <w:shd w:val="clear" w:color="auto" w:fill="FFFFFF"/>
          <w:lang w:val="en-US"/>
        </w:rPr>
        <w:t>Strapparava (2004)</w:t>
      </w:r>
      <w:bookmarkEnd w:id="406"/>
    </w:p>
    <w:p w:rsidR="007E24CF" w:rsidRPr="00E9195A" w:rsidRDefault="00CC2438" w:rsidP="006958BF">
      <w:pPr>
        <w:pStyle w:val="PargrafodaLista"/>
        <w:spacing w:after="240" w:line="360" w:lineRule="auto"/>
        <w:ind w:left="0" w:firstLine="720"/>
        <w:jc w:val="both"/>
      </w:pPr>
      <w:r w:rsidRPr="00E9195A">
        <w:t xml:space="preserve">O WordNet-Affect </w:t>
      </w:r>
      <w:r w:rsidR="00AD145C" w:rsidRPr="00E9195A">
        <w:t>é</w:t>
      </w:r>
      <w:r w:rsidR="007E24CF" w:rsidRPr="00E9195A">
        <w:t xml:space="preserve"> uma </w:t>
      </w:r>
      <w:r w:rsidR="003F37B1" w:rsidRPr="00E9195A">
        <w:t>extensão</w:t>
      </w:r>
      <w:r w:rsidR="007E24CF" w:rsidRPr="00E9195A">
        <w:t xml:space="preserve"> léxica usada para representação de conhecimento afetivo. A partir do WordNet</w:t>
      </w:r>
      <w:r w:rsidR="00BC6C37" w:rsidRPr="00E9195A">
        <w:rPr>
          <w:rStyle w:val="Refdenotaderodap"/>
        </w:rPr>
        <w:footnoteReference w:id="3"/>
      </w:r>
      <w:r w:rsidR="007E24CF" w:rsidRPr="00E9195A">
        <w:t>, o WordNet-Affect foi desenvolvido por meio da seleç</w:t>
      </w:r>
      <w:r w:rsidR="00D440D1" w:rsidRPr="00E9195A">
        <w:t>ão e rotula</w:t>
      </w:r>
      <w:r w:rsidR="007E24CF" w:rsidRPr="00E9195A">
        <w:t xml:space="preserve">ção dos </w:t>
      </w:r>
      <w:r w:rsidR="00F1754B" w:rsidRPr="00E9195A">
        <w:t>s</w:t>
      </w:r>
      <w:r w:rsidR="007E24CF" w:rsidRPr="00E9195A">
        <w:rPr>
          <w:i/>
        </w:rPr>
        <w:t>yn</w:t>
      </w:r>
      <w:r w:rsidR="00F1754B" w:rsidRPr="00E9195A">
        <w:t>s</w:t>
      </w:r>
      <w:r w:rsidR="007E24CF" w:rsidRPr="00E9195A">
        <w:rPr>
          <w:i/>
        </w:rPr>
        <w:t>et</w:t>
      </w:r>
      <w:r w:rsidR="00F1754B" w:rsidRPr="00E9195A">
        <w:t>s</w:t>
      </w:r>
      <w:r w:rsidR="007E24CF" w:rsidRPr="00E9195A">
        <w:t xml:space="preserve"> representa</w:t>
      </w:r>
      <w:r w:rsidR="0009225E" w:rsidRPr="00E9195A">
        <w:t>n</w:t>
      </w:r>
      <w:r w:rsidR="007E24CF" w:rsidRPr="00E9195A">
        <w:t>do assim os conceitos afetivos.</w:t>
      </w:r>
    </w:p>
    <w:p w:rsidR="00822F0F" w:rsidRPr="00E9195A" w:rsidRDefault="00822F0F" w:rsidP="006958BF">
      <w:pPr>
        <w:pStyle w:val="PargrafodaLista"/>
        <w:spacing w:after="240" w:line="360" w:lineRule="auto"/>
        <w:ind w:left="0" w:firstLine="720"/>
        <w:jc w:val="both"/>
      </w:pPr>
      <w:r w:rsidRPr="00E9195A">
        <w:lastRenderedPageBreak/>
        <w:t xml:space="preserve">Esta </w:t>
      </w:r>
      <w:r w:rsidR="00DF1063" w:rsidRPr="00E9195A">
        <w:t>solução foi utilizada</w:t>
      </w:r>
      <w:r w:rsidRPr="00E9195A">
        <w:t xml:space="preserve"> para a classificação e pontuação das palavras cujos conceitos afetivos são marcantes na personalidade dos predadores.</w:t>
      </w:r>
    </w:p>
    <w:p w:rsidR="004C1DAD" w:rsidRPr="00E9195A" w:rsidRDefault="005F7366" w:rsidP="001A3F11">
      <w:pPr>
        <w:pStyle w:val="Ttulo3"/>
        <w:numPr>
          <w:ilvl w:val="2"/>
          <w:numId w:val="16"/>
        </w:numPr>
      </w:pPr>
      <w:bookmarkStart w:id="407" w:name="_Toc423125656"/>
      <w:bookmarkStart w:id="408" w:name="_Toc434929010"/>
      <w:bookmarkStart w:id="409" w:name="_Toc438452475"/>
      <w:r w:rsidRPr="00E9195A">
        <w:t>IDE</w:t>
      </w:r>
      <w:r w:rsidR="00450A81">
        <w:t xml:space="preserve"> </w:t>
      </w:r>
      <w:r w:rsidRPr="00E9195A">
        <w:t xml:space="preserve">Eclipse </w:t>
      </w:r>
      <w:r w:rsidR="00CD3FF5" w:rsidRPr="00E9195A">
        <w:t xml:space="preserve">Java Versão </w:t>
      </w:r>
      <w:r w:rsidRPr="00E9195A">
        <w:t>Luna</w:t>
      </w:r>
      <w:r w:rsidR="00450A81">
        <w:t xml:space="preserve"> </w:t>
      </w:r>
      <w:r w:rsidRPr="00E9195A">
        <w:t xml:space="preserve"> 2(4.4.2)</w:t>
      </w:r>
      <w:bookmarkEnd w:id="407"/>
      <w:bookmarkEnd w:id="408"/>
      <w:bookmarkEnd w:id="409"/>
    </w:p>
    <w:p w:rsidR="003C0D4D" w:rsidRPr="00E9195A" w:rsidRDefault="004C1DAD" w:rsidP="003C0D4D">
      <w:pPr>
        <w:spacing w:after="240" w:line="360" w:lineRule="auto"/>
        <w:ind w:firstLine="709"/>
        <w:jc w:val="both"/>
      </w:pPr>
      <w:r w:rsidRPr="00E9195A">
        <w:t>O Eclipse</w:t>
      </w:r>
      <w:r w:rsidR="00CD3FF5" w:rsidRPr="00E9195A">
        <w:t>,</w:t>
      </w:r>
      <w:r w:rsidR="00390216" w:rsidRPr="00E9195A">
        <w:t xml:space="preserve"> muito além de f</w:t>
      </w:r>
      <w:r w:rsidRPr="00E9195A">
        <w:t xml:space="preserve">erramenta de programação, apresenta-se </w:t>
      </w:r>
      <w:r w:rsidR="00B84899" w:rsidRPr="00E9195A">
        <w:t xml:space="preserve">como </w:t>
      </w:r>
      <w:r w:rsidR="00CD3FF5" w:rsidRPr="00E9195A">
        <w:t xml:space="preserve">um </w:t>
      </w:r>
      <w:r w:rsidRPr="00E9195A">
        <w:t>a</w:t>
      </w:r>
      <w:r w:rsidR="00F47583" w:rsidRPr="00E9195A">
        <w:t>mbiente completo de desenvolvimento</w:t>
      </w:r>
      <w:r w:rsidR="00DF1FF1" w:rsidRPr="00E9195A">
        <w:t xml:space="preserve"> utilizando a linguagem Java</w:t>
      </w:r>
      <w:r w:rsidR="0035495B" w:rsidRPr="00E9195A">
        <w:t>.</w:t>
      </w:r>
      <w:r w:rsidR="00ED693E">
        <w:t xml:space="preserve"> </w:t>
      </w:r>
      <w:r w:rsidR="00AE198C" w:rsidRPr="00E9195A">
        <w:t xml:space="preserve">A linguagem Java foi utilizada devido à facilidade na programação e também pela existência de uma gama muito vasta de </w:t>
      </w:r>
      <w:r w:rsidR="00AE198C" w:rsidRPr="00E9195A">
        <w:rPr>
          <w:i/>
        </w:rPr>
        <w:t>framework</w:t>
      </w:r>
      <w:r w:rsidR="00F1754B" w:rsidRPr="00E9195A">
        <w:t>s</w:t>
      </w:r>
      <w:r w:rsidR="00667B15" w:rsidRPr="00E9195A">
        <w:rPr>
          <w:i/>
        </w:rPr>
        <w:t xml:space="preserve">, </w:t>
      </w:r>
      <w:r w:rsidR="00E974DF" w:rsidRPr="00E9195A">
        <w:rPr>
          <w:i/>
        </w:rPr>
        <w:t>plug-ins</w:t>
      </w:r>
      <w:r w:rsidR="00ED693E">
        <w:t xml:space="preserve"> e</w:t>
      </w:r>
      <w:r w:rsidR="003C0D4D" w:rsidRPr="00E9195A">
        <w:t xml:space="preserve"> bibliotecas.</w:t>
      </w:r>
    </w:p>
    <w:p w:rsidR="002249FD" w:rsidRPr="00E9195A" w:rsidRDefault="002249FD" w:rsidP="001A3F11">
      <w:pPr>
        <w:pStyle w:val="Ttulo3"/>
        <w:numPr>
          <w:ilvl w:val="2"/>
          <w:numId w:val="16"/>
        </w:numPr>
      </w:pPr>
      <w:bookmarkStart w:id="410" w:name="_Toc434929011"/>
      <w:bookmarkStart w:id="411" w:name="_Toc438452476"/>
      <w:r w:rsidRPr="00E9195A">
        <w:t>Apache Maven 3.3.3</w:t>
      </w:r>
      <w:bookmarkEnd w:id="410"/>
      <w:bookmarkEnd w:id="411"/>
    </w:p>
    <w:p w:rsidR="002249FD" w:rsidRPr="00E9195A" w:rsidRDefault="002249FD" w:rsidP="002249FD">
      <w:pPr>
        <w:spacing w:after="240" w:line="360" w:lineRule="auto"/>
        <w:ind w:firstLine="709"/>
        <w:jc w:val="both"/>
      </w:pPr>
      <w:r w:rsidRPr="00E9195A">
        <w:t xml:space="preserve">O Maven é, essencialmente, um gerenciador de </w:t>
      </w:r>
      <w:r w:rsidR="00930BE8" w:rsidRPr="00E9195A">
        <w:rPr>
          <w:i/>
        </w:rPr>
        <w:t>builds</w:t>
      </w:r>
      <w:r w:rsidRPr="00E9195A">
        <w:t xml:space="preserve"> e dependências baseado na arquitetura POM (</w:t>
      </w:r>
      <w:r w:rsidRPr="00E9195A">
        <w:rPr>
          <w:i/>
        </w:rPr>
        <w:t>Project Object Model</w:t>
      </w:r>
      <w:r w:rsidR="00AB6F5F">
        <w:rPr>
          <w:i/>
        </w:rPr>
        <w:t>)</w:t>
      </w:r>
      <w:r w:rsidRPr="00E9195A">
        <w:t>.</w:t>
      </w:r>
      <w:r w:rsidR="00AB6F5F">
        <w:t xml:space="preserve"> </w:t>
      </w:r>
      <w:r w:rsidRPr="00E9195A">
        <w:t>As dependências de</w:t>
      </w:r>
      <w:r w:rsidR="00607298" w:rsidRPr="00E9195A">
        <w:t xml:space="preserve"> algumas</w:t>
      </w:r>
      <w:r w:rsidRPr="00E9195A">
        <w:t xml:space="preserve"> bibliotecas do </w:t>
      </w:r>
      <w:r w:rsidR="00607298" w:rsidRPr="00E9195A">
        <w:t>presente trabalho</w:t>
      </w:r>
      <w:r w:rsidRPr="00E9195A">
        <w:t xml:space="preserve"> foram resolvidas com o auxílio desta ferramenta.</w:t>
      </w:r>
    </w:p>
    <w:p w:rsidR="00F60FE2" w:rsidRPr="00E9195A" w:rsidRDefault="00A178F5" w:rsidP="001A3F11">
      <w:pPr>
        <w:pStyle w:val="Ttulo3"/>
        <w:numPr>
          <w:ilvl w:val="2"/>
          <w:numId w:val="16"/>
        </w:numPr>
      </w:pPr>
      <w:bookmarkStart w:id="412" w:name="_Toc434929012"/>
      <w:bookmarkStart w:id="413" w:name="_Toc438452477"/>
      <w:r w:rsidRPr="00E9195A">
        <w:t xml:space="preserve">Biblioteca </w:t>
      </w:r>
      <w:r w:rsidR="004B3D82" w:rsidRPr="00E9195A">
        <w:t>JavaMail 1.5.3</w:t>
      </w:r>
      <w:bookmarkEnd w:id="412"/>
      <w:bookmarkEnd w:id="413"/>
    </w:p>
    <w:p w:rsidR="00A44ED6" w:rsidRPr="00E9195A" w:rsidRDefault="0080506A" w:rsidP="004B3D82">
      <w:pPr>
        <w:pStyle w:val="PargrafodaLista"/>
        <w:spacing w:after="240" w:line="360" w:lineRule="auto"/>
        <w:ind w:left="0" w:firstLine="720"/>
        <w:jc w:val="both"/>
      </w:pPr>
      <w:r w:rsidRPr="00E9195A">
        <w:t xml:space="preserve">O </w:t>
      </w:r>
      <w:r w:rsidR="003701A1" w:rsidRPr="00E9195A">
        <w:t>JavaMail é uma</w:t>
      </w:r>
      <w:r w:rsidRPr="00E9195A">
        <w:t xml:space="preserve"> b</w:t>
      </w:r>
      <w:r w:rsidR="00E97825" w:rsidRPr="00E9195A">
        <w:t xml:space="preserve">iblioteca </w:t>
      </w:r>
      <w:r w:rsidRPr="00E9195A">
        <w:t>utilizada par</w:t>
      </w:r>
      <w:r w:rsidR="009900C9" w:rsidRPr="00E9195A">
        <w:t xml:space="preserve">a envio </w:t>
      </w:r>
      <w:r w:rsidR="003701A1" w:rsidRPr="00E9195A">
        <w:t>e recebimento</w:t>
      </w:r>
      <w:r w:rsidR="004B3D82" w:rsidRPr="00E9195A">
        <w:t xml:space="preserve"> e-mail</w:t>
      </w:r>
      <w:r w:rsidR="003701A1" w:rsidRPr="00E9195A">
        <w:t>s. A</w:t>
      </w:r>
      <w:r w:rsidR="004B3D82" w:rsidRPr="00E9195A">
        <w:t xml:space="preserve"> referida</w:t>
      </w:r>
      <w:r w:rsidR="003701A1" w:rsidRPr="00E9195A">
        <w:t xml:space="preserve"> biblioteca</w:t>
      </w:r>
      <w:r w:rsidR="00A23B31">
        <w:t xml:space="preserve"> </w:t>
      </w:r>
      <w:r w:rsidR="003701A1" w:rsidRPr="00E9195A">
        <w:t>foi aplicada</w:t>
      </w:r>
      <w:r w:rsidR="004B3D82" w:rsidRPr="00E9195A">
        <w:t xml:space="preserve"> no</w:t>
      </w:r>
      <w:r w:rsidR="00506B71" w:rsidRPr="00E9195A">
        <w:t xml:space="preserve"> corrente trabalho </w:t>
      </w:r>
      <w:r w:rsidR="003701A1" w:rsidRPr="00E9195A">
        <w:t>de</w:t>
      </w:r>
      <w:r w:rsidR="00506B71" w:rsidRPr="00E9195A">
        <w:t>vido à facilidade na</w:t>
      </w:r>
      <w:r w:rsidR="00A23B31">
        <w:t xml:space="preserve"> </w:t>
      </w:r>
      <w:r w:rsidR="003701A1" w:rsidRPr="00E9195A">
        <w:t>implementação</w:t>
      </w:r>
      <w:r w:rsidR="00A23B31">
        <w:t xml:space="preserve"> </w:t>
      </w:r>
      <w:r w:rsidR="00B03A4F" w:rsidRPr="00E9195A">
        <w:t xml:space="preserve">e </w:t>
      </w:r>
      <w:r w:rsidR="004B3D82" w:rsidRPr="00E9195A">
        <w:t>também pelo motivo de existir muita informação e exemplos de uso.</w:t>
      </w:r>
    </w:p>
    <w:p w:rsidR="0040008B" w:rsidRPr="00E9195A" w:rsidRDefault="00CC4677" w:rsidP="001A3F11">
      <w:pPr>
        <w:pStyle w:val="Ttulo3"/>
        <w:numPr>
          <w:ilvl w:val="2"/>
          <w:numId w:val="16"/>
        </w:numPr>
      </w:pPr>
      <w:bookmarkStart w:id="414" w:name="_Toc423125659"/>
      <w:bookmarkStart w:id="415" w:name="_Toc434929013"/>
      <w:bookmarkStart w:id="416" w:name="_Toc438452478"/>
      <w:r w:rsidRPr="00E9195A">
        <w:t xml:space="preserve">Biblioteca </w:t>
      </w:r>
      <w:r w:rsidR="00A44ED6" w:rsidRPr="00E9195A">
        <w:t>EclipseLink</w:t>
      </w:r>
      <w:r w:rsidR="00E97825" w:rsidRPr="00E9195A">
        <w:t xml:space="preserve"> 2.5.2</w:t>
      </w:r>
      <w:bookmarkEnd w:id="414"/>
      <w:bookmarkEnd w:id="415"/>
      <w:bookmarkEnd w:id="416"/>
    </w:p>
    <w:p w:rsidR="001B611D" w:rsidRPr="00E9195A" w:rsidRDefault="005D2861" w:rsidP="001B611D">
      <w:pPr>
        <w:pStyle w:val="PargrafodaLista"/>
        <w:spacing w:after="240" w:line="360" w:lineRule="auto"/>
        <w:ind w:left="0" w:firstLine="720"/>
        <w:jc w:val="both"/>
        <w:rPr>
          <w:b/>
        </w:rPr>
      </w:pPr>
      <w:r w:rsidRPr="00E9195A">
        <w:t>O EclipseLink é um</w:t>
      </w:r>
      <w:r w:rsidR="001B611D" w:rsidRPr="00E9195A">
        <w:t xml:space="preserve">a biblioteca </w:t>
      </w:r>
      <w:r w:rsidRPr="00E9195A">
        <w:t xml:space="preserve">usada para </w:t>
      </w:r>
      <w:r w:rsidR="001B611D" w:rsidRPr="00E9195A">
        <w:t>per</w:t>
      </w:r>
      <w:r w:rsidRPr="00E9195A">
        <w:t>sistência  e</w:t>
      </w:r>
      <w:r w:rsidR="00626DA3" w:rsidRPr="00E9195A">
        <w:t xml:space="preserve"> mapeamento Object-Relational-Mapping (ORM)</w:t>
      </w:r>
      <w:r w:rsidR="001B611D" w:rsidRPr="00E9195A">
        <w:t xml:space="preserve">. O uso da referida biblioteca </w:t>
      </w:r>
      <w:r w:rsidR="00626DA3" w:rsidRPr="00E9195A">
        <w:t xml:space="preserve">permite </w:t>
      </w:r>
      <w:r w:rsidR="00E31124" w:rsidRPr="00E9195A">
        <w:t>um</w:t>
      </w:r>
      <w:r w:rsidR="00626DA3" w:rsidRPr="00E9195A">
        <w:t xml:space="preserve"> grau elevado de abstração quando da aplicação de métodos para manipulação de bases de dados dentro de um ambiente orientado a objetos, e seu uso </w:t>
      </w:r>
      <w:r w:rsidR="001B611D" w:rsidRPr="00E9195A">
        <w:t>deve-se ao fato da facilidade de implementação e a vasta existência de material de apoio.</w:t>
      </w:r>
    </w:p>
    <w:p w:rsidR="00F60FE2" w:rsidRPr="00E9195A" w:rsidRDefault="00E97825" w:rsidP="001A3F11">
      <w:pPr>
        <w:pStyle w:val="Corpodetexto"/>
        <w:numPr>
          <w:ilvl w:val="2"/>
          <w:numId w:val="16"/>
        </w:numPr>
        <w:spacing w:line="360" w:lineRule="auto"/>
        <w:jc w:val="left"/>
        <w:outlineLvl w:val="2"/>
        <w:rPr>
          <w:b/>
        </w:rPr>
      </w:pPr>
      <w:bookmarkStart w:id="417" w:name="_Toc423125661"/>
      <w:bookmarkStart w:id="418" w:name="_Toc434929014"/>
      <w:bookmarkStart w:id="419" w:name="_Toc438452479"/>
      <w:r w:rsidRPr="00E9195A">
        <w:rPr>
          <w:b/>
        </w:rPr>
        <w:t>JavaFX 2.0</w:t>
      </w:r>
      <w:bookmarkEnd w:id="417"/>
      <w:bookmarkEnd w:id="418"/>
      <w:bookmarkEnd w:id="419"/>
    </w:p>
    <w:p w:rsidR="00C56319" w:rsidRPr="00E9195A" w:rsidRDefault="00490FE5" w:rsidP="00C56319">
      <w:pPr>
        <w:spacing w:after="240" w:line="360" w:lineRule="auto"/>
        <w:ind w:firstLine="709"/>
        <w:jc w:val="both"/>
      </w:pPr>
      <w:r w:rsidRPr="00E9195A">
        <w:t>O JavaFX é um conjunto de pacotes de mídia e gráficos que permite aos desenvolvedores criar, testar, depurar  e distribuir aplicações para diversas plataformas. Foi usado neste trabalho de graduação devido à facilidade de implementação e na criação da interface visual do sistema.</w:t>
      </w:r>
    </w:p>
    <w:p w:rsidR="00C56319" w:rsidRPr="00E9195A" w:rsidRDefault="00C56319" w:rsidP="00C56319">
      <w:pPr>
        <w:spacing w:after="240" w:line="360" w:lineRule="auto"/>
        <w:ind w:firstLine="709"/>
        <w:jc w:val="both"/>
      </w:pPr>
    </w:p>
    <w:p w:rsidR="00490FE5" w:rsidRPr="00E9195A" w:rsidRDefault="00490FE5" w:rsidP="001A3F11">
      <w:pPr>
        <w:pStyle w:val="Corpodetexto"/>
        <w:numPr>
          <w:ilvl w:val="2"/>
          <w:numId w:val="16"/>
        </w:numPr>
        <w:spacing w:line="360" w:lineRule="auto"/>
        <w:jc w:val="left"/>
        <w:outlineLvl w:val="2"/>
        <w:rPr>
          <w:b/>
        </w:rPr>
      </w:pPr>
      <w:bookmarkStart w:id="420" w:name="_Toc438452480"/>
      <w:r w:rsidRPr="00E9195A">
        <w:rPr>
          <w:b/>
        </w:rPr>
        <w:lastRenderedPageBreak/>
        <w:t>Scene Builder</w:t>
      </w:r>
      <w:r w:rsidR="006A44C7" w:rsidRPr="00E9195A">
        <w:rPr>
          <w:b/>
        </w:rPr>
        <w:t xml:space="preserve"> 2.0</w:t>
      </w:r>
      <w:bookmarkEnd w:id="420"/>
    </w:p>
    <w:p w:rsidR="006A44C7" w:rsidRPr="00E9195A" w:rsidRDefault="006A44C7" w:rsidP="006A44C7">
      <w:pPr>
        <w:spacing w:after="240" w:line="360" w:lineRule="auto"/>
        <w:ind w:firstLine="709"/>
        <w:jc w:val="both"/>
      </w:pPr>
      <w:r w:rsidRPr="00E9195A">
        <w:t xml:space="preserve">O Scene Builder é uma ferramenta para criação de </w:t>
      </w:r>
      <w:r w:rsidRPr="00E9195A">
        <w:rPr>
          <w:i/>
        </w:rPr>
        <w:t xml:space="preserve">layouts </w:t>
      </w:r>
      <w:r w:rsidRPr="00E9195A">
        <w:t xml:space="preserve">visuais para aplicações </w:t>
      </w:r>
      <w:r w:rsidR="0092218C" w:rsidRPr="00E9195A">
        <w:t>JavaFX</w:t>
      </w:r>
      <w:r w:rsidRPr="00E9195A">
        <w:t>.</w:t>
      </w:r>
      <w:r w:rsidR="000D46C4">
        <w:t xml:space="preserve"> </w:t>
      </w:r>
      <w:r w:rsidRPr="00E9195A">
        <w:t>Foi aplicado neste trabalho de graduação na criação da interface visual do sistema e devido ao tipo de licença e facilidade de uso.</w:t>
      </w:r>
    </w:p>
    <w:p w:rsidR="0092218C" w:rsidRPr="00E9195A" w:rsidRDefault="00EF0FE8" w:rsidP="001A3F11">
      <w:pPr>
        <w:pStyle w:val="Corpodetexto"/>
        <w:numPr>
          <w:ilvl w:val="2"/>
          <w:numId w:val="16"/>
        </w:numPr>
        <w:spacing w:line="360" w:lineRule="auto"/>
        <w:jc w:val="left"/>
        <w:outlineLvl w:val="2"/>
        <w:rPr>
          <w:b/>
        </w:rPr>
      </w:pPr>
      <w:bookmarkStart w:id="421" w:name="_Toc423125662"/>
      <w:bookmarkStart w:id="422" w:name="_Toc434929015"/>
      <w:bookmarkStart w:id="423" w:name="_Toc438452481"/>
      <w:r w:rsidRPr="00E9195A">
        <w:rPr>
          <w:b/>
        </w:rPr>
        <w:t xml:space="preserve">Biblioteca </w:t>
      </w:r>
      <w:r w:rsidR="0092218C" w:rsidRPr="00E9195A">
        <w:rPr>
          <w:b/>
        </w:rPr>
        <w:t>Smack versão 4.1.1</w:t>
      </w:r>
      <w:bookmarkEnd w:id="421"/>
      <w:bookmarkEnd w:id="422"/>
      <w:bookmarkEnd w:id="423"/>
    </w:p>
    <w:p w:rsidR="005F4CE4" w:rsidRPr="00E9195A" w:rsidRDefault="00525BF1" w:rsidP="00EE414A">
      <w:pPr>
        <w:spacing w:line="360" w:lineRule="auto"/>
        <w:ind w:firstLine="709"/>
        <w:jc w:val="both"/>
      </w:pPr>
      <w:r w:rsidRPr="00E9195A">
        <w:t>A biblioteca Smack permite a decodificação das mensagens</w:t>
      </w:r>
      <w:r w:rsidR="000B3268" w:rsidRPr="00E9195A">
        <w:t xml:space="preserve"> do tipo XMPP (e</w:t>
      </w:r>
      <w:r w:rsidR="000B3268" w:rsidRPr="00E9195A">
        <w:rPr>
          <w:b/>
        </w:rPr>
        <w:t>X</w:t>
      </w:r>
      <w:r w:rsidR="000B3268" w:rsidRPr="00E9195A">
        <w:t>tensible</w:t>
      </w:r>
      <w:r w:rsidR="00822929">
        <w:t xml:space="preserve"> </w:t>
      </w:r>
      <w:r w:rsidR="000B3268" w:rsidRPr="00E9195A">
        <w:rPr>
          <w:b/>
        </w:rPr>
        <w:t>M</w:t>
      </w:r>
      <w:r w:rsidR="000B3268" w:rsidRPr="00E9195A">
        <w:t xml:space="preserve">essaging and </w:t>
      </w:r>
      <w:r w:rsidR="000B3268" w:rsidRPr="00E9195A">
        <w:rPr>
          <w:b/>
        </w:rPr>
        <w:t>P</w:t>
      </w:r>
      <w:r w:rsidR="000B3268" w:rsidRPr="00E9195A">
        <w:t xml:space="preserve">resence </w:t>
      </w:r>
      <w:r w:rsidR="000B3268" w:rsidRPr="00E9195A">
        <w:rPr>
          <w:b/>
        </w:rPr>
        <w:t>P</w:t>
      </w:r>
      <w:r w:rsidR="000B3268" w:rsidRPr="00E9195A">
        <w:t>rotocol)</w:t>
      </w:r>
      <w:r w:rsidRPr="00E9195A">
        <w:t xml:space="preserve"> ori</w:t>
      </w:r>
      <w:r w:rsidR="0048471E" w:rsidRPr="00E9195A">
        <w:t>undas dos servidores do Facebook</w:t>
      </w:r>
      <w:r w:rsidRPr="00E9195A">
        <w:t xml:space="preserve">. </w:t>
      </w:r>
      <w:r w:rsidR="00847DDD" w:rsidRPr="00E9195A">
        <w:t xml:space="preserve"> Em essência, essa biblioteca faz </w:t>
      </w:r>
      <w:r w:rsidR="00F1754B" w:rsidRPr="00E9195A">
        <w:t>s</w:t>
      </w:r>
      <w:r w:rsidR="00847DDD" w:rsidRPr="00E9195A">
        <w:rPr>
          <w:i/>
        </w:rPr>
        <w:t xml:space="preserve">treaming </w:t>
      </w:r>
      <w:r w:rsidR="005F7366" w:rsidRPr="00E9195A">
        <w:t xml:space="preserve">de </w:t>
      </w:r>
      <w:r w:rsidR="00847DDD" w:rsidRPr="00E9195A">
        <w:t>arquivos XML (e</w:t>
      </w:r>
      <w:r w:rsidR="00847DDD" w:rsidRPr="00E9195A">
        <w:rPr>
          <w:b/>
        </w:rPr>
        <w:t>X</w:t>
      </w:r>
      <w:r w:rsidR="00847DDD" w:rsidRPr="00E9195A">
        <w:t>tensible</w:t>
      </w:r>
      <w:r w:rsidR="00822929">
        <w:t xml:space="preserve"> </w:t>
      </w:r>
      <w:r w:rsidR="00847DDD" w:rsidRPr="00E9195A">
        <w:rPr>
          <w:b/>
        </w:rPr>
        <w:t>M</w:t>
      </w:r>
      <w:r w:rsidR="00847DDD" w:rsidRPr="00E9195A">
        <w:t xml:space="preserve">arkup </w:t>
      </w:r>
      <w:r w:rsidR="00847DDD" w:rsidRPr="00E9195A">
        <w:rPr>
          <w:b/>
        </w:rPr>
        <w:t>L</w:t>
      </w:r>
      <w:r w:rsidR="00847DDD" w:rsidRPr="00E9195A">
        <w:t>anguage)</w:t>
      </w:r>
      <w:r w:rsidR="00FD7432" w:rsidRPr="00E9195A">
        <w:t xml:space="preserve">, permitindo o envio e recebimento de mensagens e de informações de </w:t>
      </w:r>
      <w:r w:rsidR="00F1754B" w:rsidRPr="00E9195A">
        <w:t>s</w:t>
      </w:r>
      <w:r w:rsidR="00FD7432" w:rsidRPr="00E9195A">
        <w:rPr>
          <w:i/>
        </w:rPr>
        <w:t>tatu</w:t>
      </w:r>
      <w:r w:rsidR="00F1754B" w:rsidRPr="00E9195A">
        <w:t>s</w:t>
      </w:r>
      <w:r w:rsidR="00FD7432" w:rsidRPr="00E9195A">
        <w:t xml:space="preserve"> do usuário.</w:t>
      </w:r>
    </w:p>
    <w:p w:rsidR="005F4CE4" w:rsidRPr="00E9195A" w:rsidRDefault="006659C5" w:rsidP="006659C5">
      <w:pPr>
        <w:spacing w:line="360" w:lineRule="auto"/>
        <w:ind w:firstLine="709"/>
        <w:jc w:val="both"/>
      </w:pPr>
      <w:r w:rsidRPr="00E9195A">
        <w:t>A arquitetura dos sistemas que empregam o XMPP é do tipo cliente-servidor similar às arquiteturas de serviços web e e-mail. A diferença fundamental reside no fato de que as conexões entre servidores XMPP são diretas (</w:t>
      </w:r>
      <w:r w:rsidR="00F1754B" w:rsidRPr="00E9195A">
        <w:t>s</w:t>
      </w:r>
      <w:r w:rsidRPr="00E9195A">
        <w:rPr>
          <w:i/>
        </w:rPr>
        <w:t>ingle hop</w:t>
      </w:r>
      <w:r w:rsidRPr="00E9195A">
        <w:t xml:space="preserve">) devido à necessidade de </w:t>
      </w:r>
      <w:r w:rsidR="001E4E14" w:rsidRPr="00E9195A">
        <w:t>rapidez</w:t>
      </w:r>
      <w:r w:rsidRPr="00E9195A">
        <w:t xml:space="preserve"> na comunicação. </w:t>
      </w:r>
    </w:p>
    <w:p w:rsidR="00CF7C8D" w:rsidRPr="00E9195A" w:rsidRDefault="00C251AF" w:rsidP="00C251AF">
      <w:pPr>
        <w:spacing w:line="360" w:lineRule="auto"/>
        <w:ind w:firstLine="709"/>
        <w:jc w:val="both"/>
      </w:pPr>
      <w:r w:rsidRPr="00E9195A">
        <w:t xml:space="preserve">Na </w:t>
      </w:r>
      <w:r w:rsidR="006B24C8" w:rsidRPr="00E9195A">
        <w:t>Figura</w:t>
      </w:r>
      <w:r w:rsidRPr="00E9195A">
        <w:t xml:space="preserve"> 11, são apresentadas as arquiteturas cliente-servidor web, e-mail e XMPP. </w:t>
      </w:r>
    </w:p>
    <w:p w:rsidR="00FB668A" w:rsidRPr="00E9195A" w:rsidRDefault="00C53B81" w:rsidP="004C517F">
      <w:pPr>
        <w:spacing w:after="240" w:line="360" w:lineRule="auto"/>
        <w:jc w:val="both"/>
      </w:pPr>
      <w:r>
        <w:rPr>
          <w:noProof/>
        </w:rPr>
        <w:pict>
          <v:shape id="Text Box 255" o:spid="_x0000_s1037" type="#_x0000_t202" style="position:absolute;left:0;text-align:left;margin-left:19.2pt;margin-top:.6pt;width:383.4pt;height:19.1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VfwIAAAs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" stroked="f">
            <v:textbox inset="0,0,0,0">
              <w:txbxContent>
                <w:p w:rsidR="002955ED" w:rsidRPr="00805946" w:rsidRDefault="002955ED" w:rsidP="00805946">
                  <w:pPr>
                    <w:pStyle w:val="Legenda"/>
                    <w:jc w:val="center"/>
                    <w:rPr>
                      <w:rFonts w:cs="Times New Roman"/>
                      <w:b/>
                      <w:i w:val="0"/>
                      <w:noProof/>
                    </w:rPr>
                  </w:pPr>
                  <w:bookmarkStart w:id="424" w:name="_Toc434332810"/>
                  <w:bookmarkStart w:id="425" w:name="_Toc438452524"/>
                  <w:r w:rsidRPr="00805946">
                    <w:rPr>
                      <w:b/>
                      <w:i w:val="0"/>
                    </w:rPr>
                    <w:t xml:space="preserve">Figura </w:t>
                  </w:r>
                  <w:r w:rsidR="00C53B81" w:rsidRPr="00805946">
                    <w:rPr>
                      <w:b/>
                      <w:i w:val="0"/>
                    </w:rPr>
                    <w:fldChar w:fldCharType="begin"/>
                  </w:r>
                  <w:r w:rsidRPr="00805946">
                    <w:rPr>
                      <w:b/>
                      <w:i w:val="0"/>
                    </w:rPr>
                    <w:instrText xml:space="preserve"> SEQ Figura \* ARABIC </w:instrText>
                  </w:r>
                  <w:r w:rsidR="00C53B81" w:rsidRPr="00805946">
                    <w:rPr>
                      <w:b/>
                      <w:i w:val="0"/>
                    </w:rPr>
                    <w:fldChar w:fldCharType="separate"/>
                  </w:r>
                  <w:r w:rsidR="00206D42">
                    <w:rPr>
                      <w:b/>
                      <w:i w:val="0"/>
                      <w:noProof/>
                    </w:rPr>
                    <w:t>11</w:t>
                  </w:r>
                  <w:r w:rsidR="00C53B81" w:rsidRPr="00805946">
                    <w:rPr>
                      <w:b/>
                      <w:i w:val="0"/>
                    </w:rPr>
                    <w:fldChar w:fldCharType="end"/>
                  </w:r>
                  <w:r w:rsidRPr="00805946">
                    <w:rPr>
                      <w:b/>
                      <w:i w:val="0"/>
                    </w:rPr>
                    <w:t xml:space="preserve"> - Arquite</w:t>
                  </w:r>
                  <w:r>
                    <w:rPr>
                      <w:b/>
                      <w:i w:val="0"/>
                    </w:rPr>
                    <w:t>turas básicas cliente-servidor w</w:t>
                  </w:r>
                  <w:r w:rsidRPr="00805946">
                    <w:rPr>
                      <w:b/>
                      <w:i w:val="0"/>
                    </w:rPr>
                    <w:t>eb, e-mail e XMPP</w:t>
                  </w:r>
                  <w:bookmarkEnd w:id="424"/>
                  <w:bookmarkEnd w:id="425"/>
                </w:p>
              </w:txbxContent>
            </v:textbox>
            <w10:wrap type="square"/>
          </v:shape>
        </w:pict>
      </w:r>
      <w:r w:rsidR="007B008B" w:rsidRPr="00E9195A">
        <w:rPr>
          <w:noProof/>
        </w:rPr>
        <w:drawing>
          <wp:anchor distT="0" distB="0" distL="114300" distR="114300" simplePos="0" relativeHeight="251728896" behindDoc="0" locked="0" layoutInCell="1" allowOverlap="1">
            <wp:simplePos x="0" y="0"/>
            <wp:positionH relativeFrom="column">
              <wp:posOffset>219710</wp:posOffset>
            </wp:positionH>
            <wp:positionV relativeFrom="paragraph">
              <wp:posOffset>313055</wp:posOffset>
            </wp:positionV>
            <wp:extent cx="4893310" cy="3335655"/>
            <wp:effectExtent l="19050" t="19050" r="21590" b="1714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3310" cy="3335655"/>
                    </a:xfrm>
                    <a:prstGeom prst="rect">
                      <a:avLst/>
                    </a:prstGeom>
                    <a:noFill/>
                    <a:ln>
                      <a:solidFill>
                        <a:schemeClr val="tx1"/>
                      </a:solidFill>
                    </a:ln>
                  </pic:spPr>
                </pic:pic>
              </a:graphicData>
            </a:graphic>
          </wp:anchor>
        </w:drawing>
      </w:r>
      <w:r w:rsidR="00837BD3">
        <w:t xml:space="preserve">      </w:t>
      </w:r>
      <w:r w:rsidR="00A53DF7" w:rsidRPr="00E9195A">
        <w:t>Fonte: Saint-Andre (2009)</w:t>
      </w:r>
    </w:p>
    <w:p w:rsidR="00D651B9" w:rsidRPr="00E9195A" w:rsidRDefault="00207D70" w:rsidP="003B59AC">
      <w:pPr>
        <w:spacing w:after="240" w:line="360" w:lineRule="auto"/>
        <w:ind w:firstLine="709"/>
        <w:jc w:val="both"/>
      </w:pPr>
      <w:r w:rsidRPr="00E9195A">
        <w:rPr>
          <w:color w:val="auto"/>
        </w:rPr>
        <w:lastRenderedPageBreak/>
        <w:t>A d</w:t>
      </w:r>
      <w:r w:rsidR="00FB668A" w:rsidRPr="00E9195A">
        <w:rPr>
          <w:color w:val="auto"/>
        </w:rPr>
        <w:t xml:space="preserve">iferença arquitetural básica que, dentre outros fatores, garante comunicações realmente velozes está </w:t>
      </w:r>
      <w:r w:rsidR="00646CF8" w:rsidRPr="00E9195A">
        <w:rPr>
          <w:color w:val="auto"/>
        </w:rPr>
        <w:t>na comunicação entre servidores, pois, mesmo q</w:t>
      </w:r>
      <w:r w:rsidR="00FB668A" w:rsidRPr="00E9195A">
        <w:rPr>
          <w:color w:val="auto"/>
        </w:rPr>
        <w:t>uando os clientes XMPP estão em domínios diferentes</w:t>
      </w:r>
      <w:r w:rsidR="00646CF8" w:rsidRPr="00E9195A">
        <w:rPr>
          <w:color w:val="auto"/>
        </w:rPr>
        <w:t>,</w:t>
      </w:r>
      <w:r w:rsidR="00FB668A" w:rsidRPr="00E9195A">
        <w:rPr>
          <w:color w:val="auto"/>
        </w:rPr>
        <w:t xml:space="preserve"> nã</w:t>
      </w:r>
      <w:r w:rsidR="003B59AC" w:rsidRPr="00E9195A">
        <w:rPr>
          <w:color w:val="auto"/>
        </w:rPr>
        <w:t>o há servidores intermediários.</w:t>
      </w:r>
    </w:p>
    <w:p w:rsidR="00D57A1E" w:rsidRPr="00E9195A" w:rsidRDefault="00D57A1E" w:rsidP="001A3F11">
      <w:pPr>
        <w:pStyle w:val="Ttulo3"/>
        <w:numPr>
          <w:ilvl w:val="2"/>
          <w:numId w:val="16"/>
        </w:numPr>
        <w:rPr>
          <w:lang w:val="en-US"/>
        </w:rPr>
      </w:pPr>
      <w:bookmarkStart w:id="426" w:name="_Toc423125664"/>
      <w:bookmarkStart w:id="427" w:name="_Toc434929016"/>
      <w:bookmarkStart w:id="428" w:name="_Toc438452482"/>
      <w:r w:rsidRPr="00E9195A">
        <w:rPr>
          <w:lang w:val="en-US"/>
        </w:rPr>
        <w:t>MySQL Server 5.6 e MySQL Workbench 5.6 CE</w:t>
      </w:r>
      <w:bookmarkEnd w:id="426"/>
      <w:bookmarkEnd w:id="427"/>
      <w:bookmarkEnd w:id="428"/>
    </w:p>
    <w:p w:rsidR="00765AAA" w:rsidRPr="00E9195A" w:rsidRDefault="00765AAA" w:rsidP="00765AAA">
      <w:pPr>
        <w:spacing w:after="240" w:line="360" w:lineRule="auto"/>
        <w:ind w:firstLine="709"/>
        <w:jc w:val="both"/>
      </w:pPr>
      <w:r w:rsidRPr="00E9195A">
        <w:t>O MySQL Server 5.6 é um banco de dados padrão ANSI SQL com funcionalidades extras e o Workbench 5.6 CE é um IDE para gerenciamento de bases de dados MySQL. O referido SGBD foi escolhido devido à facilidade de implementação e também pelo tipo de licença.</w:t>
      </w:r>
    </w:p>
    <w:p w:rsidR="00765AAA" w:rsidRPr="00E9195A" w:rsidRDefault="00765AAA" w:rsidP="001A3F11">
      <w:pPr>
        <w:pStyle w:val="Ttulo3"/>
        <w:numPr>
          <w:ilvl w:val="2"/>
          <w:numId w:val="16"/>
        </w:numPr>
      </w:pPr>
      <w:bookmarkStart w:id="429" w:name="_Toc438452483"/>
      <w:r w:rsidRPr="00E9195A">
        <w:t>OpenNLP 1.6.0</w:t>
      </w:r>
      <w:bookmarkEnd w:id="429"/>
    </w:p>
    <w:p w:rsidR="00B74C7C" w:rsidRPr="00E9195A" w:rsidRDefault="003D1906" w:rsidP="00CC2F2D">
      <w:pPr>
        <w:spacing w:after="240" w:line="360" w:lineRule="auto"/>
        <w:ind w:firstLine="709"/>
        <w:jc w:val="both"/>
      </w:pPr>
      <w:r>
        <w:t>A</w:t>
      </w:r>
      <w:r w:rsidR="00BF4232">
        <w:t xml:space="preserve"> </w:t>
      </w:r>
      <w:r w:rsidR="00765AAA" w:rsidRPr="00E9195A">
        <w:t>OpenNLP é uma biblioteca da Apache utilizada para processamento de</w:t>
      </w:r>
      <w:r w:rsidR="00BF4232">
        <w:t xml:space="preserve"> </w:t>
      </w:r>
      <w:r w:rsidR="00765AAA" w:rsidRPr="00E9195A">
        <w:t xml:space="preserve">textos em linguagem natural para aplicações de linguagem de máquina. Foi aplicada neste trabalho de graduação devido à </w:t>
      </w:r>
      <w:r w:rsidR="00A02127" w:rsidRPr="00E9195A">
        <w:t xml:space="preserve">facilidade </w:t>
      </w:r>
      <w:r w:rsidR="00765AAA" w:rsidRPr="00E9195A">
        <w:t>de implementação e pelo tipo de licença.</w:t>
      </w:r>
    </w:p>
    <w:p w:rsidR="001F2907" w:rsidRPr="00E9195A" w:rsidRDefault="001F2907" w:rsidP="001A3F11">
      <w:pPr>
        <w:pStyle w:val="Ttulo2"/>
        <w:numPr>
          <w:ilvl w:val="1"/>
          <w:numId w:val="16"/>
        </w:numPr>
        <w:spacing w:after="120" w:line="360" w:lineRule="auto"/>
      </w:pPr>
      <w:bookmarkStart w:id="430" w:name="_Toc423125665"/>
      <w:bookmarkStart w:id="431" w:name="_Toc434929017"/>
      <w:bookmarkStart w:id="432" w:name="_Toc438452484"/>
      <w:r w:rsidRPr="00E9195A">
        <w:t xml:space="preserve">Soluções </w:t>
      </w:r>
      <w:bookmarkEnd w:id="430"/>
      <w:r w:rsidR="004B19C6" w:rsidRPr="00E9195A">
        <w:t>e Pesquisas Existentes</w:t>
      </w:r>
      <w:bookmarkEnd w:id="431"/>
      <w:bookmarkEnd w:id="432"/>
    </w:p>
    <w:p w:rsidR="00C272F0" w:rsidRPr="00E9195A" w:rsidRDefault="004576D2" w:rsidP="00BE05B4">
      <w:pPr>
        <w:spacing w:line="360" w:lineRule="auto"/>
        <w:ind w:firstLine="709"/>
        <w:jc w:val="both"/>
      </w:pPr>
      <w:r w:rsidRPr="00E9195A">
        <w:t>Não existem comercialmente</w:t>
      </w:r>
      <w:r w:rsidR="00C272F0" w:rsidRPr="00E9195A">
        <w:t xml:space="preserve"> mecanismos de detecção capazes de extrair de sites de bate-papo conhecimento relevante e de inferir comportamentos em te</w:t>
      </w:r>
      <w:r w:rsidRPr="00E9195A">
        <w:t>mpo real e de forma automatizada</w:t>
      </w:r>
      <w:r w:rsidR="00C272F0" w:rsidRPr="00E9195A">
        <w:t>. No entanto, existem alguns programas e scripts que executam parte das tarefas propostas neste trabalho de graduação.</w:t>
      </w:r>
    </w:p>
    <w:p w:rsidR="00C15EC2" w:rsidRPr="00E9195A" w:rsidRDefault="00C15EC2" w:rsidP="00C15EC2">
      <w:pPr>
        <w:tabs>
          <w:tab w:val="left" w:pos="3256"/>
        </w:tabs>
        <w:spacing w:line="360" w:lineRule="auto"/>
        <w:ind w:firstLine="720"/>
        <w:jc w:val="both"/>
      </w:pPr>
      <w:r w:rsidRPr="00E9195A">
        <w:t xml:space="preserve">De acordo com Morris (2013) em seu artigo </w:t>
      </w:r>
      <w:r w:rsidRPr="00E9195A">
        <w:rPr>
          <w:i/>
        </w:rPr>
        <w:t xml:space="preserve">Identifying </w:t>
      </w:r>
      <w:r w:rsidR="00AC3B08" w:rsidRPr="00E9195A">
        <w:rPr>
          <w:i/>
        </w:rPr>
        <w:t>On</w:t>
      </w:r>
      <w:r w:rsidR="002C64EE" w:rsidRPr="00E9195A">
        <w:rPr>
          <w:i/>
        </w:rPr>
        <w:t>line</w:t>
      </w:r>
      <w:r w:rsidR="00F50550">
        <w:rPr>
          <w:i/>
        </w:rPr>
        <w:t xml:space="preserve"> </w:t>
      </w:r>
      <w:r w:rsidR="00F1754B" w:rsidRPr="00E9195A">
        <w:t>S</w:t>
      </w:r>
      <w:r w:rsidRPr="00E9195A">
        <w:rPr>
          <w:i/>
        </w:rPr>
        <w:t>exual Predator</w:t>
      </w:r>
      <w:r w:rsidR="00F1754B" w:rsidRPr="00E9195A">
        <w:t>s</w:t>
      </w:r>
      <w:r w:rsidRPr="00E9195A">
        <w:rPr>
          <w:i/>
        </w:rPr>
        <w:t xml:space="preserve"> by SVM Cla</w:t>
      </w:r>
      <w:r w:rsidR="00F1754B" w:rsidRPr="00E9195A">
        <w:t>ss</w:t>
      </w:r>
      <w:r w:rsidRPr="00E9195A">
        <w:rPr>
          <w:i/>
        </w:rPr>
        <w:t>ification with Lexical and Behavioral Feature</w:t>
      </w:r>
      <w:r w:rsidR="00F1754B" w:rsidRPr="00E9195A">
        <w:t>s</w:t>
      </w:r>
      <w:r w:rsidRPr="00E9195A">
        <w:t xml:space="preserve"> tem-se a proposta de um método para descobrir predadores sexuais em uma “coleção” de </w:t>
      </w:r>
      <w:r w:rsidR="00EB6CFF" w:rsidRPr="00E9195A">
        <w:t>chat</w:t>
      </w:r>
      <w:r w:rsidR="00F1754B" w:rsidRPr="00E9195A">
        <w:t>s</w:t>
      </w:r>
      <w:r w:rsidRPr="00E9195A">
        <w:rPr>
          <w:i/>
        </w:rPr>
        <w:t xml:space="preserve">. </w:t>
      </w:r>
      <w:r w:rsidRPr="00E9195A">
        <w:t>Nes</w:t>
      </w:r>
      <w:r w:rsidR="006F5D70" w:rsidRPr="00E9195A">
        <w:t>te caso, a automatização é</w:t>
      </w:r>
      <w:r w:rsidRPr="00E9195A">
        <w:t xml:space="preserve"> mais abrangente, pois não se limita a um </w:t>
      </w:r>
      <w:r w:rsidR="00F1754B" w:rsidRPr="00E9195A">
        <w:t>site</w:t>
      </w:r>
      <w:r w:rsidR="00F50550">
        <w:t xml:space="preserve"> </w:t>
      </w:r>
      <w:r w:rsidRPr="00E9195A">
        <w:t xml:space="preserve">específico. </w:t>
      </w:r>
    </w:p>
    <w:p w:rsidR="00C15EC2" w:rsidRPr="00E9195A" w:rsidRDefault="00C15EC2" w:rsidP="00C15EC2">
      <w:pPr>
        <w:tabs>
          <w:tab w:val="left" w:pos="3256"/>
        </w:tabs>
        <w:spacing w:line="360" w:lineRule="auto"/>
        <w:ind w:firstLine="720"/>
        <w:jc w:val="both"/>
      </w:pPr>
      <w:r w:rsidRPr="00E9195A">
        <w:t xml:space="preserve">Essencialmente, o método de Morris (2013) aplica o conceito de </w:t>
      </w:r>
      <w:r w:rsidR="00F1754B" w:rsidRPr="00E9195A">
        <w:t>S</w:t>
      </w:r>
      <w:r w:rsidRPr="00E9195A">
        <w:rPr>
          <w:i/>
        </w:rPr>
        <w:t>upport Vector Machine</w:t>
      </w:r>
      <w:r w:rsidR="00F1754B" w:rsidRPr="00E9195A">
        <w:t>s</w:t>
      </w:r>
      <w:r w:rsidR="00F50550">
        <w:t xml:space="preserve"> </w:t>
      </w:r>
      <w:r w:rsidRPr="00E9195A">
        <w:t xml:space="preserve">(SVM) - técnica de aprendizado de máquina (AM) de uso crescente na comunidade científica (LORENA, 2007) - usando contagens do tipo </w:t>
      </w:r>
      <w:r w:rsidRPr="00E9195A">
        <w:rPr>
          <w:i/>
        </w:rPr>
        <w:t>n-gram</w:t>
      </w:r>
      <w:r w:rsidRPr="00E9195A">
        <w:rPr>
          <w:rStyle w:val="Refdenotaderodap"/>
        </w:rPr>
        <w:footnoteReference w:id="4"/>
      </w:r>
      <w:r w:rsidRPr="00E9195A">
        <w:t xml:space="preserve">com </w:t>
      </w:r>
      <w:r w:rsidRPr="00E9195A">
        <w:rPr>
          <w:i/>
        </w:rPr>
        <w:t>n</w:t>
      </w:r>
      <w:r w:rsidRPr="00E9195A">
        <w:t xml:space="preserve"> igual a um (</w:t>
      </w:r>
      <w:r w:rsidRPr="00E9195A">
        <w:rPr>
          <w:i/>
        </w:rPr>
        <w:t>n</w:t>
      </w:r>
      <w:r w:rsidRPr="00E9195A">
        <w:t xml:space="preserve">=1) e também com </w:t>
      </w:r>
      <w:r w:rsidRPr="00E9195A">
        <w:rPr>
          <w:i/>
        </w:rPr>
        <w:t>n</w:t>
      </w:r>
      <w:r w:rsidRPr="00E9195A">
        <w:t xml:space="preserve"> igual a dois (</w:t>
      </w:r>
      <w:r w:rsidRPr="00E9195A">
        <w:rPr>
          <w:i/>
        </w:rPr>
        <w:t>n</w:t>
      </w:r>
      <w:r w:rsidRPr="00E9195A">
        <w:t xml:space="preserve">=2) tanto para os datagramas gerados com os dados do agressor como aqueles gerados com dados da vítima. </w:t>
      </w:r>
    </w:p>
    <w:p w:rsidR="00C15EC2" w:rsidRPr="00E9195A" w:rsidRDefault="00C15EC2" w:rsidP="00C15EC2">
      <w:pPr>
        <w:tabs>
          <w:tab w:val="left" w:pos="3256"/>
        </w:tabs>
        <w:spacing w:line="360" w:lineRule="auto"/>
        <w:ind w:firstLine="720"/>
        <w:jc w:val="both"/>
      </w:pPr>
      <w:r w:rsidRPr="00E9195A">
        <w:lastRenderedPageBreak/>
        <w:t>O referido método foi criado e submetido ao “</w:t>
      </w:r>
      <w:r w:rsidR="00F1754B" w:rsidRPr="00E9195A">
        <w:t>s</w:t>
      </w:r>
      <w:r w:rsidRPr="00E9195A">
        <w:rPr>
          <w:i/>
        </w:rPr>
        <w:t>exual predator ta</w:t>
      </w:r>
      <w:r w:rsidR="00F1754B" w:rsidRPr="00E9195A">
        <w:t>s</w:t>
      </w:r>
      <w:r w:rsidRPr="00E9195A">
        <w:rPr>
          <w:i/>
        </w:rPr>
        <w:t xml:space="preserve">k” </w:t>
      </w:r>
      <w:r w:rsidRPr="00E9195A">
        <w:t>no laboratório da PAN 2012 “</w:t>
      </w:r>
      <w:r w:rsidRPr="00E9195A">
        <w:rPr>
          <w:i/>
        </w:rPr>
        <w:t>Uncovering Plagiari</w:t>
      </w:r>
      <w:r w:rsidR="00F1754B" w:rsidRPr="00E9195A">
        <w:t>s</w:t>
      </w:r>
      <w:r w:rsidRPr="00E9195A">
        <w:rPr>
          <w:i/>
        </w:rPr>
        <w:t>m, Author</w:t>
      </w:r>
      <w:r w:rsidR="00F1754B" w:rsidRPr="00E9195A">
        <w:t>s</w:t>
      </w:r>
      <w:r w:rsidRPr="00E9195A">
        <w:rPr>
          <w:i/>
        </w:rPr>
        <w:t xml:space="preserve">hip, and </w:t>
      </w:r>
      <w:r w:rsidR="00F1754B" w:rsidRPr="00E9195A">
        <w:rPr>
          <w:i/>
        </w:rPr>
        <w:t>S</w:t>
      </w:r>
      <w:r w:rsidRPr="00E9195A">
        <w:rPr>
          <w:i/>
        </w:rPr>
        <w:t xml:space="preserve">ocial </w:t>
      </w:r>
      <w:r w:rsidR="00F1754B" w:rsidRPr="00E9195A">
        <w:rPr>
          <w:i/>
        </w:rPr>
        <w:t>S</w:t>
      </w:r>
      <w:r w:rsidRPr="00E9195A">
        <w:rPr>
          <w:i/>
        </w:rPr>
        <w:t>oftware Mi</w:t>
      </w:r>
      <w:r w:rsidR="00F1754B" w:rsidRPr="00E9195A">
        <w:t>s</w:t>
      </w:r>
      <w:r w:rsidRPr="00E9195A">
        <w:rPr>
          <w:i/>
        </w:rPr>
        <w:t>u</w:t>
      </w:r>
      <w:r w:rsidR="00F1754B" w:rsidRPr="00E9195A">
        <w:t>s</w:t>
      </w:r>
      <w:r w:rsidRPr="00E9195A">
        <w:rPr>
          <w:i/>
        </w:rPr>
        <w:t>e</w:t>
      </w:r>
      <w:r w:rsidRPr="00E9195A">
        <w:t>”,</w:t>
      </w:r>
      <w:r w:rsidR="00CE18A5">
        <w:t xml:space="preserve"> </w:t>
      </w:r>
      <w:r w:rsidRPr="00E9195A">
        <w:t xml:space="preserve">mostrando que </w:t>
      </w:r>
      <w:r w:rsidR="00E42946" w:rsidRPr="00E9195A">
        <w:t>a</w:t>
      </w:r>
      <w:r w:rsidRPr="00E9195A">
        <w:t xml:space="preserve"> falta de sistemas prontos e eficazes para o reconhecimento automático de padrões impróprios de conversação</w:t>
      </w:r>
      <w:r w:rsidR="00E42946" w:rsidRPr="00E9195A">
        <w:t xml:space="preserve"> tem lançado para a comunidade científica algumas </w:t>
      </w:r>
      <w:r w:rsidRPr="00E9195A">
        <w:t xml:space="preserve">competições </w:t>
      </w:r>
      <w:r w:rsidR="00E42946" w:rsidRPr="00E9195A">
        <w:t>que são</w:t>
      </w:r>
      <w:r w:rsidRPr="00E9195A">
        <w:t xml:space="preserve"> disputadas com a finalidade de fomentar a pesquisa acerca de problemas relacionados com detecção de plagiarism</w:t>
      </w:r>
      <w:r w:rsidR="00E42946" w:rsidRPr="00E9195A">
        <w:t xml:space="preserve">o, autoria e, no contexto </w:t>
      </w:r>
      <w:r w:rsidRPr="00E9195A">
        <w:t xml:space="preserve">deste trabalho, o mau uso de </w:t>
      </w:r>
      <w:r w:rsidR="009072E0" w:rsidRPr="00E9195A">
        <w:rPr>
          <w:i/>
        </w:rPr>
        <w:t>software</w:t>
      </w:r>
      <w:r w:rsidRPr="00E9195A">
        <w:t xml:space="preserve"> social.</w:t>
      </w:r>
    </w:p>
    <w:p w:rsidR="00C15EC2" w:rsidRPr="00E9195A" w:rsidRDefault="00C15EC2" w:rsidP="00C15EC2">
      <w:pPr>
        <w:tabs>
          <w:tab w:val="left" w:pos="3256"/>
        </w:tabs>
        <w:spacing w:line="360" w:lineRule="auto"/>
        <w:ind w:firstLine="720"/>
        <w:jc w:val="both"/>
      </w:pPr>
      <w:r w:rsidRPr="00E9195A">
        <w:t>Conforme Penda</w:t>
      </w:r>
      <w:r w:rsidR="00936D98" w:rsidRPr="00E9195A">
        <w:t>r</w:t>
      </w:r>
      <w:r w:rsidRPr="00E9195A">
        <w:t xml:space="preserve"> (2007) e McGhee (2011) a aplicação do conceito de SVM aliado ao algoritmo de classificação K-NN cuja finalidade é usar uma base nas quais os dados são separados em várias classes para prever a classificação d</w:t>
      </w:r>
      <w:r w:rsidR="0056505C" w:rsidRPr="00E9195A">
        <w:t>e um novo dado amostrado, mostrou</w:t>
      </w:r>
      <w:r w:rsidRPr="00E9195A">
        <w:t xml:space="preserve">-se razoavelmente bem atingindo cerca de 80% de acertos tendo como base, também, os </w:t>
      </w:r>
      <w:r w:rsidRPr="00E9195A">
        <w:rPr>
          <w:i/>
        </w:rPr>
        <w:t>log</w:t>
      </w:r>
      <w:r w:rsidR="00F1754B" w:rsidRPr="00E9195A">
        <w:t>s</w:t>
      </w:r>
      <w:r w:rsidRPr="00E9195A">
        <w:t xml:space="preserve"> do PJ.</w:t>
      </w:r>
    </w:p>
    <w:p w:rsidR="00C15EC2" w:rsidRPr="00E9195A" w:rsidRDefault="00C15EC2" w:rsidP="00C15EC2">
      <w:pPr>
        <w:tabs>
          <w:tab w:val="left" w:pos="3256"/>
        </w:tabs>
        <w:spacing w:line="360" w:lineRule="auto"/>
        <w:ind w:firstLine="720"/>
        <w:jc w:val="both"/>
      </w:pPr>
      <w:r w:rsidRPr="00E9195A">
        <w:t>De acordo com Santin (2013), apesar</w:t>
      </w:r>
      <w:r w:rsidR="004E5C47" w:rsidRPr="00E9195A">
        <w:t xml:space="preserve"> de</w:t>
      </w:r>
      <w:r w:rsidR="0056505C" w:rsidRPr="00E9195A">
        <w:t xml:space="preserve"> ter</w:t>
      </w:r>
      <w:r w:rsidR="004E5C47" w:rsidRPr="00E9195A">
        <w:t xml:space="preserve"> usa</w:t>
      </w:r>
      <w:r w:rsidR="0056505C" w:rsidRPr="00E9195A">
        <w:t>do</w:t>
      </w:r>
      <w:r w:rsidR="004E5C47" w:rsidRPr="00E9195A">
        <w:t xml:space="preserve"> técnica semelhante às </w:t>
      </w:r>
      <w:r w:rsidRPr="00E9195A">
        <w:t>encontradas na literatura, a aplicação de classificação baseada no conceito de SVM usando somente os dados do agressor e aplicando o modelo HMM (Hidden Markov Model</w:t>
      </w:r>
      <w:r w:rsidR="0056505C" w:rsidRPr="00E9195A">
        <w:t>) mostrou</w:t>
      </w:r>
      <w:r w:rsidRPr="00E9195A">
        <w:t xml:space="preserve">-se mais eficaz tendo em vista a necessidade de rapidez na </w:t>
      </w:r>
      <w:r w:rsidR="00F615D2" w:rsidRPr="00E9195A">
        <w:t xml:space="preserve">detecção de padrões. Na </w:t>
      </w:r>
      <w:r w:rsidR="006B24C8" w:rsidRPr="00E9195A">
        <w:t>Figura</w:t>
      </w:r>
      <w:r w:rsidR="00F615D2" w:rsidRPr="00E9195A">
        <w:t xml:space="preserve"> 12</w:t>
      </w:r>
      <w:r w:rsidRPr="00E9195A">
        <w:t xml:space="preserve"> tem-se o sequenciamento do processo de detecção proposto por Santin (2013).</w:t>
      </w:r>
    </w:p>
    <w:p w:rsidR="00C15EC2" w:rsidRPr="00E9195A" w:rsidRDefault="00C53B81" w:rsidP="00C15EC2">
      <w:pPr>
        <w:tabs>
          <w:tab w:val="left" w:pos="3256"/>
        </w:tabs>
        <w:spacing w:line="360" w:lineRule="auto"/>
        <w:ind w:firstLine="720"/>
        <w:jc w:val="both"/>
        <w:rPr>
          <w:sz w:val="28"/>
        </w:rPr>
      </w:pPr>
      <w:r w:rsidRPr="00C53B81">
        <w:rPr>
          <w:noProof/>
        </w:rPr>
        <w:pict>
          <v:shape id="Text Box 248" o:spid="_x0000_s1038" type="#_x0000_t202" style="position:absolute;left:0;text-align:left;margin-left:11.45pt;margin-top:1.25pt;width:371.45pt;height:19.95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" stroked="f">
            <v:textbox inset="0,0,0,0">
              <w:txbxContent>
                <w:p w:rsidR="002955ED" w:rsidRPr="00517F0D" w:rsidRDefault="002955ED" w:rsidP="00C15EC2">
                  <w:pPr>
                    <w:pStyle w:val="Legenda"/>
                    <w:jc w:val="center"/>
                    <w:rPr>
                      <w:rFonts w:cs="Times New Roman"/>
                      <w:b/>
                      <w:i w:val="0"/>
                      <w:noProof/>
                    </w:rPr>
                  </w:pPr>
                  <w:bookmarkStart w:id="433" w:name="_Toc434332803"/>
                  <w:bookmarkStart w:id="434" w:name="_Toc438452525"/>
                  <w:r w:rsidRPr="00517F0D">
                    <w:rPr>
                      <w:b/>
                      <w:i w:val="0"/>
                    </w:rPr>
                    <w:t xml:space="preserve">Figura </w:t>
                  </w:r>
                  <w:r w:rsidR="00C53B81" w:rsidRPr="00517F0D">
                    <w:rPr>
                      <w:b/>
                      <w:i w:val="0"/>
                    </w:rPr>
                    <w:fldChar w:fldCharType="begin"/>
                  </w:r>
                  <w:r w:rsidRPr="00517F0D">
                    <w:rPr>
                      <w:b/>
                      <w:i w:val="0"/>
                    </w:rPr>
                    <w:instrText xml:space="preserve"> SEQ Figura \* ARABIC </w:instrText>
                  </w:r>
                  <w:r w:rsidR="00C53B81" w:rsidRPr="00517F0D">
                    <w:rPr>
                      <w:b/>
                      <w:i w:val="0"/>
                    </w:rPr>
                    <w:fldChar w:fldCharType="separate"/>
                  </w:r>
                  <w:r w:rsidR="00206D42">
                    <w:rPr>
                      <w:b/>
                      <w:i w:val="0"/>
                      <w:noProof/>
                    </w:rPr>
                    <w:t>12</w:t>
                  </w:r>
                  <w:r w:rsidR="00C53B81" w:rsidRPr="00517F0D">
                    <w:rPr>
                      <w:b/>
                      <w:i w:val="0"/>
                    </w:rPr>
                    <w:fldChar w:fldCharType="end"/>
                  </w:r>
                  <w:r>
                    <w:rPr>
                      <w:b/>
                      <w:i w:val="0"/>
                    </w:rPr>
                    <w:t xml:space="preserve"> – Sequenciamento - </w:t>
                  </w:r>
                  <w:r w:rsidRPr="00517F0D">
                    <w:rPr>
                      <w:b/>
                      <w:i w:val="0"/>
                    </w:rPr>
                    <w:t>somente agressor com modelo HMM</w:t>
                  </w:r>
                  <w:bookmarkEnd w:id="433"/>
                  <w:bookmarkEnd w:id="434"/>
                </w:p>
              </w:txbxContent>
            </v:textbox>
            <w10:wrap type="square"/>
          </v:shape>
        </w:pict>
      </w:r>
    </w:p>
    <w:p w:rsidR="00C15EC2" w:rsidRPr="00E9195A" w:rsidRDefault="003226A0" w:rsidP="00C15EC2">
      <w:pPr>
        <w:tabs>
          <w:tab w:val="left" w:pos="3256"/>
        </w:tabs>
        <w:spacing w:line="360" w:lineRule="auto"/>
        <w:ind w:firstLine="720"/>
        <w:jc w:val="both"/>
        <w:rPr>
          <w:sz w:val="14"/>
        </w:rPr>
      </w:pPr>
      <w:r w:rsidRPr="00E9195A">
        <w:rPr>
          <w:noProof/>
        </w:rPr>
        <w:drawing>
          <wp:anchor distT="0" distB="0" distL="114300" distR="114300" simplePos="0" relativeHeight="251770880" behindDoc="1" locked="0" layoutInCell="1" allowOverlap="1">
            <wp:simplePos x="0" y="0"/>
            <wp:positionH relativeFrom="column">
              <wp:posOffset>1120775</wp:posOffset>
            </wp:positionH>
            <wp:positionV relativeFrom="paragraph">
              <wp:posOffset>12700</wp:posOffset>
            </wp:positionV>
            <wp:extent cx="3065780" cy="3472180"/>
            <wp:effectExtent l="19050" t="19050" r="20320" b="13970"/>
            <wp:wrapSquare wrapText="bothSides"/>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6" cstate="print"/>
                    <a:srcRect l="39372" t="11664" r="33839" b="5266"/>
                    <a:stretch>
                      <a:fillRect/>
                    </a:stretch>
                  </pic:blipFill>
                  <pic:spPr bwMode="auto">
                    <a:xfrm>
                      <a:off x="0" y="0"/>
                      <a:ext cx="3065780" cy="3472180"/>
                    </a:xfrm>
                    <a:prstGeom prst="rect">
                      <a:avLst/>
                    </a:prstGeom>
                    <a:noFill/>
                    <a:ln w="9525">
                      <a:solidFill>
                        <a:srgbClr val="000000"/>
                      </a:solidFill>
                      <a:miter lim="800000"/>
                      <a:headEnd/>
                      <a:tailEnd/>
                    </a:ln>
                  </pic:spPr>
                </pic:pic>
              </a:graphicData>
            </a:graphic>
          </wp:anchor>
        </w:drawing>
      </w:r>
    </w:p>
    <w:p w:rsidR="00C15EC2" w:rsidRPr="00E9195A" w:rsidRDefault="00C15EC2" w:rsidP="00C15EC2">
      <w:pPr>
        <w:tabs>
          <w:tab w:val="left" w:pos="3256"/>
        </w:tabs>
        <w:spacing w:line="360" w:lineRule="auto"/>
        <w:ind w:firstLine="720"/>
        <w:jc w:val="both"/>
      </w:pPr>
    </w:p>
    <w:p w:rsidR="00C15EC2" w:rsidRPr="00E9195A" w:rsidRDefault="00C15EC2" w:rsidP="00C15EC2">
      <w:pPr>
        <w:tabs>
          <w:tab w:val="left" w:pos="3256"/>
        </w:tabs>
        <w:spacing w:line="360" w:lineRule="auto"/>
        <w:ind w:firstLine="720"/>
        <w:jc w:val="both"/>
        <w:rPr>
          <w:sz w:val="40"/>
        </w:rPr>
      </w:pPr>
    </w:p>
    <w:p w:rsidR="00C37787" w:rsidRPr="00E9195A" w:rsidRDefault="00C37787" w:rsidP="00C15EC2">
      <w:pPr>
        <w:tabs>
          <w:tab w:val="left" w:pos="3256"/>
        </w:tabs>
        <w:spacing w:line="360" w:lineRule="auto"/>
        <w:ind w:firstLine="720"/>
        <w:jc w:val="both"/>
      </w:pPr>
    </w:p>
    <w:p w:rsidR="00C37787" w:rsidRPr="00E9195A" w:rsidRDefault="00C37787" w:rsidP="00C15EC2">
      <w:pPr>
        <w:tabs>
          <w:tab w:val="left" w:pos="3256"/>
        </w:tabs>
        <w:spacing w:line="360" w:lineRule="auto"/>
        <w:ind w:firstLine="720"/>
        <w:jc w:val="both"/>
        <w:rPr>
          <w:sz w:val="52"/>
        </w:rPr>
      </w:pPr>
    </w:p>
    <w:p w:rsidR="00C37787" w:rsidRPr="00E9195A" w:rsidRDefault="00C37787" w:rsidP="00C15EC2">
      <w:pPr>
        <w:tabs>
          <w:tab w:val="left" w:pos="3256"/>
        </w:tabs>
        <w:spacing w:line="360" w:lineRule="auto"/>
        <w:ind w:firstLine="720"/>
        <w:jc w:val="both"/>
        <w:rPr>
          <w:sz w:val="20"/>
        </w:rPr>
      </w:pPr>
    </w:p>
    <w:p w:rsidR="00C37787" w:rsidRPr="00E9195A" w:rsidRDefault="00C37787" w:rsidP="00C15EC2">
      <w:pPr>
        <w:tabs>
          <w:tab w:val="left" w:pos="3256"/>
        </w:tabs>
        <w:spacing w:line="360" w:lineRule="auto"/>
        <w:ind w:firstLine="720"/>
        <w:jc w:val="both"/>
        <w:rPr>
          <w:sz w:val="28"/>
        </w:rPr>
      </w:pPr>
    </w:p>
    <w:p w:rsidR="00C15EC2" w:rsidRPr="00E9195A" w:rsidRDefault="00C15EC2" w:rsidP="00C15EC2">
      <w:pPr>
        <w:tabs>
          <w:tab w:val="left" w:pos="3256"/>
        </w:tabs>
        <w:spacing w:line="360" w:lineRule="auto"/>
        <w:ind w:firstLine="720"/>
        <w:jc w:val="both"/>
        <w:rPr>
          <w:sz w:val="12"/>
        </w:rPr>
      </w:pPr>
    </w:p>
    <w:p w:rsidR="00C15EC2" w:rsidRPr="00E9195A" w:rsidRDefault="00C15EC2" w:rsidP="00C15EC2">
      <w:pPr>
        <w:tabs>
          <w:tab w:val="left" w:pos="3256"/>
        </w:tabs>
        <w:spacing w:line="360" w:lineRule="auto"/>
        <w:ind w:firstLine="720"/>
        <w:jc w:val="both"/>
        <w:rPr>
          <w:sz w:val="14"/>
        </w:rPr>
      </w:pPr>
    </w:p>
    <w:p w:rsidR="00816950" w:rsidRPr="00E9195A" w:rsidRDefault="00816950" w:rsidP="00103D45">
      <w:pPr>
        <w:tabs>
          <w:tab w:val="left" w:pos="3256"/>
        </w:tabs>
        <w:spacing w:after="240" w:line="360" w:lineRule="auto"/>
        <w:ind w:firstLine="720"/>
        <w:jc w:val="both"/>
      </w:pPr>
    </w:p>
    <w:p w:rsidR="00C37787" w:rsidRPr="00E9195A" w:rsidRDefault="00C37787" w:rsidP="00103D45">
      <w:pPr>
        <w:tabs>
          <w:tab w:val="left" w:pos="3256"/>
        </w:tabs>
        <w:spacing w:after="240" w:line="360" w:lineRule="auto"/>
        <w:ind w:firstLine="720"/>
        <w:jc w:val="both"/>
        <w:rPr>
          <w:sz w:val="2"/>
        </w:rPr>
      </w:pPr>
    </w:p>
    <w:p w:rsidR="00816950" w:rsidRPr="00E9195A" w:rsidRDefault="00816950" w:rsidP="00103D45">
      <w:pPr>
        <w:tabs>
          <w:tab w:val="left" w:pos="3256"/>
        </w:tabs>
        <w:spacing w:after="240" w:line="360" w:lineRule="auto"/>
        <w:ind w:firstLine="720"/>
        <w:jc w:val="both"/>
      </w:pPr>
    </w:p>
    <w:p w:rsidR="00C15EC2" w:rsidRPr="00E9195A" w:rsidRDefault="00CE18A5" w:rsidP="00C37787">
      <w:pPr>
        <w:tabs>
          <w:tab w:val="left" w:pos="3256"/>
        </w:tabs>
        <w:spacing w:line="360" w:lineRule="auto"/>
        <w:ind w:firstLine="720"/>
        <w:jc w:val="both"/>
      </w:pPr>
      <w:r>
        <w:t xml:space="preserve">                  </w:t>
      </w:r>
      <w:r w:rsidR="00C15EC2" w:rsidRPr="00E9195A">
        <w:t>Fonte: Santin (2013)</w:t>
      </w:r>
    </w:p>
    <w:p w:rsidR="00C37787" w:rsidRPr="00E9195A" w:rsidRDefault="00C37787" w:rsidP="00C37787">
      <w:pPr>
        <w:tabs>
          <w:tab w:val="left" w:pos="3256"/>
        </w:tabs>
        <w:spacing w:line="360" w:lineRule="auto"/>
        <w:ind w:firstLine="720"/>
        <w:jc w:val="both"/>
      </w:pPr>
    </w:p>
    <w:p w:rsidR="00C15EC2" w:rsidRPr="00E9195A" w:rsidRDefault="00C53B81" w:rsidP="00C37787">
      <w:pPr>
        <w:tabs>
          <w:tab w:val="left" w:pos="3256"/>
        </w:tabs>
        <w:spacing w:line="360" w:lineRule="auto"/>
        <w:ind w:firstLine="709"/>
        <w:jc w:val="both"/>
      </w:pPr>
      <w:r>
        <w:rPr>
          <w:noProof/>
        </w:rPr>
        <w:pict>
          <v:shape id="Text Box 249" o:spid="_x0000_s1039" type="#_x0000_t202" style="position:absolute;left:0;text-align:left;margin-left:5.25pt;margin-top:97.8pt;width:418.5pt;height:24.75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" stroked="f">
            <v:textbox inset="0,0,0,0">
              <w:txbxContent>
                <w:p w:rsidR="002955ED" w:rsidRPr="00517F0D" w:rsidRDefault="002955ED" w:rsidP="00C15EC2">
                  <w:pPr>
                    <w:pStyle w:val="Legenda"/>
                    <w:jc w:val="center"/>
                    <w:rPr>
                      <w:rFonts w:cs="Times New Roman"/>
                      <w:b/>
                      <w:i w:val="0"/>
                      <w:noProof/>
                    </w:rPr>
                  </w:pPr>
                  <w:bookmarkStart w:id="435" w:name="_Toc434332804"/>
                  <w:bookmarkStart w:id="436" w:name="_Toc438452526"/>
                  <w:r w:rsidRPr="00E9195A">
                    <w:rPr>
                      <w:b/>
                      <w:i w:val="0"/>
                    </w:rPr>
                    <w:t xml:space="preserve">Figura </w:t>
                  </w:r>
                  <w:r w:rsidR="00C53B81" w:rsidRPr="00E9195A">
                    <w:rPr>
                      <w:b/>
                      <w:i w:val="0"/>
                    </w:rPr>
                    <w:fldChar w:fldCharType="begin"/>
                  </w:r>
                  <w:r w:rsidRPr="00E9195A">
                    <w:rPr>
                      <w:b/>
                      <w:i w:val="0"/>
                    </w:rPr>
                    <w:instrText xml:space="preserve"> SEQ Figura \* ARABIC </w:instrText>
                  </w:r>
                  <w:r w:rsidR="00C53B81" w:rsidRPr="00E9195A">
                    <w:rPr>
                      <w:b/>
                      <w:i w:val="0"/>
                    </w:rPr>
                    <w:fldChar w:fldCharType="separate"/>
                  </w:r>
                  <w:r w:rsidR="00206D42">
                    <w:rPr>
                      <w:b/>
                      <w:i w:val="0"/>
                      <w:noProof/>
                    </w:rPr>
                    <w:t>13</w:t>
                  </w:r>
                  <w:r w:rsidR="00C53B81" w:rsidRPr="00E9195A">
                    <w:rPr>
                      <w:b/>
                      <w:i w:val="0"/>
                    </w:rPr>
                    <w:fldChar w:fldCharType="end"/>
                  </w:r>
                  <w:r w:rsidRPr="00E9195A">
                    <w:rPr>
                      <w:b/>
                      <w:i w:val="0"/>
                    </w:rPr>
                    <w:t xml:space="preserve"> – ChatCoder com </w:t>
                  </w:r>
                  <w:r w:rsidRPr="00E9195A">
                    <w:rPr>
                      <w:b/>
                    </w:rPr>
                    <w:t>Log</w:t>
                  </w:r>
                  <w:r w:rsidRPr="00E9195A">
                    <w:rPr>
                      <w:b/>
                      <w:i w:val="0"/>
                    </w:rPr>
                    <w:t>s do PJ</w:t>
                  </w:r>
                  <w:bookmarkEnd w:id="435"/>
                  <w:bookmarkEnd w:id="436"/>
                </w:p>
              </w:txbxContent>
            </v:textbox>
            <w10:wrap type="square"/>
          </v:shape>
        </w:pict>
      </w:r>
      <w:r w:rsidR="0033618C" w:rsidRPr="00E9195A">
        <w:rPr>
          <w:noProof/>
        </w:rPr>
        <w:drawing>
          <wp:anchor distT="0" distB="0" distL="114300" distR="114300" simplePos="0" relativeHeight="251771904" behindDoc="1" locked="0" layoutInCell="1" allowOverlap="1">
            <wp:simplePos x="0" y="0"/>
            <wp:positionH relativeFrom="column">
              <wp:posOffset>64135</wp:posOffset>
            </wp:positionH>
            <wp:positionV relativeFrom="paragraph">
              <wp:posOffset>1552575</wp:posOffset>
            </wp:positionV>
            <wp:extent cx="5320030" cy="4493895"/>
            <wp:effectExtent l="19050" t="19050" r="13970" b="20955"/>
            <wp:wrapSquare wrapText="bothSides"/>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7" cstate="print"/>
                    <a:srcRect l="2899" t="1572" r="2318" b="2658"/>
                    <a:stretch>
                      <a:fillRect/>
                    </a:stretch>
                  </pic:blipFill>
                  <pic:spPr bwMode="auto">
                    <a:xfrm>
                      <a:off x="0" y="0"/>
                      <a:ext cx="5320030" cy="4493895"/>
                    </a:xfrm>
                    <a:prstGeom prst="rect">
                      <a:avLst/>
                    </a:prstGeom>
                    <a:noFill/>
                    <a:ln w="9525">
                      <a:solidFill>
                        <a:srgbClr val="000000"/>
                      </a:solidFill>
                      <a:miter lim="800000"/>
                      <a:headEnd/>
                      <a:tailEnd/>
                    </a:ln>
                  </pic:spPr>
                </pic:pic>
              </a:graphicData>
            </a:graphic>
          </wp:anchor>
        </w:drawing>
      </w:r>
      <w:r w:rsidR="00BC57DA" w:rsidRPr="00E9195A">
        <w:t>A</w:t>
      </w:r>
      <w:r w:rsidR="00C15EC2" w:rsidRPr="00E9195A">
        <w:t xml:space="preserve">pesar de não haver ainda um </w:t>
      </w:r>
      <w:r w:rsidR="00F1754B" w:rsidRPr="00E9195A">
        <w:t>s</w:t>
      </w:r>
      <w:r w:rsidR="00C15EC2" w:rsidRPr="00E9195A">
        <w:t xml:space="preserve">oftware pronto para uso, Kontostathis (2008) apresenta um trabalho sobre um </w:t>
      </w:r>
      <w:r w:rsidR="009072E0" w:rsidRPr="00E9195A">
        <w:t>programa</w:t>
      </w:r>
      <w:r w:rsidR="002630AC">
        <w:t xml:space="preserve"> </w:t>
      </w:r>
      <w:r w:rsidR="00A50647" w:rsidRPr="00E9195A">
        <w:t xml:space="preserve">chamado </w:t>
      </w:r>
      <w:r w:rsidR="001D732B">
        <w:t>Chatc</w:t>
      </w:r>
      <w:r w:rsidR="003D62B3" w:rsidRPr="00E9195A">
        <w:t>oder</w:t>
      </w:r>
      <w:r w:rsidR="00A50647" w:rsidRPr="00E9195A">
        <w:t>.</w:t>
      </w:r>
      <w:r w:rsidR="00481AAD" w:rsidRPr="00E9195A">
        <w:t xml:space="preserve"> A</w:t>
      </w:r>
      <w:r w:rsidR="002630AC">
        <w:t xml:space="preserve"> </w:t>
      </w:r>
      <w:r w:rsidR="006B24C8" w:rsidRPr="00E9195A">
        <w:t>Figura</w:t>
      </w:r>
      <w:r w:rsidR="002630AC">
        <w:t xml:space="preserve"> </w:t>
      </w:r>
      <w:r w:rsidR="00B66575" w:rsidRPr="00E9195A">
        <w:t>13</w:t>
      </w:r>
      <w:r w:rsidR="002630AC">
        <w:t xml:space="preserve"> </w:t>
      </w:r>
      <w:r w:rsidR="00481AAD" w:rsidRPr="00E9195A">
        <w:t>apresenta</w:t>
      </w:r>
      <w:r w:rsidR="00C15EC2" w:rsidRPr="00E9195A">
        <w:t xml:space="preserve"> uma das telas do referido programa com um </w:t>
      </w:r>
      <w:r w:rsidR="00C15EC2" w:rsidRPr="002630AC">
        <w:rPr>
          <w:i/>
        </w:rPr>
        <w:t>log</w:t>
      </w:r>
      <w:r w:rsidR="00C15EC2" w:rsidRPr="00E9195A">
        <w:t xml:space="preserve"> transcrito do PJ,</w:t>
      </w:r>
      <w:r w:rsidR="002F310E">
        <w:t xml:space="preserve"> </w:t>
      </w:r>
      <w:r w:rsidR="00C15EC2" w:rsidRPr="00E9195A">
        <w:t>podendo-se</w:t>
      </w:r>
      <w:r w:rsidR="00B66575" w:rsidRPr="00E9195A">
        <w:t xml:space="preserve"> notar uma codificação po</w:t>
      </w:r>
      <w:r w:rsidR="00C15EC2" w:rsidRPr="00E9195A">
        <w:t>r</w:t>
      </w:r>
      <w:r w:rsidR="00B66575" w:rsidRPr="00E9195A">
        <w:t xml:space="preserve"> cor</w:t>
      </w:r>
      <w:r w:rsidR="00C15EC2" w:rsidRPr="00E9195A">
        <w:t>es no que se refere às classes dos vocábulos.</w:t>
      </w:r>
    </w:p>
    <w:p w:rsidR="003C2790" w:rsidRPr="00E9195A" w:rsidRDefault="003C2790" w:rsidP="00055EDA">
      <w:pPr>
        <w:tabs>
          <w:tab w:val="left" w:pos="3256"/>
        </w:tabs>
        <w:spacing w:after="240" w:line="360" w:lineRule="auto"/>
        <w:jc w:val="both"/>
      </w:pPr>
      <w:r w:rsidRPr="00E9195A">
        <w:t xml:space="preserve">    Fonte: Kontostathis (2010)</w:t>
      </w:r>
    </w:p>
    <w:p w:rsidR="00C15EC2" w:rsidRPr="00E9195A" w:rsidRDefault="00C15EC2" w:rsidP="00C15EC2">
      <w:pPr>
        <w:tabs>
          <w:tab w:val="left" w:pos="3256"/>
        </w:tabs>
        <w:spacing w:line="360" w:lineRule="auto"/>
        <w:ind w:firstLine="720"/>
        <w:jc w:val="both"/>
      </w:pPr>
      <w:r w:rsidRPr="00E9195A">
        <w:t>O referido programa é essencialmente uma ferr</w:t>
      </w:r>
      <w:r w:rsidR="00CA5B41" w:rsidRPr="00E9195A">
        <w:t>amenta de mineração de textos</w:t>
      </w:r>
      <w:r w:rsidRPr="00E9195A">
        <w:rPr>
          <w:rStyle w:val="Refdenotaderodap"/>
        </w:rPr>
        <w:footnoteReference w:id="5"/>
      </w:r>
      <w:r w:rsidRPr="00E9195A">
        <w:t xml:space="preserve"> para análise de </w:t>
      </w:r>
      <w:r w:rsidRPr="00E9195A">
        <w:rPr>
          <w:i/>
        </w:rPr>
        <w:t>log</w:t>
      </w:r>
      <w:r w:rsidR="00F1754B" w:rsidRPr="00E9195A">
        <w:t>s</w:t>
      </w:r>
      <w:r w:rsidRPr="00E9195A">
        <w:t xml:space="preserve"> transcritos de </w:t>
      </w:r>
      <w:r w:rsidR="00EB6CFF" w:rsidRPr="00E9195A">
        <w:t>chat</w:t>
      </w:r>
      <w:r w:rsidR="00F1754B" w:rsidRPr="00E9195A">
        <w:t>s</w:t>
      </w:r>
      <w:r w:rsidRPr="00E9195A">
        <w:t xml:space="preserve"> (</w:t>
      </w:r>
      <w:r w:rsidRPr="00E9195A">
        <w:rPr>
          <w:i/>
        </w:rPr>
        <w:t>log</w:t>
      </w:r>
      <w:r w:rsidR="00F1754B" w:rsidRPr="00E9195A">
        <w:t>s</w:t>
      </w:r>
      <w:r w:rsidR="004B2DD7">
        <w:t xml:space="preserve"> </w:t>
      </w:r>
      <w:r w:rsidRPr="00E9195A">
        <w:t xml:space="preserve">tratados). Existe também a possibilidade de ser usado de forma automatizada para extrair códigos de todos os arquivos de </w:t>
      </w:r>
      <w:r w:rsidRPr="00E9195A">
        <w:rPr>
          <w:i/>
        </w:rPr>
        <w:t>log</w:t>
      </w:r>
      <w:r w:rsidRPr="00E9195A">
        <w:t xml:space="preserve"> de um diretório – </w:t>
      </w:r>
      <w:r w:rsidRPr="00E9195A">
        <w:rPr>
          <w:i/>
        </w:rPr>
        <w:t>batch mode</w:t>
      </w:r>
      <w:r w:rsidRPr="00E9195A">
        <w:t>.</w:t>
      </w:r>
    </w:p>
    <w:p w:rsidR="00C15EC2" w:rsidRPr="00E9195A" w:rsidRDefault="00984EB7" w:rsidP="00C15EC2">
      <w:pPr>
        <w:tabs>
          <w:tab w:val="left" w:pos="3256"/>
        </w:tabs>
        <w:spacing w:line="360" w:lineRule="auto"/>
        <w:ind w:firstLine="720"/>
        <w:jc w:val="both"/>
      </w:pPr>
      <w:r w:rsidRPr="00E9195A">
        <w:t xml:space="preserve">Na </w:t>
      </w:r>
      <w:r w:rsidR="006B24C8" w:rsidRPr="00E9195A">
        <w:t>Figura</w:t>
      </w:r>
      <w:r w:rsidRPr="00E9195A">
        <w:t xml:space="preserve"> 14</w:t>
      </w:r>
      <w:r w:rsidR="00C15EC2" w:rsidRPr="00E9195A">
        <w:t xml:space="preserve"> sugere-se uma sequência lógica do mecanismo completo de captura, extração, análise e apresentação de resultados de acordo com Santin (2013).</w:t>
      </w:r>
    </w:p>
    <w:p w:rsidR="00C15EC2" w:rsidRPr="00E9195A" w:rsidRDefault="00C53B81" w:rsidP="00C15EC2">
      <w:pPr>
        <w:tabs>
          <w:tab w:val="left" w:pos="3256"/>
        </w:tabs>
        <w:spacing w:line="360" w:lineRule="auto"/>
        <w:ind w:firstLine="720"/>
        <w:jc w:val="both"/>
      </w:pPr>
      <w:r>
        <w:rPr>
          <w:noProof/>
        </w:rPr>
        <w:lastRenderedPageBreak/>
        <w:pict>
          <v:shape id="Text Box 250" o:spid="_x0000_s1040" type="#_x0000_t202" style="position:absolute;left:0;text-align:left;margin-left:25.2pt;margin-top:2.3pt;width:351pt;height:18.6pt;z-index:251774976;visibility:visible" wrapcoords="-46 0 -46 20736 21600 20736 21600 0 -4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" stroked="f">
            <v:textbox inset="0,0,0,0">
              <w:txbxContent>
                <w:p w:rsidR="002955ED" w:rsidRPr="003D6314" w:rsidRDefault="002955ED" w:rsidP="00C15EC2">
                  <w:pPr>
                    <w:pStyle w:val="Legenda"/>
                    <w:jc w:val="center"/>
                    <w:rPr>
                      <w:rFonts w:cs="Times New Roman"/>
                      <w:b/>
                      <w:i w:val="0"/>
                      <w:noProof/>
                    </w:rPr>
                  </w:pPr>
                  <w:bookmarkStart w:id="437" w:name="_Toc434332805"/>
                  <w:bookmarkStart w:id="438" w:name="_Toc438452527"/>
                  <w:r w:rsidRPr="003D6314">
                    <w:rPr>
                      <w:b/>
                      <w:i w:val="0"/>
                    </w:rPr>
                    <w:t xml:space="preserve">Figura </w:t>
                  </w:r>
                  <w:r w:rsidR="00C53B81" w:rsidRPr="003D6314">
                    <w:rPr>
                      <w:b/>
                      <w:i w:val="0"/>
                    </w:rPr>
                    <w:fldChar w:fldCharType="begin"/>
                  </w:r>
                  <w:r w:rsidRPr="003D6314">
                    <w:rPr>
                      <w:b/>
                      <w:i w:val="0"/>
                    </w:rPr>
                    <w:instrText xml:space="preserve"> SEQ Figura \* ARABIC </w:instrText>
                  </w:r>
                  <w:r w:rsidR="00C53B81" w:rsidRPr="003D6314">
                    <w:rPr>
                      <w:b/>
                      <w:i w:val="0"/>
                    </w:rPr>
                    <w:fldChar w:fldCharType="separate"/>
                  </w:r>
                  <w:r w:rsidR="00206D42">
                    <w:rPr>
                      <w:b/>
                      <w:i w:val="0"/>
                      <w:noProof/>
                    </w:rPr>
                    <w:t>14</w:t>
                  </w:r>
                  <w:r w:rsidR="00C53B81" w:rsidRPr="003D6314">
                    <w:rPr>
                      <w:b/>
                      <w:i w:val="0"/>
                    </w:rPr>
                    <w:fldChar w:fldCharType="end"/>
                  </w:r>
                  <w:r w:rsidRPr="003D6314">
                    <w:rPr>
                      <w:b/>
                      <w:i w:val="0"/>
                    </w:rPr>
                    <w:t xml:space="preserve"> – Sequência Geral do Processo</w:t>
                  </w:r>
                  <w:bookmarkEnd w:id="437"/>
                  <w:bookmarkEnd w:id="438"/>
                </w:p>
              </w:txbxContent>
            </v:textbox>
            <w10:wrap type="tight"/>
          </v:shape>
        </w:pict>
      </w:r>
    </w:p>
    <w:p w:rsidR="00C15EC2" w:rsidRPr="00E9195A" w:rsidRDefault="00D42506" w:rsidP="00C15EC2">
      <w:pPr>
        <w:tabs>
          <w:tab w:val="left" w:pos="-1985"/>
        </w:tabs>
        <w:spacing w:after="240" w:line="360" w:lineRule="auto"/>
        <w:ind w:left="426" w:firstLine="11"/>
        <w:jc w:val="both"/>
      </w:pPr>
      <w:r w:rsidRPr="00E9195A">
        <w:rPr>
          <w:noProof/>
        </w:rPr>
        <w:drawing>
          <wp:anchor distT="0" distB="0" distL="114300" distR="114300" simplePos="0" relativeHeight="251769856" behindDoc="1" locked="0" layoutInCell="1" allowOverlap="1">
            <wp:simplePos x="0" y="0"/>
            <wp:positionH relativeFrom="column">
              <wp:posOffset>323850</wp:posOffset>
            </wp:positionH>
            <wp:positionV relativeFrom="paragraph">
              <wp:posOffset>48260</wp:posOffset>
            </wp:positionV>
            <wp:extent cx="4662170" cy="1396365"/>
            <wp:effectExtent l="19050" t="19050" r="24130" b="13335"/>
            <wp:wrapTight wrapText="bothSides">
              <wp:wrapPolygon edited="0">
                <wp:start x="-88" y="-295"/>
                <wp:lineTo x="-88" y="21512"/>
                <wp:lineTo x="21624" y="21512"/>
                <wp:lineTo x="21624" y="-295"/>
                <wp:lineTo x="-88" y="-295"/>
              </wp:wrapPolygon>
            </wp:wrapTight>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cstate="print"/>
                    <a:srcRect/>
                    <a:stretch>
                      <a:fillRect/>
                    </a:stretch>
                  </pic:blipFill>
                  <pic:spPr bwMode="auto">
                    <a:xfrm>
                      <a:off x="0" y="0"/>
                      <a:ext cx="4662170" cy="1396365"/>
                    </a:xfrm>
                    <a:prstGeom prst="rect">
                      <a:avLst/>
                    </a:prstGeom>
                    <a:noFill/>
                    <a:ln w="9525">
                      <a:solidFill>
                        <a:srgbClr val="000000"/>
                      </a:solidFill>
                      <a:miter lim="800000"/>
                      <a:headEnd/>
                      <a:tailEnd/>
                    </a:ln>
                  </pic:spPr>
                </pic:pic>
              </a:graphicData>
            </a:graphic>
          </wp:anchor>
        </w:drawing>
      </w:r>
    </w:p>
    <w:p w:rsidR="00C15EC2" w:rsidRPr="00E9195A" w:rsidRDefault="00C15EC2" w:rsidP="00C15EC2">
      <w:pPr>
        <w:tabs>
          <w:tab w:val="left" w:pos="-1985"/>
        </w:tabs>
        <w:spacing w:after="240" w:line="360" w:lineRule="auto"/>
        <w:ind w:left="426" w:firstLine="11"/>
        <w:jc w:val="both"/>
      </w:pPr>
    </w:p>
    <w:p w:rsidR="00C15EC2" w:rsidRPr="00E9195A" w:rsidRDefault="00C15EC2" w:rsidP="00C15EC2">
      <w:pPr>
        <w:tabs>
          <w:tab w:val="left" w:pos="-1985"/>
        </w:tabs>
        <w:spacing w:after="240" w:line="360" w:lineRule="auto"/>
        <w:ind w:left="426" w:firstLine="11"/>
        <w:jc w:val="both"/>
      </w:pPr>
    </w:p>
    <w:p w:rsidR="00C15EC2" w:rsidRPr="00E9195A" w:rsidRDefault="00FA6AE5" w:rsidP="00D42506">
      <w:pPr>
        <w:tabs>
          <w:tab w:val="left" w:pos="-1985"/>
        </w:tabs>
        <w:spacing w:after="240" w:line="360" w:lineRule="auto"/>
        <w:ind w:left="567" w:hanging="130"/>
        <w:jc w:val="both"/>
      </w:pPr>
      <w:r>
        <w:t xml:space="preserve">  </w:t>
      </w:r>
      <w:r w:rsidR="00C15EC2" w:rsidRPr="00E9195A">
        <w:t xml:space="preserve">Fonte: </w:t>
      </w:r>
      <w:r w:rsidR="00C15EC2" w:rsidRPr="00E9195A">
        <w:rPr>
          <w:rFonts w:ascii="Arial" w:hAnsi="Arial" w:cs="Arial"/>
          <w:color w:val="222222"/>
          <w:sz w:val="20"/>
          <w:szCs w:val="20"/>
          <w:shd w:val="clear" w:color="auto" w:fill="FFFFFF"/>
        </w:rPr>
        <w:t>Santin (2013)</w:t>
      </w:r>
    </w:p>
    <w:p w:rsidR="00C15EC2" w:rsidRPr="00E9195A" w:rsidRDefault="00C15EC2" w:rsidP="00C15EC2">
      <w:pPr>
        <w:spacing w:line="360" w:lineRule="auto"/>
        <w:ind w:firstLine="709"/>
        <w:jc w:val="both"/>
      </w:pPr>
      <w:r w:rsidRPr="00E9195A">
        <w:t xml:space="preserve">A sequência mostrada na </w:t>
      </w:r>
      <w:r w:rsidR="006B24C8" w:rsidRPr="00E9195A">
        <w:t>Figura</w:t>
      </w:r>
      <w:r w:rsidRPr="00E9195A">
        <w:t xml:space="preserve"> 3 representa a entrada do texto conforme captura em [a]; a manipulação do texto em [b]; o envio dos </w:t>
      </w:r>
      <w:r w:rsidRPr="00E9195A">
        <w:rPr>
          <w:i/>
        </w:rPr>
        <w:t>datagrama</w:t>
      </w:r>
      <w:r w:rsidR="00F1754B" w:rsidRPr="00E9195A">
        <w:t>s</w:t>
      </w:r>
      <w:r w:rsidRPr="00E9195A">
        <w:t xml:space="preserve"> extraídos para confronto/verificação com a base de palavras em [d]; a análise do confronto em [e]; e a apresentação dos resultados em [f].</w:t>
      </w:r>
    </w:p>
    <w:p w:rsidR="00C15EC2" w:rsidRPr="00E9195A" w:rsidRDefault="00C15EC2" w:rsidP="00C15EC2">
      <w:pPr>
        <w:spacing w:line="360" w:lineRule="auto"/>
        <w:ind w:firstLine="709"/>
        <w:jc w:val="both"/>
      </w:pPr>
      <w:r w:rsidRPr="00E9195A">
        <w:t xml:space="preserve">De acordo com Bogdanova (2012) a análise de sentimentos com foco não somente na distinção entre vítima e predador, mas também nas instabilidades emocionais reveladas pelos pedófilos revelou-se de grande valia atingindo acertos na ordem de 90%. </w:t>
      </w:r>
    </w:p>
    <w:p w:rsidR="00C15EC2" w:rsidRPr="00E9195A" w:rsidRDefault="00C15EC2" w:rsidP="00C15EC2">
      <w:pPr>
        <w:spacing w:line="360" w:lineRule="auto"/>
        <w:ind w:firstLine="709"/>
        <w:jc w:val="both"/>
      </w:pPr>
      <w:r w:rsidRPr="00E9195A">
        <w:t xml:space="preserve">Tem-se no referido trabalho um direcionamento distinto e extra que é a análise de sentimentos com base na classificação de palavras como </w:t>
      </w:r>
      <w:r w:rsidR="00C464E7" w:rsidRPr="00E9195A">
        <w:t>negativas</w:t>
      </w:r>
      <w:r w:rsidR="00C464E7">
        <w:t xml:space="preserve"> positivas</w:t>
      </w:r>
      <w:r w:rsidRPr="00E9195A">
        <w:t xml:space="preserve"> ou o</w:t>
      </w:r>
      <w:r w:rsidR="00CA5B41" w:rsidRPr="00E9195A">
        <w:t>bjetiva</w:t>
      </w:r>
      <w:r w:rsidRPr="00E9195A">
        <w:t>s tendo com base forte as características emocionais dos pedófilos.</w:t>
      </w:r>
    </w:p>
    <w:p w:rsidR="00A26E36" w:rsidRPr="00E9195A" w:rsidRDefault="00F36283" w:rsidP="00A26E36">
      <w:pPr>
        <w:spacing w:after="240" w:line="360" w:lineRule="auto"/>
        <w:ind w:firstLine="709"/>
        <w:jc w:val="both"/>
      </w:pPr>
      <w:r w:rsidRPr="00E9195A">
        <w:t>Na</w:t>
      </w:r>
      <w:r w:rsidR="00B70D68">
        <w:t xml:space="preserve"> </w:t>
      </w:r>
      <w:r w:rsidR="00ED61FC" w:rsidRPr="00E9195A">
        <w:t>T</w:t>
      </w:r>
      <w:r w:rsidR="005F7EE8" w:rsidRPr="00E9195A">
        <w:t xml:space="preserve">abela 1 constam alguns </w:t>
      </w:r>
      <w:r w:rsidR="00B84BCB" w:rsidRPr="00E9195A">
        <w:t>materiais acadêmicos</w:t>
      </w:r>
      <w:r w:rsidR="00AF7FBF" w:rsidRPr="00E9195A">
        <w:t xml:space="preserve"> -</w:t>
      </w:r>
      <w:r w:rsidR="00B70D68">
        <w:t xml:space="preserve"> </w:t>
      </w:r>
      <w:r w:rsidR="00AF7FBF" w:rsidRPr="00E9195A">
        <w:t xml:space="preserve">pesquisas </w:t>
      </w:r>
      <w:r w:rsidR="00C272F0" w:rsidRPr="00E9195A">
        <w:t xml:space="preserve">e </w:t>
      </w:r>
      <w:r w:rsidR="00921BDF" w:rsidRPr="00E9195A">
        <w:rPr>
          <w:i/>
        </w:rPr>
        <w:t>softwa</w:t>
      </w:r>
      <w:r w:rsidR="007A3E94" w:rsidRPr="00E9195A">
        <w:rPr>
          <w:i/>
        </w:rPr>
        <w:t>res</w:t>
      </w:r>
      <w:r w:rsidR="00B84BCB" w:rsidRPr="00E9195A">
        <w:t xml:space="preserve"> encontrados acerca do tema proposto neste trabalho de graduação.</w:t>
      </w:r>
      <w:r w:rsidR="00A26E36" w:rsidRPr="00E9195A">
        <w:t xml:space="preserve"> No cabeçalho das</w:t>
      </w:r>
      <w:r w:rsidR="00B70D68">
        <w:t xml:space="preserve"> </w:t>
      </w:r>
      <w:r w:rsidR="00A26E36" w:rsidRPr="00E9195A">
        <w:t>colunas constam características e funcionalidades presentes no corrente trabalho de graduação.</w:t>
      </w:r>
    </w:p>
    <w:p w:rsidR="006C2D89" w:rsidRPr="00E9195A" w:rsidRDefault="006C2D89" w:rsidP="007551BE">
      <w:pPr>
        <w:spacing w:after="240" w:line="360" w:lineRule="auto"/>
        <w:ind w:firstLine="709"/>
        <w:jc w:val="both"/>
      </w:pPr>
    </w:p>
    <w:p w:rsidR="006C2D89" w:rsidRPr="00E9195A" w:rsidRDefault="006C2D89" w:rsidP="007551BE">
      <w:pPr>
        <w:spacing w:after="240" w:line="360" w:lineRule="auto"/>
        <w:ind w:firstLine="709"/>
        <w:jc w:val="both"/>
      </w:pPr>
    </w:p>
    <w:p w:rsidR="006C2D89" w:rsidRPr="00E9195A" w:rsidRDefault="006C2D89" w:rsidP="007551BE">
      <w:pPr>
        <w:spacing w:after="240" w:line="360" w:lineRule="auto"/>
        <w:ind w:firstLine="709"/>
        <w:jc w:val="both"/>
      </w:pPr>
    </w:p>
    <w:p w:rsidR="006C2D89" w:rsidRPr="00E9195A" w:rsidRDefault="006C2D89" w:rsidP="007551BE">
      <w:pPr>
        <w:spacing w:after="240" w:line="360" w:lineRule="auto"/>
        <w:ind w:firstLine="709"/>
        <w:jc w:val="both"/>
      </w:pPr>
    </w:p>
    <w:p w:rsidR="006C2D89" w:rsidRPr="00E9195A" w:rsidRDefault="006C2D89" w:rsidP="007551BE">
      <w:pPr>
        <w:spacing w:after="240" w:line="360" w:lineRule="auto"/>
        <w:ind w:firstLine="709"/>
        <w:jc w:val="both"/>
      </w:pPr>
    </w:p>
    <w:p w:rsidR="006C2D89" w:rsidRPr="00E9195A" w:rsidRDefault="006C2D89" w:rsidP="007551BE">
      <w:pPr>
        <w:spacing w:after="240" w:line="360" w:lineRule="auto"/>
        <w:ind w:firstLine="709"/>
        <w:jc w:val="both"/>
      </w:pPr>
    </w:p>
    <w:p w:rsidR="00481A69" w:rsidRPr="00E9195A" w:rsidRDefault="00481A69" w:rsidP="00BF502F">
      <w:pPr>
        <w:pStyle w:val="Legenda"/>
        <w:keepNext/>
        <w:jc w:val="center"/>
        <w:rPr>
          <w:b/>
          <w:i w:val="0"/>
        </w:rPr>
      </w:pPr>
      <w:bookmarkStart w:id="439" w:name="_Toc434332836"/>
      <w:bookmarkStart w:id="440" w:name="_Toc438108345"/>
      <w:r w:rsidRPr="00E9195A">
        <w:rPr>
          <w:b/>
          <w:i w:val="0"/>
        </w:rPr>
        <w:lastRenderedPageBreak/>
        <w:t xml:space="preserve">Tabela </w:t>
      </w:r>
      <w:r w:rsidR="00C53B81" w:rsidRPr="00E9195A">
        <w:rPr>
          <w:b/>
          <w:i w:val="0"/>
        </w:rPr>
        <w:fldChar w:fldCharType="begin"/>
      </w:r>
      <w:r w:rsidRPr="00E9195A">
        <w:rPr>
          <w:b/>
          <w:i w:val="0"/>
        </w:rPr>
        <w:instrText xml:space="preserve"> SEQ Tabela \* ARABIC </w:instrText>
      </w:r>
      <w:r w:rsidR="00C53B81" w:rsidRPr="00E9195A">
        <w:rPr>
          <w:b/>
          <w:i w:val="0"/>
        </w:rPr>
        <w:fldChar w:fldCharType="separate"/>
      </w:r>
      <w:r w:rsidR="00206D42">
        <w:rPr>
          <w:b/>
          <w:i w:val="0"/>
          <w:noProof/>
        </w:rPr>
        <w:t>1</w:t>
      </w:r>
      <w:r w:rsidR="00C53B81" w:rsidRPr="00E9195A">
        <w:rPr>
          <w:b/>
          <w:i w:val="0"/>
        </w:rPr>
        <w:fldChar w:fldCharType="end"/>
      </w:r>
      <w:r w:rsidR="00BF502F" w:rsidRPr="00E9195A">
        <w:rPr>
          <w:b/>
          <w:i w:val="0"/>
        </w:rPr>
        <w:t xml:space="preserve">- </w:t>
      </w:r>
      <w:r w:rsidRPr="00E9195A">
        <w:rPr>
          <w:b/>
          <w:i w:val="0"/>
        </w:rPr>
        <w:t>Soluções</w:t>
      </w:r>
      <w:bookmarkEnd w:id="439"/>
      <w:r w:rsidR="00BF502F" w:rsidRPr="00E9195A">
        <w:rPr>
          <w:b/>
          <w:i w:val="0"/>
        </w:rPr>
        <w:t xml:space="preserve"> e Pesquisas</w:t>
      </w:r>
      <w:r w:rsidR="00BC2A3F" w:rsidRPr="00E9195A">
        <w:rPr>
          <w:b/>
          <w:i w:val="0"/>
        </w:rPr>
        <w:t xml:space="preserve"> Existentes</w:t>
      </w:r>
      <w:bookmarkEnd w:id="440"/>
    </w:p>
    <w:tbl>
      <w:tblPr>
        <w:tblStyle w:val="Tabelacomgrade"/>
        <w:tblW w:w="7808" w:type="dxa"/>
        <w:jc w:val="center"/>
        <w:tblLayout w:type="fixed"/>
        <w:tblLook w:val="04A0"/>
      </w:tblPr>
      <w:tblGrid>
        <w:gridCol w:w="1571"/>
        <w:gridCol w:w="1134"/>
        <w:gridCol w:w="1560"/>
        <w:gridCol w:w="1417"/>
        <w:gridCol w:w="1134"/>
        <w:gridCol w:w="992"/>
      </w:tblGrid>
      <w:tr w:rsidR="004C50BB" w:rsidRPr="00E9195A" w:rsidTr="00DF2132">
        <w:trPr>
          <w:trHeight w:val="883"/>
          <w:jc w:val="center"/>
        </w:trPr>
        <w:tc>
          <w:tcPr>
            <w:tcW w:w="1571" w:type="dxa"/>
            <w:vAlign w:val="center"/>
          </w:tcPr>
          <w:p w:rsidR="004C50BB" w:rsidRPr="00E9195A" w:rsidRDefault="004C50BB" w:rsidP="00DF2132">
            <w:pPr>
              <w:spacing w:line="360" w:lineRule="auto"/>
              <w:jc w:val="center"/>
              <w:rPr>
                <w:b/>
                <w:color w:val="000000" w:themeColor="text1"/>
              </w:rPr>
            </w:pPr>
            <w:r w:rsidRPr="00E9195A">
              <w:rPr>
                <w:b/>
                <w:color w:val="000000" w:themeColor="text1"/>
                <w:sz w:val="20"/>
              </w:rPr>
              <w:t>TÍTULO</w:t>
            </w:r>
          </w:p>
        </w:tc>
        <w:tc>
          <w:tcPr>
            <w:tcW w:w="1134" w:type="dxa"/>
            <w:tcBorders>
              <w:bottom w:val="single" w:sz="4" w:space="0" w:color="auto"/>
            </w:tcBorders>
            <w:vAlign w:val="center"/>
          </w:tcPr>
          <w:p w:rsidR="004C50BB" w:rsidRPr="00E9195A" w:rsidRDefault="004C50BB" w:rsidP="00DF2132">
            <w:pPr>
              <w:spacing w:line="360" w:lineRule="auto"/>
              <w:jc w:val="center"/>
              <w:rPr>
                <w:b/>
                <w:color w:val="000000" w:themeColor="text1"/>
                <w:sz w:val="16"/>
                <w:szCs w:val="16"/>
              </w:rPr>
            </w:pPr>
            <w:r w:rsidRPr="00E9195A">
              <w:rPr>
                <w:b/>
                <w:color w:val="000000" w:themeColor="text1"/>
                <w:sz w:val="16"/>
                <w:szCs w:val="16"/>
              </w:rPr>
              <w:t>MONITORA ASSÉDIO SEXUAL</w:t>
            </w:r>
          </w:p>
        </w:tc>
        <w:tc>
          <w:tcPr>
            <w:tcW w:w="1560" w:type="dxa"/>
            <w:vAlign w:val="center"/>
          </w:tcPr>
          <w:p w:rsidR="004C50BB" w:rsidRPr="00E9195A" w:rsidRDefault="004C50BB" w:rsidP="00DF2132">
            <w:pPr>
              <w:spacing w:line="360" w:lineRule="auto"/>
              <w:jc w:val="center"/>
              <w:rPr>
                <w:b/>
                <w:color w:val="000000" w:themeColor="text1"/>
                <w:sz w:val="16"/>
                <w:szCs w:val="16"/>
              </w:rPr>
            </w:pPr>
            <w:r w:rsidRPr="00E9195A">
              <w:rPr>
                <w:b/>
                <w:color w:val="000000" w:themeColor="text1"/>
                <w:sz w:val="16"/>
                <w:szCs w:val="16"/>
              </w:rPr>
              <w:t>MONITORAÇÃO EM</w:t>
            </w:r>
          </w:p>
          <w:p w:rsidR="004C50BB" w:rsidRPr="00E9195A" w:rsidRDefault="004C50BB" w:rsidP="00DF2132">
            <w:pPr>
              <w:spacing w:line="360" w:lineRule="auto"/>
              <w:jc w:val="center"/>
              <w:rPr>
                <w:b/>
                <w:color w:val="000000" w:themeColor="text1"/>
                <w:sz w:val="16"/>
                <w:szCs w:val="16"/>
              </w:rPr>
            </w:pPr>
            <w:r w:rsidRPr="00E9195A">
              <w:rPr>
                <w:b/>
                <w:color w:val="000000" w:themeColor="text1"/>
                <w:sz w:val="16"/>
                <w:szCs w:val="16"/>
              </w:rPr>
              <w:t>TEMPO REAL</w:t>
            </w:r>
          </w:p>
        </w:tc>
        <w:tc>
          <w:tcPr>
            <w:tcW w:w="1417" w:type="dxa"/>
            <w:vAlign w:val="center"/>
          </w:tcPr>
          <w:p w:rsidR="004C50BB" w:rsidRPr="00E9195A" w:rsidRDefault="004C50BB" w:rsidP="00DF2132">
            <w:pPr>
              <w:spacing w:line="360" w:lineRule="auto"/>
              <w:jc w:val="center"/>
              <w:rPr>
                <w:b/>
                <w:color w:val="000000" w:themeColor="text1"/>
                <w:sz w:val="16"/>
                <w:szCs w:val="16"/>
              </w:rPr>
            </w:pPr>
            <w:r w:rsidRPr="00E9195A">
              <w:rPr>
                <w:b/>
                <w:color w:val="000000" w:themeColor="text1"/>
                <w:sz w:val="16"/>
                <w:szCs w:val="16"/>
              </w:rPr>
              <w:t xml:space="preserve">ANÁLISE </w:t>
            </w:r>
          </w:p>
          <w:p w:rsidR="004C50BB" w:rsidRPr="00E9195A" w:rsidRDefault="004C50BB" w:rsidP="00DF2132">
            <w:pPr>
              <w:spacing w:line="360" w:lineRule="auto"/>
              <w:jc w:val="center"/>
              <w:rPr>
                <w:b/>
                <w:color w:val="000000" w:themeColor="text1"/>
                <w:sz w:val="16"/>
                <w:szCs w:val="16"/>
              </w:rPr>
            </w:pPr>
            <w:r w:rsidRPr="00E9195A">
              <w:rPr>
                <w:b/>
                <w:color w:val="000000" w:themeColor="text1"/>
                <w:sz w:val="16"/>
                <w:szCs w:val="16"/>
              </w:rPr>
              <w:t>DE SENTIMENTOS</w:t>
            </w:r>
          </w:p>
        </w:tc>
        <w:tc>
          <w:tcPr>
            <w:tcW w:w="1134" w:type="dxa"/>
            <w:vAlign w:val="center"/>
          </w:tcPr>
          <w:p w:rsidR="004C50BB" w:rsidRPr="00E9195A" w:rsidRDefault="004C50BB" w:rsidP="00DF2132">
            <w:pPr>
              <w:spacing w:line="360" w:lineRule="auto"/>
              <w:jc w:val="center"/>
              <w:rPr>
                <w:b/>
                <w:color w:val="000000" w:themeColor="text1"/>
                <w:sz w:val="16"/>
                <w:szCs w:val="16"/>
              </w:rPr>
            </w:pPr>
            <w:r w:rsidRPr="00E9195A">
              <w:rPr>
                <w:b/>
                <w:color w:val="000000" w:themeColor="text1"/>
                <w:sz w:val="16"/>
                <w:szCs w:val="16"/>
              </w:rPr>
              <w:t>SOFTWARE</w:t>
            </w:r>
          </w:p>
        </w:tc>
        <w:tc>
          <w:tcPr>
            <w:tcW w:w="992" w:type="dxa"/>
            <w:vAlign w:val="center"/>
          </w:tcPr>
          <w:p w:rsidR="004C50BB" w:rsidRPr="00E9195A" w:rsidRDefault="004C50BB" w:rsidP="00DF2132">
            <w:pPr>
              <w:spacing w:line="360" w:lineRule="auto"/>
              <w:jc w:val="center"/>
              <w:rPr>
                <w:b/>
                <w:color w:val="000000" w:themeColor="text1"/>
                <w:sz w:val="16"/>
                <w:szCs w:val="16"/>
              </w:rPr>
            </w:pPr>
            <w:r w:rsidRPr="00E9195A">
              <w:rPr>
                <w:b/>
                <w:color w:val="000000" w:themeColor="text1"/>
                <w:sz w:val="16"/>
                <w:szCs w:val="16"/>
              </w:rPr>
              <w:t>ALARME</w:t>
            </w:r>
          </w:p>
          <w:p w:rsidR="004C50BB" w:rsidRPr="00E9195A" w:rsidRDefault="004C50BB" w:rsidP="00DF2132">
            <w:pPr>
              <w:spacing w:line="360" w:lineRule="auto"/>
              <w:jc w:val="center"/>
              <w:rPr>
                <w:b/>
                <w:color w:val="000000" w:themeColor="text1"/>
                <w:sz w:val="16"/>
                <w:szCs w:val="16"/>
              </w:rPr>
            </w:pPr>
            <w:r w:rsidRPr="00E9195A">
              <w:rPr>
                <w:b/>
                <w:color w:val="000000" w:themeColor="text1"/>
                <w:sz w:val="16"/>
                <w:szCs w:val="16"/>
              </w:rPr>
              <w:t>REMOTO</w:t>
            </w:r>
          </w:p>
        </w:tc>
      </w:tr>
      <w:tr w:rsidR="004C50BB" w:rsidRPr="00E9195A" w:rsidTr="006630C5">
        <w:trPr>
          <w:trHeight w:val="503"/>
          <w:jc w:val="center"/>
        </w:trPr>
        <w:tc>
          <w:tcPr>
            <w:tcW w:w="1571" w:type="dxa"/>
            <w:vAlign w:val="center"/>
          </w:tcPr>
          <w:p w:rsidR="004C50BB" w:rsidRPr="00E9195A" w:rsidRDefault="004C50BB" w:rsidP="00DF2132">
            <w:pPr>
              <w:spacing w:line="360" w:lineRule="auto"/>
              <w:jc w:val="center"/>
              <w:rPr>
                <w:color w:val="000000" w:themeColor="text1"/>
                <w:sz w:val="16"/>
                <w:szCs w:val="16"/>
              </w:rPr>
            </w:pPr>
            <w:r w:rsidRPr="00E9195A">
              <w:rPr>
                <w:color w:val="000000" w:themeColor="text1"/>
                <w:sz w:val="16"/>
                <w:szCs w:val="16"/>
              </w:rPr>
              <w:t>CHATCODER</w:t>
            </w:r>
          </w:p>
        </w:tc>
        <w:tc>
          <w:tcPr>
            <w:tcW w:w="1134" w:type="dxa"/>
            <w:shd w:val="clear" w:color="auto" w:fill="FFFFFF" w:themeFill="background1"/>
            <w:vAlign w:val="center"/>
          </w:tcPr>
          <w:p w:rsidR="004C50BB" w:rsidRPr="00E9195A" w:rsidRDefault="006630C5" w:rsidP="006630C5">
            <w:pPr>
              <w:spacing w:line="360" w:lineRule="auto"/>
              <w:jc w:val="center"/>
              <w:rPr>
                <w:b/>
                <w:color w:val="FF0000"/>
                <w:sz w:val="16"/>
                <w:szCs w:val="16"/>
              </w:rPr>
            </w:pPr>
            <w:r w:rsidRPr="00E9195A">
              <w:rPr>
                <w:b/>
                <w:color w:val="FF0000"/>
                <w:sz w:val="52"/>
                <w:szCs w:val="16"/>
              </w:rPr>
              <w:t>x</w:t>
            </w:r>
          </w:p>
        </w:tc>
        <w:tc>
          <w:tcPr>
            <w:tcW w:w="1560" w:type="dxa"/>
            <w:tcBorders>
              <w:bottom w:val="single" w:sz="4" w:space="0" w:color="auto"/>
            </w:tcBorders>
            <w:shd w:val="clear" w:color="auto" w:fill="FFFFFF" w:themeFill="background1"/>
            <w:vAlign w:val="center"/>
          </w:tcPr>
          <w:p w:rsidR="004C50BB" w:rsidRPr="00E9195A" w:rsidRDefault="006630C5" w:rsidP="00DF2132">
            <w:pPr>
              <w:spacing w:line="360" w:lineRule="auto"/>
              <w:jc w:val="center"/>
              <w:rPr>
                <w:color w:val="000000" w:themeColor="text1"/>
                <w:sz w:val="16"/>
                <w:szCs w:val="16"/>
              </w:rPr>
            </w:pPr>
            <w:r w:rsidRPr="00E9195A">
              <w:rPr>
                <w:b/>
                <w:color w:val="FF0000"/>
                <w:sz w:val="52"/>
                <w:szCs w:val="16"/>
              </w:rPr>
              <w:t>x</w:t>
            </w:r>
          </w:p>
        </w:tc>
        <w:tc>
          <w:tcPr>
            <w:tcW w:w="1417" w:type="dxa"/>
            <w:tcBorders>
              <w:bottom w:val="single" w:sz="4" w:space="0" w:color="auto"/>
            </w:tcBorders>
            <w:vAlign w:val="center"/>
          </w:tcPr>
          <w:p w:rsidR="004C50BB" w:rsidRPr="00E9195A" w:rsidRDefault="006630C5" w:rsidP="00DF2132">
            <w:pPr>
              <w:spacing w:line="360" w:lineRule="auto"/>
              <w:jc w:val="center"/>
              <w:rPr>
                <w:color w:val="000000" w:themeColor="text1"/>
                <w:sz w:val="16"/>
                <w:szCs w:val="16"/>
              </w:rPr>
            </w:pPr>
            <w:r w:rsidRPr="00E9195A">
              <w:rPr>
                <w:b/>
                <w:color w:val="FF0000"/>
                <w:sz w:val="52"/>
                <w:szCs w:val="16"/>
              </w:rPr>
              <w:t>x</w:t>
            </w:r>
          </w:p>
        </w:tc>
        <w:tc>
          <w:tcPr>
            <w:tcW w:w="1134" w:type="dxa"/>
            <w:tcBorders>
              <w:bottom w:val="single" w:sz="4" w:space="0" w:color="auto"/>
            </w:tcBorders>
            <w:shd w:val="clear" w:color="auto" w:fill="FFFFFF" w:themeFill="background1"/>
            <w:vAlign w:val="center"/>
          </w:tcPr>
          <w:p w:rsidR="004C50BB" w:rsidRPr="00E9195A" w:rsidRDefault="00726BA8" w:rsidP="00DF2132">
            <w:pPr>
              <w:spacing w:line="360" w:lineRule="auto"/>
              <w:jc w:val="center"/>
              <w:rPr>
                <w:color w:val="000000" w:themeColor="text1"/>
                <w:sz w:val="16"/>
                <w:szCs w:val="16"/>
              </w:rPr>
            </w:pPr>
            <w:r w:rsidRPr="00E9195A">
              <w:rPr>
                <w:rFonts w:ascii="Webdings" w:hAnsi="Webdings"/>
                <w:color w:val="00B050"/>
                <w:sz w:val="72"/>
                <w:szCs w:val="16"/>
                <w:lang w:val="en-US"/>
              </w:rPr>
              <w:t></w:t>
            </w:r>
          </w:p>
        </w:tc>
        <w:tc>
          <w:tcPr>
            <w:tcW w:w="992" w:type="dxa"/>
            <w:tcBorders>
              <w:bottom w:val="single" w:sz="4" w:space="0" w:color="auto"/>
            </w:tcBorders>
            <w:vAlign w:val="center"/>
          </w:tcPr>
          <w:p w:rsidR="004C50BB" w:rsidRPr="00E9195A" w:rsidRDefault="006630C5" w:rsidP="00DF2132">
            <w:pPr>
              <w:spacing w:line="360" w:lineRule="auto"/>
              <w:jc w:val="center"/>
              <w:rPr>
                <w:color w:val="000000" w:themeColor="text1"/>
                <w:sz w:val="16"/>
                <w:szCs w:val="16"/>
              </w:rPr>
            </w:pPr>
            <w:r w:rsidRPr="00E9195A">
              <w:rPr>
                <w:b/>
                <w:color w:val="FF0000"/>
                <w:sz w:val="52"/>
                <w:szCs w:val="16"/>
              </w:rPr>
              <w:t>x</w:t>
            </w:r>
          </w:p>
        </w:tc>
      </w:tr>
      <w:tr w:rsidR="004C50BB" w:rsidRPr="00E9195A" w:rsidTr="00726BA8">
        <w:trPr>
          <w:trHeight w:val="1132"/>
          <w:jc w:val="center"/>
        </w:trPr>
        <w:tc>
          <w:tcPr>
            <w:tcW w:w="1571" w:type="dxa"/>
            <w:vAlign w:val="center"/>
          </w:tcPr>
          <w:p w:rsidR="004C50BB" w:rsidRPr="00E9195A" w:rsidRDefault="004C50BB" w:rsidP="00DF2132">
            <w:pPr>
              <w:spacing w:line="360" w:lineRule="auto"/>
              <w:jc w:val="center"/>
              <w:rPr>
                <w:color w:val="000000" w:themeColor="text1"/>
                <w:sz w:val="16"/>
                <w:szCs w:val="16"/>
                <w:lang w:val="en-US"/>
              </w:rPr>
            </w:pPr>
            <w:r w:rsidRPr="00E9195A">
              <w:rPr>
                <w:bCs/>
                <w:color w:val="000000"/>
                <w:kern w:val="0"/>
                <w:sz w:val="16"/>
                <w:szCs w:val="16"/>
                <w:lang w:val="en-US"/>
              </w:rPr>
              <w:t>A Two-step Approach for Effective Detection of Misbehaving Users in Chats</w:t>
            </w:r>
          </w:p>
        </w:tc>
        <w:tc>
          <w:tcPr>
            <w:tcW w:w="1134" w:type="dxa"/>
            <w:tcBorders>
              <w:bottom w:val="single" w:sz="4" w:space="0" w:color="auto"/>
            </w:tcBorders>
            <w:shd w:val="clear" w:color="auto" w:fill="auto"/>
            <w:vAlign w:val="center"/>
          </w:tcPr>
          <w:p w:rsidR="004C50BB" w:rsidRPr="00E9195A" w:rsidRDefault="00726BA8" w:rsidP="00726BA8">
            <w:pPr>
              <w:spacing w:line="360" w:lineRule="auto"/>
              <w:jc w:val="center"/>
              <w:rPr>
                <w:rFonts w:ascii="Webdings" w:hAnsi="Webdings"/>
                <w:color w:val="000000" w:themeColor="text1"/>
                <w:sz w:val="16"/>
                <w:szCs w:val="16"/>
                <w:lang w:val="en-US"/>
              </w:rPr>
            </w:pPr>
            <w:r w:rsidRPr="00E9195A">
              <w:rPr>
                <w:rFonts w:ascii="Webdings" w:hAnsi="Webdings"/>
                <w:color w:val="00B050"/>
                <w:sz w:val="72"/>
                <w:szCs w:val="16"/>
                <w:lang w:val="en-US"/>
              </w:rPr>
              <w:t></w:t>
            </w:r>
          </w:p>
        </w:tc>
        <w:tc>
          <w:tcPr>
            <w:tcW w:w="1560" w:type="dxa"/>
            <w:vAlign w:val="center"/>
          </w:tcPr>
          <w:p w:rsidR="004C50BB" w:rsidRPr="00E9195A" w:rsidRDefault="006630C5" w:rsidP="006630C5">
            <w:pPr>
              <w:spacing w:line="360" w:lineRule="auto"/>
              <w:jc w:val="center"/>
              <w:rPr>
                <w:rFonts w:ascii="Webdings" w:hAnsi="Webdings"/>
                <w:color w:val="00B050"/>
                <w:sz w:val="56"/>
                <w:szCs w:val="16"/>
                <w:lang w:val="en-US"/>
              </w:rPr>
            </w:pPr>
            <w:r w:rsidRPr="00E9195A">
              <w:rPr>
                <w:b/>
                <w:color w:val="FF0000"/>
                <w:sz w:val="52"/>
                <w:szCs w:val="16"/>
              </w:rPr>
              <w:t>x</w:t>
            </w:r>
          </w:p>
        </w:tc>
        <w:tc>
          <w:tcPr>
            <w:tcW w:w="1417" w:type="dxa"/>
            <w:shd w:val="clear" w:color="auto" w:fill="auto"/>
            <w:vAlign w:val="center"/>
          </w:tcPr>
          <w:p w:rsidR="004C50BB" w:rsidRPr="00E9195A" w:rsidRDefault="007503CB" w:rsidP="00726BA8">
            <w:pPr>
              <w:spacing w:line="360" w:lineRule="auto"/>
              <w:rPr>
                <w:rFonts w:ascii="Webdings" w:hAnsi="Webdings"/>
                <w:color w:val="00B050"/>
                <w:sz w:val="56"/>
                <w:szCs w:val="16"/>
                <w:lang w:val="en-US"/>
              </w:rPr>
            </w:pPr>
            <w:r w:rsidRPr="00E9195A">
              <w:rPr>
                <w:rFonts w:ascii="Webdings" w:hAnsi="Webdings"/>
                <w:color w:val="00B050"/>
                <w:sz w:val="56"/>
                <w:szCs w:val="16"/>
                <w:lang w:val="en-US"/>
              </w:rPr>
              <w:t></w:t>
            </w:r>
            <w:r w:rsidR="00726BA8" w:rsidRPr="00E9195A">
              <w:rPr>
                <w:rFonts w:ascii="Webdings" w:hAnsi="Webdings"/>
                <w:color w:val="00B050"/>
                <w:sz w:val="72"/>
                <w:szCs w:val="16"/>
                <w:lang w:val="en-US"/>
              </w:rPr>
              <w:t></w:t>
            </w:r>
          </w:p>
        </w:tc>
        <w:tc>
          <w:tcPr>
            <w:tcW w:w="1134" w:type="dxa"/>
            <w:vAlign w:val="center"/>
          </w:tcPr>
          <w:p w:rsidR="004C50BB" w:rsidRPr="00E9195A" w:rsidRDefault="006630C5" w:rsidP="00DF2132">
            <w:pPr>
              <w:spacing w:line="360" w:lineRule="auto"/>
              <w:jc w:val="center"/>
              <w:rPr>
                <w:color w:val="000000" w:themeColor="text1"/>
                <w:sz w:val="16"/>
                <w:szCs w:val="16"/>
                <w:lang w:val="en-US"/>
              </w:rPr>
            </w:pPr>
            <w:r w:rsidRPr="00E9195A">
              <w:rPr>
                <w:b/>
                <w:color w:val="FF0000"/>
                <w:sz w:val="52"/>
                <w:szCs w:val="16"/>
              </w:rPr>
              <w:t>x</w:t>
            </w:r>
          </w:p>
        </w:tc>
        <w:tc>
          <w:tcPr>
            <w:tcW w:w="992" w:type="dxa"/>
            <w:vAlign w:val="center"/>
          </w:tcPr>
          <w:p w:rsidR="004C50BB" w:rsidRPr="00E9195A" w:rsidRDefault="006630C5" w:rsidP="00DF2132">
            <w:pPr>
              <w:spacing w:line="360" w:lineRule="auto"/>
              <w:jc w:val="center"/>
              <w:rPr>
                <w:color w:val="000000" w:themeColor="text1"/>
                <w:sz w:val="16"/>
                <w:szCs w:val="16"/>
                <w:lang w:val="en-US"/>
              </w:rPr>
            </w:pPr>
            <w:r w:rsidRPr="00E9195A">
              <w:rPr>
                <w:b/>
                <w:color w:val="FF0000"/>
                <w:sz w:val="52"/>
                <w:szCs w:val="16"/>
              </w:rPr>
              <w:t>x</w:t>
            </w:r>
          </w:p>
        </w:tc>
      </w:tr>
      <w:tr w:rsidR="004C50BB" w:rsidRPr="00E9195A" w:rsidTr="006630C5">
        <w:trPr>
          <w:trHeight w:val="1501"/>
          <w:jc w:val="center"/>
        </w:trPr>
        <w:tc>
          <w:tcPr>
            <w:tcW w:w="1571" w:type="dxa"/>
            <w:vAlign w:val="center"/>
          </w:tcPr>
          <w:p w:rsidR="004C50BB" w:rsidRPr="00E9195A" w:rsidRDefault="004C50BB" w:rsidP="00DF2132">
            <w:pPr>
              <w:spacing w:line="360" w:lineRule="auto"/>
              <w:jc w:val="center"/>
              <w:rPr>
                <w:color w:val="000000" w:themeColor="text1"/>
                <w:sz w:val="16"/>
                <w:szCs w:val="16"/>
              </w:rPr>
            </w:pPr>
            <w:r w:rsidRPr="00E9195A">
              <w:rPr>
                <w:bCs/>
                <w:color w:val="000000"/>
                <w:kern w:val="0"/>
                <w:sz w:val="16"/>
                <w:szCs w:val="16"/>
              </w:rPr>
              <w:t>Análise Automática de Textos de Mensagens Instantâneas para Detecção de Aliciamento Sexual de Crianças e Adolescentes</w:t>
            </w:r>
          </w:p>
        </w:tc>
        <w:tc>
          <w:tcPr>
            <w:tcW w:w="1134" w:type="dxa"/>
            <w:shd w:val="clear" w:color="auto" w:fill="FFFFFF" w:themeFill="background1"/>
            <w:vAlign w:val="center"/>
          </w:tcPr>
          <w:p w:rsidR="004C50BB" w:rsidRPr="00E9195A" w:rsidRDefault="006630C5" w:rsidP="006630C5">
            <w:pPr>
              <w:spacing w:line="360" w:lineRule="auto"/>
              <w:jc w:val="center"/>
              <w:rPr>
                <w:color w:val="000000" w:themeColor="text1"/>
                <w:sz w:val="16"/>
                <w:szCs w:val="16"/>
              </w:rPr>
            </w:pPr>
            <w:r w:rsidRPr="00E9195A">
              <w:rPr>
                <w:rFonts w:ascii="Webdings" w:hAnsi="Webdings"/>
                <w:color w:val="00B050"/>
                <w:sz w:val="72"/>
                <w:szCs w:val="16"/>
                <w:lang w:val="en-US"/>
              </w:rPr>
              <w:t></w:t>
            </w:r>
          </w:p>
        </w:tc>
        <w:tc>
          <w:tcPr>
            <w:tcW w:w="1560" w:type="dxa"/>
            <w:vAlign w:val="center"/>
          </w:tcPr>
          <w:p w:rsidR="004C50BB" w:rsidRPr="00E9195A" w:rsidRDefault="006630C5" w:rsidP="00DF2132">
            <w:pPr>
              <w:spacing w:line="360" w:lineRule="auto"/>
              <w:jc w:val="center"/>
              <w:rPr>
                <w:color w:val="000000" w:themeColor="text1"/>
                <w:sz w:val="16"/>
                <w:szCs w:val="16"/>
              </w:rPr>
            </w:pPr>
            <w:r w:rsidRPr="00E9195A">
              <w:rPr>
                <w:b/>
                <w:color w:val="FF0000"/>
                <w:sz w:val="52"/>
                <w:szCs w:val="16"/>
              </w:rPr>
              <w:t>x</w:t>
            </w:r>
          </w:p>
        </w:tc>
        <w:tc>
          <w:tcPr>
            <w:tcW w:w="1417" w:type="dxa"/>
            <w:tcBorders>
              <w:bottom w:val="single" w:sz="4" w:space="0" w:color="auto"/>
            </w:tcBorders>
            <w:shd w:val="clear" w:color="auto" w:fill="FFFFFF" w:themeFill="background1"/>
            <w:vAlign w:val="center"/>
          </w:tcPr>
          <w:p w:rsidR="004C50BB" w:rsidRPr="00E9195A" w:rsidRDefault="00726BA8" w:rsidP="00726BA8">
            <w:pPr>
              <w:spacing w:line="360" w:lineRule="auto"/>
              <w:jc w:val="center"/>
              <w:rPr>
                <w:color w:val="000000" w:themeColor="text1"/>
                <w:sz w:val="16"/>
                <w:szCs w:val="16"/>
              </w:rPr>
            </w:pPr>
            <w:r w:rsidRPr="00E9195A">
              <w:rPr>
                <w:rFonts w:ascii="Webdings" w:hAnsi="Webdings"/>
                <w:color w:val="00B050"/>
                <w:sz w:val="72"/>
                <w:szCs w:val="16"/>
                <w:lang w:val="en-US"/>
              </w:rPr>
              <w:t></w:t>
            </w:r>
          </w:p>
        </w:tc>
        <w:tc>
          <w:tcPr>
            <w:tcW w:w="1134" w:type="dxa"/>
            <w:vAlign w:val="center"/>
          </w:tcPr>
          <w:p w:rsidR="004C50BB" w:rsidRPr="00E9195A" w:rsidRDefault="006630C5" w:rsidP="00DF2132">
            <w:pPr>
              <w:spacing w:line="360" w:lineRule="auto"/>
              <w:jc w:val="center"/>
              <w:rPr>
                <w:color w:val="000000" w:themeColor="text1"/>
                <w:sz w:val="16"/>
                <w:szCs w:val="16"/>
              </w:rPr>
            </w:pPr>
            <w:r w:rsidRPr="00E9195A">
              <w:rPr>
                <w:b/>
                <w:color w:val="FF0000"/>
                <w:sz w:val="52"/>
                <w:szCs w:val="16"/>
              </w:rPr>
              <w:t>x</w:t>
            </w:r>
          </w:p>
        </w:tc>
        <w:tc>
          <w:tcPr>
            <w:tcW w:w="992" w:type="dxa"/>
            <w:vAlign w:val="center"/>
          </w:tcPr>
          <w:p w:rsidR="004C50BB" w:rsidRPr="00E9195A" w:rsidRDefault="006630C5" w:rsidP="00DF2132">
            <w:pPr>
              <w:spacing w:line="360" w:lineRule="auto"/>
              <w:jc w:val="center"/>
              <w:rPr>
                <w:color w:val="000000" w:themeColor="text1"/>
                <w:sz w:val="16"/>
                <w:szCs w:val="16"/>
              </w:rPr>
            </w:pPr>
            <w:r w:rsidRPr="00E9195A">
              <w:rPr>
                <w:b/>
                <w:color w:val="FF0000"/>
                <w:sz w:val="52"/>
                <w:szCs w:val="16"/>
              </w:rPr>
              <w:t>x</w:t>
            </w:r>
          </w:p>
        </w:tc>
      </w:tr>
      <w:tr w:rsidR="004C50BB" w:rsidRPr="00E9195A" w:rsidTr="006630C5">
        <w:trPr>
          <w:trHeight w:val="1142"/>
          <w:jc w:val="center"/>
        </w:trPr>
        <w:tc>
          <w:tcPr>
            <w:tcW w:w="1571" w:type="dxa"/>
            <w:vAlign w:val="center"/>
          </w:tcPr>
          <w:p w:rsidR="004C50BB" w:rsidRPr="00E9195A" w:rsidRDefault="004C50BB" w:rsidP="00DF2132">
            <w:pPr>
              <w:spacing w:line="360" w:lineRule="auto"/>
              <w:jc w:val="center"/>
              <w:rPr>
                <w:bCs/>
                <w:color w:val="000000"/>
                <w:kern w:val="0"/>
                <w:sz w:val="16"/>
                <w:szCs w:val="16"/>
                <w:lang w:val="en-US"/>
              </w:rPr>
            </w:pPr>
            <w:r w:rsidRPr="00E9195A">
              <w:rPr>
                <w:bCs/>
                <w:color w:val="000000"/>
                <w:kern w:val="0"/>
                <w:sz w:val="16"/>
                <w:szCs w:val="16"/>
                <w:lang w:val="en-US"/>
              </w:rPr>
              <w:t xml:space="preserve">BULLYTRACKER Detecting the Presence of Cyberbullying Using Computer </w:t>
            </w:r>
            <w:r w:rsidRPr="00E9195A">
              <w:rPr>
                <w:bCs/>
                <w:i/>
                <w:color w:val="000000"/>
                <w:kern w:val="0"/>
                <w:sz w:val="16"/>
                <w:szCs w:val="16"/>
                <w:lang w:val="en-US"/>
              </w:rPr>
              <w:t>Software</w:t>
            </w:r>
          </w:p>
        </w:tc>
        <w:tc>
          <w:tcPr>
            <w:tcW w:w="1134" w:type="dxa"/>
            <w:shd w:val="clear" w:color="auto" w:fill="FFFFFF" w:themeFill="background1"/>
            <w:vAlign w:val="center"/>
          </w:tcPr>
          <w:p w:rsidR="004C50BB" w:rsidRPr="00E9195A" w:rsidRDefault="006630C5" w:rsidP="006630C5">
            <w:pPr>
              <w:spacing w:line="360" w:lineRule="auto"/>
              <w:jc w:val="center"/>
              <w:rPr>
                <w:color w:val="000000" w:themeColor="text1"/>
                <w:sz w:val="16"/>
                <w:szCs w:val="16"/>
                <w:lang w:val="en-US"/>
              </w:rPr>
            </w:pPr>
            <w:r w:rsidRPr="00E9195A">
              <w:rPr>
                <w:b/>
                <w:color w:val="FF0000"/>
                <w:sz w:val="52"/>
                <w:szCs w:val="16"/>
              </w:rPr>
              <w:t>x</w:t>
            </w:r>
          </w:p>
        </w:tc>
        <w:tc>
          <w:tcPr>
            <w:tcW w:w="1560" w:type="dxa"/>
            <w:tcBorders>
              <w:bottom w:val="single" w:sz="4" w:space="0" w:color="auto"/>
            </w:tcBorders>
            <w:vAlign w:val="center"/>
          </w:tcPr>
          <w:p w:rsidR="004C50BB" w:rsidRPr="00E9195A" w:rsidRDefault="006630C5" w:rsidP="006630C5">
            <w:pPr>
              <w:spacing w:line="360" w:lineRule="auto"/>
              <w:jc w:val="center"/>
              <w:rPr>
                <w:color w:val="000000" w:themeColor="text1"/>
                <w:sz w:val="16"/>
                <w:szCs w:val="16"/>
                <w:lang w:val="en-US"/>
              </w:rPr>
            </w:pPr>
            <w:r w:rsidRPr="00E9195A">
              <w:rPr>
                <w:b/>
                <w:color w:val="FF0000"/>
                <w:sz w:val="52"/>
                <w:szCs w:val="16"/>
              </w:rPr>
              <w:t>x</w:t>
            </w:r>
          </w:p>
        </w:tc>
        <w:tc>
          <w:tcPr>
            <w:tcW w:w="1417" w:type="dxa"/>
            <w:shd w:val="clear" w:color="auto" w:fill="auto"/>
            <w:vAlign w:val="center"/>
          </w:tcPr>
          <w:p w:rsidR="004C50BB" w:rsidRPr="00E9195A" w:rsidRDefault="006630C5" w:rsidP="006630C5">
            <w:pPr>
              <w:spacing w:line="360" w:lineRule="auto"/>
              <w:jc w:val="center"/>
              <w:rPr>
                <w:color w:val="000000" w:themeColor="text1"/>
                <w:sz w:val="16"/>
                <w:szCs w:val="16"/>
                <w:lang w:val="en-US"/>
              </w:rPr>
            </w:pPr>
            <w:r w:rsidRPr="00E9195A">
              <w:rPr>
                <w:b/>
                <w:color w:val="FF0000"/>
                <w:sz w:val="52"/>
                <w:szCs w:val="16"/>
              </w:rPr>
              <w:t>x</w:t>
            </w:r>
          </w:p>
        </w:tc>
        <w:tc>
          <w:tcPr>
            <w:tcW w:w="1134" w:type="dxa"/>
            <w:shd w:val="clear" w:color="auto" w:fill="FFFFFF" w:themeFill="background1"/>
            <w:vAlign w:val="center"/>
          </w:tcPr>
          <w:p w:rsidR="004C50BB" w:rsidRPr="00E9195A" w:rsidRDefault="00726BA8" w:rsidP="00DF2132">
            <w:pPr>
              <w:spacing w:line="360" w:lineRule="auto"/>
              <w:jc w:val="center"/>
              <w:rPr>
                <w:color w:val="000000" w:themeColor="text1"/>
                <w:sz w:val="16"/>
                <w:szCs w:val="16"/>
                <w:lang w:val="en-US"/>
              </w:rPr>
            </w:pPr>
            <w:r w:rsidRPr="00E9195A">
              <w:rPr>
                <w:rFonts w:ascii="Webdings" w:hAnsi="Webdings"/>
                <w:color w:val="00B050"/>
                <w:sz w:val="72"/>
                <w:szCs w:val="16"/>
                <w:lang w:val="en-US"/>
              </w:rPr>
              <w:t></w:t>
            </w:r>
          </w:p>
        </w:tc>
        <w:tc>
          <w:tcPr>
            <w:tcW w:w="992" w:type="dxa"/>
            <w:vAlign w:val="center"/>
          </w:tcPr>
          <w:p w:rsidR="004C50BB" w:rsidRPr="00E9195A" w:rsidRDefault="006630C5" w:rsidP="00DF2132">
            <w:pPr>
              <w:spacing w:line="360" w:lineRule="auto"/>
              <w:jc w:val="center"/>
              <w:rPr>
                <w:color w:val="000000" w:themeColor="text1"/>
                <w:sz w:val="16"/>
                <w:szCs w:val="16"/>
                <w:lang w:val="en-US"/>
              </w:rPr>
            </w:pPr>
            <w:r w:rsidRPr="00E9195A">
              <w:rPr>
                <w:b/>
                <w:color w:val="FF0000"/>
                <w:sz w:val="52"/>
                <w:szCs w:val="16"/>
              </w:rPr>
              <w:t>x</w:t>
            </w:r>
          </w:p>
        </w:tc>
      </w:tr>
    </w:tbl>
    <w:p w:rsidR="001F2907" w:rsidRPr="00E9195A" w:rsidRDefault="009F48C7" w:rsidP="00534AA0">
      <w:pPr>
        <w:spacing w:line="360" w:lineRule="auto"/>
        <w:jc w:val="both"/>
        <w:rPr>
          <w:sz w:val="28"/>
          <w:szCs w:val="28"/>
        </w:rPr>
      </w:pPr>
      <w:r>
        <w:t xml:space="preserve">     </w:t>
      </w:r>
      <w:r w:rsidR="000D7589" w:rsidRPr="00E9195A">
        <w:t>Fonte: o autor</w:t>
      </w:r>
    </w:p>
    <w:p w:rsidR="00D76434" w:rsidRPr="00E9195A" w:rsidRDefault="00BE05B4" w:rsidP="008A1C73">
      <w:pPr>
        <w:pStyle w:val="Ttulo1"/>
        <w:pageBreakBefore/>
        <w:numPr>
          <w:ilvl w:val="0"/>
          <w:numId w:val="19"/>
        </w:numPr>
        <w:spacing w:before="0" w:line="360" w:lineRule="auto"/>
        <w:ind w:left="567" w:hanging="567"/>
        <w:rPr>
          <w:caps w:val="0"/>
          <w:sz w:val="28"/>
          <w:szCs w:val="28"/>
        </w:rPr>
      </w:pPr>
      <w:bookmarkStart w:id="441" w:name="_Toc423125666"/>
      <w:bookmarkStart w:id="442" w:name="_Toc434929018"/>
      <w:bookmarkStart w:id="443" w:name="_Toc438452485"/>
      <w:r w:rsidRPr="00E9195A">
        <w:rPr>
          <w:caps w:val="0"/>
          <w:sz w:val="28"/>
          <w:szCs w:val="28"/>
        </w:rPr>
        <w:lastRenderedPageBreak/>
        <w:t>DESENVOLVIMENTO</w:t>
      </w:r>
      <w:bookmarkEnd w:id="441"/>
      <w:bookmarkEnd w:id="442"/>
      <w:bookmarkEnd w:id="443"/>
    </w:p>
    <w:p w:rsidR="0072703A" w:rsidRPr="00E9195A" w:rsidRDefault="00C44655" w:rsidP="0072703A">
      <w:pPr>
        <w:spacing w:after="240" w:line="360" w:lineRule="auto"/>
        <w:ind w:firstLine="709"/>
        <w:jc w:val="both"/>
      </w:pPr>
      <w:r w:rsidRPr="00E9195A">
        <w:t>Este</w:t>
      </w:r>
      <w:r w:rsidR="00063028" w:rsidRPr="00E9195A">
        <w:t xml:space="preserve"> capítulo</w:t>
      </w:r>
      <w:r w:rsidRPr="00E9195A">
        <w:t xml:space="preserve"> apresenta</w:t>
      </w:r>
      <w:r w:rsidR="009F48C7">
        <w:t xml:space="preserve"> </w:t>
      </w:r>
      <w:r w:rsidR="00C95ABD" w:rsidRPr="00E9195A">
        <w:t xml:space="preserve">o </w:t>
      </w:r>
      <w:r w:rsidR="00063028" w:rsidRPr="00E9195A">
        <w:t>desenvo</w:t>
      </w:r>
      <w:r w:rsidR="00C13BE7" w:rsidRPr="00E9195A">
        <w:t>lvimento da</w:t>
      </w:r>
      <w:r w:rsidR="009F48C7">
        <w:t xml:space="preserve"> </w:t>
      </w:r>
      <w:r w:rsidR="0072703A" w:rsidRPr="00E9195A">
        <w:t>solução proposta na forma de</w:t>
      </w:r>
      <w:r w:rsidR="009F48C7">
        <w:t xml:space="preserve"> </w:t>
      </w:r>
      <w:r w:rsidR="0072703A" w:rsidRPr="00E9195A">
        <w:t>duas arquiteturas distintas: uma arquitetura aplicada para treinamento, validação e checagem da RNA, a qual envolve as tarefas de KDD aplicadas ao</w:t>
      </w:r>
      <w:r w:rsidR="004C3958" w:rsidRPr="00E9195A">
        <w:t>s</w:t>
      </w:r>
      <w:r w:rsidR="0072703A" w:rsidRPr="00E9195A">
        <w:t xml:space="preserve"> dados que, no contexto deste trabalho de graduação, são os </w:t>
      </w:r>
      <w:r w:rsidR="0072703A" w:rsidRPr="00E9195A">
        <w:rPr>
          <w:i/>
        </w:rPr>
        <w:t>log</w:t>
      </w:r>
      <w:r w:rsidR="00F1754B" w:rsidRPr="00E9195A">
        <w:t>s</w:t>
      </w:r>
      <w:r w:rsidR="009F48C7">
        <w:t xml:space="preserve"> </w:t>
      </w:r>
      <w:r w:rsidR="0072703A" w:rsidRPr="00E9195A">
        <w:t>de predadores e não predadores</w:t>
      </w:r>
      <w:r w:rsidR="00793952" w:rsidRPr="00E9195A">
        <w:t>,</w:t>
      </w:r>
      <w:r w:rsidR="0072703A" w:rsidRPr="00E9195A">
        <w:t xml:space="preserve"> e uma arquitetura aplicada para a </w:t>
      </w:r>
      <w:r w:rsidR="00E541E6" w:rsidRPr="00E9195A">
        <w:t>detecção dos predadores sexuais com a aplicação da RNA previamente treinada.</w:t>
      </w:r>
    </w:p>
    <w:p w:rsidR="00197287" w:rsidRPr="00E9195A" w:rsidRDefault="0018280A" w:rsidP="006D7DC3">
      <w:pPr>
        <w:pStyle w:val="Ttulo2"/>
        <w:numPr>
          <w:ilvl w:val="1"/>
          <w:numId w:val="25"/>
        </w:numPr>
      </w:pPr>
      <w:bookmarkStart w:id="444" w:name="_Toc438452486"/>
      <w:r w:rsidRPr="00E9195A">
        <w:t>Arquitetura</w:t>
      </w:r>
      <w:r w:rsidR="006D7DC3" w:rsidRPr="00E9195A">
        <w:t xml:space="preserve"> de Treinamento</w:t>
      </w:r>
      <w:bookmarkEnd w:id="444"/>
    </w:p>
    <w:p w:rsidR="0072703A" w:rsidRPr="00E9195A" w:rsidRDefault="0072703A" w:rsidP="00872625">
      <w:pPr>
        <w:spacing w:after="240" w:line="360" w:lineRule="auto"/>
        <w:ind w:firstLine="709"/>
        <w:jc w:val="both"/>
      </w:pPr>
      <w:r w:rsidRPr="00E9195A">
        <w:t>A arquitetura de treinamento aplicada para a preparação da RNA é explicada seguindo-se as fases presentes no processo de KDD.</w:t>
      </w:r>
    </w:p>
    <w:p w:rsidR="00732E9A" w:rsidRPr="00E9195A" w:rsidRDefault="00732E9A" w:rsidP="00732E9A">
      <w:pPr>
        <w:pStyle w:val="Ttulo3"/>
        <w:numPr>
          <w:ilvl w:val="2"/>
          <w:numId w:val="26"/>
        </w:numPr>
      </w:pPr>
      <w:bookmarkStart w:id="445" w:name="_Toc438452487"/>
      <w:r w:rsidRPr="00E9195A">
        <w:t>Seleção</w:t>
      </w:r>
      <w:r w:rsidR="0014343A" w:rsidRPr="00E9195A">
        <w:t xml:space="preserve"> (</w:t>
      </w:r>
      <w:r w:rsidR="0014343A" w:rsidRPr="00E9195A">
        <w:rPr>
          <w:i/>
        </w:rPr>
        <w:t>Download</w:t>
      </w:r>
      <w:r w:rsidR="0014343A" w:rsidRPr="00E9195A">
        <w:t>)</w:t>
      </w:r>
      <w:bookmarkEnd w:id="445"/>
    </w:p>
    <w:p w:rsidR="00714F9B" w:rsidRPr="00E9195A" w:rsidRDefault="003E3B6C" w:rsidP="000F0094">
      <w:pPr>
        <w:spacing w:line="360" w:lineRule="auto"/>
        <w:ind w:firstLine="709"/>
        <w:jc w:val="both"/>
      </w:pPr>
      <w:r w:rsidRPr="00E9195A">
        <w:t>A</w:t>
      </w:r>
      <w:r w:rsidR="00714F9B" w:rsidRPr="00E9195A">
        <w:t xml:space="preserve"> presente etapa de KDD restringiu-se a escolha de 3 fontes de </w:t>
      </w:r>
      <w:r w:rsidR="00714F9B" w:rsidRPr="00E9195A">
        <w:rPr>
          <w:i/>
        </w:rPr>
        <w:t>log</w:t>
      </w:r>
      <w:r w:rsidR="00F1754B" w:rsidRPr="00E9195A">
        <w:t>s</w:t>
      </w:r>
      <w:r w:rsidR="00F9249E" w:rsidRPr="00E9195A">
        <w:t>:</w:t>
      </w:r>
      <w:r w:rsidR="000F0094" w:rsidRPr="00E9195A">
        <w:t xml:space="preserve"> o PJ, a NPS</w:t>
      </w:r>
      <w:r w:rsidR="00420496" w:rsidRPr="00E9195A">
        <w:t xml:space="preserve"> (</w:t>
      </w:r>
      <w:r w:rsidR="00420496" w:rsidRPr="00E9195A">
        <w:rPr>
          <w:i/>
        </w:rPr>
        <w:t>Naval Postgraduate School)</w:t>
      </w:r>
      <w:r w:rsidR="000F0094" w:rsidRPr="00E9195A">
        <w:t xml:space="preserve"> e o C</w:t>
      </w:r>
      <w:r w:rsidR="00714F9B" w:rsidRPr="00E9195A">
        <w:t>ybersex</w:t>
      </w:r>
      <w:r w:rsidR="000F0094" w:rsidRPr="00E9195A">
        <w:t xml:space="preserve"> Log Archive</w:t>
      </w:r>
      <w:r w:rsidR="00714F9B" w:rsidRPr="00E9195A">
        <w:t>.</w:t>
      </w:r>
      <w:r w:rsidR="009F48C7">
        <w:t xml:space="preserve"> </w:t>
      </w:r>
      <w:r w:rsidR="00714F9B" w:rsidRPr="00E9195A">
        <w:t>Do</w:t>
      </w:r>
      <w:r w:rsidR="00DB4A60" w:rsidRPr="00E9195A">
        <w:t>s</w:t>
      </w:r>
      <w:r w:rsidR="009F48C7">
        <w:t xml:space="preserve"> </w:t>
      </w:r>
      <w:r w:rsidR="00F1754B" w:rsidRPr="00E9195A">
        <w:t>sites</w:t>
      </w:r>
      <w:r w:rsidR="009F48C7">
        <w:t xml:space="preserve"> </w:t>
      </w:r>
      <w:r w:rsidR="00714F9B" w:rsidRPr="00E9195A">
        <w:t>do PJ</w:t>
      </w:r>
      <w:r w:rsidRPr="00E9195A">
        <w:t xml:space="preserve"> e do </w:t>
      </w:r>
      <w:r w:rsidR="0012532A" w:rsidRPr="00E9195A">
        <w:t>CyberSex</w:t>
      </w:r>
      <w:r w:rsidR="00714F9B" w:rsidRPr="00E9195A">
        <w:t xml:space="preserve">, foram coletados </w:t>
      </w:r>
      <w:r w:rsidR="000F0094" w:rsidRPr="00E9195A">
        <w:t>todos os 606</w:t>
      </w:r>
      <w:r w:rsidR="00C75685">
        <w:t xml:space="preserve"> </w:t>
      </w:r>
      <w:r w:rsidR="00714F9B" w:rsidRPr="00E9195A">
        <w:rPr>
          <w:i/>
        </w:rPr>
        <w:t>log</w:t>
      </w:r>
      <w:r w:rsidR="00F1754B" w:rsidRPr="00E9195A">
        <w:t>s</w:t>
      </w:r>
      <w:r w:rsidR="00C75685">
        <w:t xml:space="preserve"> </w:t>
      </w:r>
      <w:r w:rsidR="00714F9B" w:rsidRPr="00E9195A">
        <w:t>disponíveis</w:t>
      </w:r>
      <w:r w:rsidR="00912682" w:rsidRPr="00E9195A">
        <w:t xml:space="preserve"> (593</w:t>
      </w:r>
      <w:r w:rsidR="000F0094" w:rsidRPr="00E9195A">
        <w:t xml:space="preserve"> do PJ e 13 do </w:t>
      </w:r>
      <w:r w:rsidR="00FC4CA4" w:rsidRPr="00E9195A">
        <w:t>CyberSex</w:t>
      </w:r>
      <w:r w:rsidR="000F0094" w:rsidRPr="00E9195A">
        <w:t>)</w:t>
      </w:r>
      <w:r w:rsidR="00714F9B" w:rsidRPr="00E9195A">
        <w:t xml:space="preserve"> por meio da aplicação de um script criado em linguagem Python usando </w:t>
      </w:r>
      <w:r w:rsidR="000F0094" w:rsidRPr="00E9195A">
        <w:t>um</w:t>
      </w:r>
      <w:r w:rsidR="00714F9B" w:rsidRPr="00E9195A">
        <w:t xml:space="preserve">a técnica conhecida como </w:t>
      </w:r>
      <w:r w:rsidR="00F46A7D" w:rsidRPr="00E9195A">
        <w:rPr>
          <w:i/>
        </w:rPr>
        <w:t>data</w:t>
      </w:r>
      <w:r w:rsidR="009F48C7">
        <w:rPr>
          <w:i/>
        </w:rPr>
        <w:t xml:space="preserve"> </w:t>
      </w:r>
      <w:r w:rsidR="00F46A7D" w:rsidRPr="00E9195A">
        <w:rPr>
          <w:i/>
        </w:rPr>
        <w:t>scraping</w:t>
      </w:r>
      <w:r w:rsidR="00F46A7D" w:rsidRPr="00E9195A">
        <w:t xml:space="preserve"> (</w:t>
      </w:r>
      <w:r w:rsidR="00793952" w:rsidRPr="00E9195A">
        <w:t>raspagem</w:t>
      </w:r>
      <w:r w:rsidR="00F46A7D" w:rsidRPr="00E9195A">
        <w:t xml:space="preserve"> de dados).</w:t>
      </w:r>
    </w:p>
    <w:p w:rsidR="00860DC1" w:rsidRPr="00E9195A" w:rsidRDefault="000F0094" w:rsidP="00860DC1">
      <w:pPr>
        <w:spacing w:after="240" w:line="360" w:lineRule="auto"/>
        <w:ind w:firstLine="709"/>
        <w:jc w:val="both"/>
      </w:pPr>
      <w:r w:rsidRPr="00E9195A">
        <w:t xml:space="preserve">Na </w:t>
      </w:r>
      <w:r w:rsidR="006B24C8" w:rsidRPr="00E9195A">
        <w:t>Figura</w:t>
      </w:r>
      <w:r w:rsidRPr="00E9195A">
        <w:t xml:space="preserve"> 1</w:t>
      </w:r>
      <w:r w:rsidR="003D48C0" w:rsidRPr="00E9195A">
        <w:t>5</w:t>
      </w:r>
      <w:r w:rsidRPr="00E9195A">
        <w:t xml:space="preserve"> segue um trecho do script</w:t>
      </w:r>
      <w:r w:rsidR="00F4693E" w:rsidRPr="00E9195A">
        <w:t xml:space="preserve"> em linguagem Python</w:t>
      </w:r>
      <w:r w:rsidR="00DF4924" w:rsidRPr="00E9195A">
        <w:t xml:space="preserve"> denomi</w:t>
      </w:r>
      <w:r w:rsidR="000349D3" w:rsidRPr="00E9195A">
        <w:t>n</w:t>
      </w:r>
      <w:r w:rsidR="00DF4924" w:rsidRPr="00E9195A">
        <w:t xml:space="preserve">ado aqui </w:t>
      </w:r>
      <w:r w:rsidR="00F1754B" w:rsidRPr="00E9195A">
        <w:t>s</w:t>
      </w:r>
      <w:r w:rsidR="00DF4924" w:rsidRPr="00E9195A">
        <w:t>cript1</w:t>
      </w:r>
      <w:r w:rsidR="001A2A75" w:rsidRPr="00E9195A">
        <w:t>onde</w:t>
      </w:r>
      <w:r w:rsidRPr="00E9195A">
        <w:t xml:space="preserve"> são apresentadas as </w:t>
      </w:r>
      <w:r w:rsidR="00D548B2" w:rsidRPr="00E9195A">
        <w:t>bibliotecas utilizadas</w:t>
      </w:r>
      <w:r w:rsidRPr="00E9195A">
        <w:t xml:space="preserve">. </w:t>
      </w:r>
      <w:r w:rsidR="0014343A" w:rsidRPr="00E9195A">
        <w:t>A</w:t>
      </w:r>
      <w:r w:rsidRPr="00E9195A">
        <w:t xml:space="preserve"> biblioteca</w:t>
      </w:r>
      <w:r w:rsidR="001A2A75" w:rsidRPr="00E9195A">
        <w:t xml:space="preserve"> urllib2</w:t>
      </w:r>
      <w:r w:rsidR="0014343A" w:rsidRPr="00E9195A">
        <w:t xml:space="preserve"> foi </w:t>
      </w:r>
      <w:r w:rsidR="001A2A75" w:rsidRPr="00E9195A">
        <w:t xml:space="preserve"> responsável por fornecer o</w:t>
      </w:r>
      <w:r w:rsidR="00D82D06" w:rsidRPr="00E9195A">
        <w:t>s</w:t>
      </w:r>
      <w:r w:rsidR="001A2A75" w:rsidRPr="00E9195A">
        <w:t xml:space="preserve"> métodos necessários para o download do conteúdo bruto das páginas de </w:t>
      </w:r>
      <w:r w:rsidR="001A2A75" w:rsidRPr="00E9195A">
        <w:rPr>
          <w:i/>
        </w:rPr>
        <w:t>log</w:t>
      </w:r>
      <w:r w:rsidR="00F1754B" w:rsidRPr="00E9195A">
        <w:t>s</w:t>
      </w:r>
      <w:r w:rsidR="00CA41EB" w:rsidRPr="00E9195A">
        <w:t>.</w:t>
      </w:r>
    </w:p>
    <w:p w:rsidR="00860DC1" w:rsidRPr="00E9195A" w:rsidRDefault="00C53B81" w:rsidP="00CA41EB">
      <w:pPr>
        <w:spacing w:line="360" w:lineRule="auto"/>
        <w:jc w:val="both"/>
      </w:pPr>
      <w:r>
        <w:rPr>
          <w:noProof/>
        </w:rPr>
        <w:pict>
          <v:shape id="Caixa de texto 21" o:spid="_x0000_s1041" type="#_x0000_t202" style="position:absolute;left:0;text-align:left;margin-left:52.7pt;margin-top:1.65pt;width:324.3pt;height:22.95pt;z-index:251792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" stroked="f">
            <v:textbox inset="0,0,0,0">
              <w:txbxContent>
                <w:p w:rsidR="002955ED" w:rsidRPr="00B94280" w:rsidRDefault="002955ED" w:rsidP="00860DC1">
                  <w:pPr>
                    <w:pStyle w:val="Legenda"/>
                    <w:jc w:val="center"/>
                    <w:rPr>
                      <w:rFonts w:cs="Times New Roman"/>
                      <w:b/>
                      <w:i w:val="0"/>
                      <w:noProof/>
                    </w:rPr>
                  </w:pPr>
                  <w:bookmarkStart w:id="446" w:name="_Toc438452528"/>
                  <w:r w:rsidRPr="00B94280">
                    <w:rPr>
                      <w:b/>
                      <w:i w:val="0"/>
                    </w:rPr>
                    <w:t xml:space="preserve">Figura </w:t>
                  </w:r>
                  <w:r w:rsidR="00C53B81" w:rsidRPr="00B94280">
                    <w:rPr>
                      <w:b/>
                      <w:i w:val="0"/>
                    </w:rPr>
                    <w:fldChar w:fldCharType="begin"/>
                  </w:r>
                  <w:r w:rsidRPr="00B94280">
                    <w:rPr>
                      <w:b/>
                      <w:i w:val="0"/>
                    </w:rPr>
                    <w:instrText xml:space="preserve"> SEQ Figura \* ARABIC </w:instrText>
                  </w:r>
                  <w:r w:rsidR="00C53B81" w:rsidRPr="00B94280">
                    <w:rPr>
                      <w:b/>
                      <w:i w:val="0"/>
                    </w:rPr>
                    <w:fldChar w:fldCharType="separate"/>
                  </w:r>
                  <w:r w:rsidR="00206D42">
                    <w:rPr>
                      <w:b/>
                      <w:i w:val="0"/>
                      <w:noProof/>
                    </w:rPr>
                    <w:t>15</w:t>
                  </w:r>
                  <w:r w:rsidR="00C53B81" w:rsidRPr="00B94280">
                    <w:rPr>
                      <w:b/>
                      <w:i w:val="0"/>
                    </w:rPr>
                    <w:fldChar w:fldCharType="end"/>
                  </w:r>
                  <w:r w:rsidRPr="00B94280">
                    <w:rPr>
                      <w:b/>
                      <w:i w:val="0"/>
                    </w:rPr>
                    <w:t xml:space="preserve">- Bibliotecas do </w:t>
                  </w:r>
                  <w:r>
                    <w:rPr>
                      <w:b/>
                      <w:i w:val="0"/>
                    </w:rPr>
                    <w:t>S</w:t>
                  </w:r>
                  <w:r w:rsidRPr="00B94280">
                    <w:rPr>
                      <w:b/>
                      <w:i w:val="0"/>
                    </w:rPr>
                    <w:t>cript1</w:t>
                  </w:r>
                  <w:bookmarkEnd w:id="446"/>
                </w:p>
              </w:txbxContent>
            </v:textbox>
            <w10:wrap type="square"/>
          </v:shape>
        </w:pict>
      </w:r>
    </w:p>
    <w:p w:rsidR="000F0094" w:rsidRPr="00E9195A" w:rsidRDefault="002C3D49" w:rsidP="000F0094">
      <w:pPr>
        <w:spacing w:line="360" w:lineRule="auto"/>
        <w:ind w:firstLine="709"/>
        <w:jc w:val="both"/>
      </w:pPr>
      <w:r w:rsidRPr="00E9195A">
        <w:rPr>
          <w:noProof/>
        </w:rPr>
        <w:drawing>
          <wp:anchor distT="0" distB="0" distL="114300" distR="114300" simplePos="0" relativeHeight="251803648" behindDoc="0" locked="0" layoutInCell="1" allowOverlap="1">
            <wp:simplePos x="0" y="0"/>
            <wp:positionH relativeFrom="column">
              <wp:posOffset>408940</wp:posOffset>
            </wp:positionH>
            <wp:positionV relativeFrom="paragraph">
              <wp:posOffset>52070</wp:posOffset>
            </wp:positionV>
            <wp:extent cx="4429125" cy="1791335"/>
            <wp:effectExtent l="19050" t="19050" r="28575" b="18415"/>
            <wp:wrapSquare wrapText="bothSides"/>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9125" cy="1791335"/>
                    </a:xfrm>
                    <a:prstGeom prst="rect">
                      <a:avLst/>
                    </a:prstGeom>
                    <a:ln>
                      <a:solidFill>
                        <a:schemeClr val="tx1"/>
                      </a:solidFill>
                    </a:ln>
                  </pic:spPr>
                </pic:pic>
              </a:graphicData>
            </a:graphic>
          </wp:anchor>
        </w:drawing>
      </w:r>
    </w:p>
    <w:p w:rsidR="000F0094" w:rsidRPr="00E9195A" w:rsidRDefault="000F0094" w:rsidP="000F0094">
      <w:pPr>
        <w:spacing w:line="360" w:lineRule="auto"/>
        <w:ind w:firstLine="709"/>
        <w:jc w:val="both"/>
      </w:pPr>
    </w:p>
    <w:p w:rsidR="000F0094" w:rsidRPr="00E9195A" w:rsidRDefault="000F0094" w:rsidP="000F0094">
      <w:pPr>
        <w:spacing w:line="360" w:lineRule="auto"/>
        <w:ind w:firstLine="709"/>
        <w:jc w:val="both"/>
      </w:pPr>
    </w:p>
    <w:p w:rsidR="000F0094" w:rsidRPr="00E9195A" w:rsidRDefault="000F0094" w:rsidP="000F0094">
      <w:pPr>
        <w:spacing w:line="360" w:lineRule="auto"/>
        <w:ind w:firstLine="709"/>
        <w:jc w:val="both"/>
      </w:pPr>
    </w:p>
    <w:p w:rsidR="000F0094" w:rsidRPr="00E9195A" w:rsidRDefault="000F0094" w:rsidP="000F0094">
      <w:pPr>
        <w:spacing w:line="360" w:lineRule="auto"/>
        <w:ind w:firstLine="709"/>
        <w:jc w:val="both"/>
      </w:pPr>
    </w:p>
    <w:p w:rsidR="00511EB5" w:rsidRPr="00E9195A" w:rsidRDefault="00511EB5" w:rsidP="000B05E1">
      <w:pPr>
        <w:spacing w:after="240" w:line="360" w:lineRule="auto"/>
        <w:ind w:left="709"/>
        <w:jc w:val="both"/>
      </w:pPr>
      <w:r w:rsidRPr="00E9195A">
        <w:t>Fonte: o autor</w:t>
      </w:r>
    </w:p>
    <w:p w:rsidR="00F11A84" w:rsidRPr="00E9195A" w:rsidRDefault="00C53B81" w:rsidP="002B0FCB">
      <w:pPr>
        <w:spacing w:after="240" w:line="360" w:lineRule="auto"/>
        <w:ind w:firstLine="709"/>
        <w:jc w:val="both"/>
      </w:pPr>
      <w:r>
        <w:rPr>
          <w:noProof/>
        </w:rPr>
        <w:lastRenderedPageBreak/>
        <w:pict>
          <v:shape id="Caixa de texto 23" o:spid="_x0000_s1042" type="#_x0000_t202" style="position:absolute;left:0;text-align:left;margin-left:9.75pt;margin-top:97.1pt;width:399.75pt;height:21.75pt;z-index:251795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" stroked="f">
            <v:textbox inset="0,0,0,0">
              <w:txbxContent>
                <w:p w:rsidR="002955ED" w:rsidRPr="00310CE5" w:rsidRDefault="002955ED" w:rsidP="00F11A84">
                  <w:pPr>
                    <w:pStyle w:val="Legenda"/>
                    <w:jc w:val="center"/>
                    <w:rPr>
                      <w:rFonts w:cs="Times New Roman"/>
                      <w:b/>
                      <w:noProof/>
                    </w:rPr>
                  </w:pPr>
                  <w:bookmarkStart w:id="447" w:name="_Toc438452529"/>
                  <w:r w:rsidRPr="00F11A84">
                    <w:rPr>
                      <w:b/>
                      <w:i w:val="0"/>
                    </w:rPr>
                    <w:t xml:space="preserve">Figura </w:t>
                  </w:r>
                  <w:r w:rsidR="00C53B81" w:rsidRPr="00F11A84">
                    <w:rPr>
                      <w:b/>
                      <w:i w:val="0"/>
                    </w:rPr>
                    <w:fldChar w:fldCharType="begin"/>
                  </w:r>
                  <w:r w:rsidRPr="00F11A84">
                    <w:rPr>
                      <w:b/>
                      <w:i w:val="0"/>
                    </w:rPr>
                    <w:instrText xml:space="preserve"> SEQ Figura \* ARABIC </w:instrText>
                  </w:r>
                  <w:r w:rsidR="00C53B81" w:rsidRPr="00F11A84">
                    <w:rPr>
                      <w:b/>
                      <w:i w:val="0"/>
                    </w:rPr>
                    <w:fldChar w:fldCharType="separate"/>
                  </w:r>
                  <w:r w:rsidR="00206D42">
                    <w:rPr>
                      <w:b/>
                      <w:i w:val="0"/>
                      <w:noProof/>
                    </w:rPr>
                    <w:t>16</w:t>
                  </w:r>
                  <w:r w:rsidR="00C53B81" w:rsidRPr="00F11A84">
                    <w:rPr>
                      <w:b/>
                      <w:i w:val="0"/>
                    </w:rPr>
                    <w:fldChar w:fldCharType="end"/>
                  </w:r>
                  <w:r w:rsidRPr="00F11A84">
                    <w:rPr>
                      <w:b/>
                      <w:i w:val="0"/>
                    </w:rPr>
                    <w:t>- Trecho de Download</w:t>
                  </w:r>
                  <w:r>
                    <w:rPr>
                      <w:b/>
                      <w:i w:val="0"/>
                    </w:rPr>
                    <w:t xml:space="preserve"> dos </w:t>
                  </w:r>
                  <w:r>
                    <w:rPr>
                      <w:b/>
                    </w:rPr>
                    <w:t>Logs</w:t>
                  </w:r>
                  <w:r>
                    <w:rPr>
                      <w:b/>
                      <w:i w:val="0"/>
                    </w:rPr>
                    <w:t xml:space="preserve"> do PJ do </w:t>
                  </w:r>
                  <w:r w:rsidRPr="00600C4C">
                    <w:rPr>
                      <w:b/>
                      <w:i w:val="0"/>
                    </w:rPr>
                    <w:t>Script1</w:t>
                  </w:r>
                  <w:bookmarkEnd w:id="447"/>
                </w:p>
              </w:txbxContent>
            </v:textbox>
            <w10:wrap type="square"/>
          </v:shape>
        </w:pict>
      </w:r>
      <w:r w:rsidR="003E0C4F" w:rsidRPr="00E9195A">
        <w:rPr>
          <w:noProof/>
        </w:rPr>
        <w:drawing>
          <wp:anchor distT="0" distB="0" distL="114300" distR="114300" simplePos="0" relativeHeight="251793408" behindDoc="0" locked="0" layoutInCell="1" allowOverlap="1">
            <wp:simplePos x="0" y="0"/>
            <wp:positionH relativeFrom="column">
              <wp:posOffset>123825</wp:posOffset>
            </wp:positionH>
            <wp:positionV relativeFrom="paragraph">
              <wp:posOffset>1552575</wp:posOffset>
            </wp:positionV>
            <wp:extent cx="5067300" cy="1959610"/>
            <wp:effectExtent l="19050" t="19050" r="19050" b="2159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7300" cy="1959610"/>
                    </a:xfrm>
                    <a:prstGeom prst="rect">
                      <a:avLst/>
                    </a:prstGeom>
                    <a:ln>
                      <a:solidFill>
                        <a:schemeClr val="tx1"/>
                      </a:solidFill>
                    </a:ln>
                  </pic:spPr>
                </pic:pic>
              </a:graphicData>
            </a:graphic>
          </wp:anchor>
        </w:drawing>
      </w:r>
      <w:r w:rsidR="00F11A84" w:rsidRPr="00E9195A">
        <w:t xml:space="preserve">Na </w:t>
      </w:r>
      <w:r w:rsidR="006B24C8" w:rsidRPr="00E9195A">
        <w:t>Figura</w:t>
      </w:r>
      <w:r w:rsidR="00F11A84" w:rsidRPr="00E9195A">
        <w:t xml:space="preserve"> 16 seg</w:t>
      </w:r>
      <w:r w:rsidR="002B0FCB" w:rsidRPr="00E9195A">
        <w:t xml:space="preserve">ue outro trecho do </w:t>
      </w:r>
      <w:r w:rsidR="00F1754B" w:rsidRPr="00E9195A">
        <w:t>s</w:t>
      </w:r>
      <w:r w:rsidR="002B0FCB" w:rsidRPr="00E9195A">
        <w:t>cript</w:t>
      </w:r>
      <w:r w:rsidR="003F0D83" w:rsidRPr="00E9195A">
        <w:t>1</w:t>
      </w:r>
      <w:r w:rsidR="009A0268" w:rsidRPr="00E9195A">
        <w:t>apresentando</w:t>
      </w:r>
      <w:r w:rsidR="00F11A84" w:rsidRPr="00E9195A">
        <w:t>o código usado para o download d</w:t>
      </w:r>
      <w:r w:rsidR="003B4B77" w:rsidRPr="00E9195A">
        <w:t>a lista de</w:t>
      </w:r>
      <w:r w:rsidR="00F11A84" w:rsidRPr="00E9195A">
        <w:t xml:space="preserve"> arquivo</w:t>
      </w:r>
      <w:r w:rsidR="003B4B77" w:rsidRPr="00E9195A">
        <w:t>s dos</w:t>
      </w:r>
      <w:r w:rsidR="00F11A84" w:rsidRPr="00E9195A">
        <w:t xml:space="preserve"> predador</w:t>
      </w:r>
      <w:r w:rsidR="003B4B77" w:rsidRPr="00E9195A">
        <w:t>es</w:t>
      </w:r>
      <w:r w:rsidR="00F11A84" w:rsidRPr="00E9195A">
        <w:t xml:space="preserve"> condenado</w:t>
      </w:r>
      <w:r w:rsidR="003B4B77" w:rsidRPr="00E9195A">
        <w:t>s</w:t>
      </w:r>
      <w:r w:rsidR="00F11A84" w:rsidRPr="00E9195A">
        <w:t xml:space="preserve"> com a ajuda do PJ. Nota-se que já </w:t>
      </w:r>
      <w:r w:rsidR="003F0D83" w:rsidRPr="00E9195A">
        <w:t xml:space="preserve">há </w:t>
      </w:r>
      <w:r w:rsidR="00F11A84" w:rsidRPr="00E9195A">
        <w:t>uma prévia limpeza nos dados com o uso do método findAll</w:t>
      </w:r>
      <w:r w:rsidR="0039688E" w:rsidRPr="00E9195A">
        <w:t xml:space="preserve"> da biblioteca </w:t>
      </w:r>
      <w:r w:rsidR="00F11A84" w:rsidRPr="00E9195A">
        <w:t>Beauti</w:t>
      </w:r>
      <w:r w:rsidR="00842409" w:rsidRPr="00E9195A">
        <w:t>ful</w:t>
      </w:r>
      <w:r w:rsidR="00F1754B" w:rsidRPr="00E9195A">
        <w:t>S</w:t>
      </w:r>
      <w:r w:rsidR="00F11A84" w:rsidRPr="00E9195A">
        <w:t>oup.</w:t>
      </w:r>
    </w:p>
    <w:p w:rsidR="00F11A84" w:rsidRPr="00E9195A" w:rsidRDefault="005951AF" w:rsidP="00DB4A60">
      <w:pPr>
        <w:spacing w:after="240" w:line="360" w:lineRule="auto"/>
        <w:jc w:val="both"/>
      </w:pPr>
      <w:r w:rsidRPr="00E9195A">
        <w:t xml:space="preserve">    Fonte: o autor</w:t>
      </w:r>
    </w:p>
    <w:p w:rsidR="00DB4A60" w:rsidRPr="00E9195A" w:rsidRDefault="003B4B77" w:rsidP="0032016B">
      <w:pPr>
        <w:spacing w:line="360" w:lineRule="auto"/>
        <w:jc w:val="both"/>
      </w:pPr>
      <w:r w:rsidRPr="00E9195A">
        <w:tab/>
        <w:t xml:space="preserve">Os </w:t>
      </w:r>
      <w:r w:rsidRPr="00E9195A">
        <w:rPr>
          <w:i/>
        </w:rPr>
        <w:t>log</w:t>
      </w:r>
      <w:r w:rsidR="00F1754B" w:rsidRPr="00E9195A">
        <w:t>s</w:t>
      </w:r>
      <w:r w:rsidR="00F855F0">
        <w:t xml:space="preserve"> </w:t>
      </w:r>
      <w:r w:rsidRPr="00E9195A">
        <w:t xml:space="preserve">do </w:t>
      </w:r>
      <w:r w:rsidR="00170D01" w:rsidRPr="00E9195A">
        <w:t>CyberSex</w:t>
      </w:r>
      <w:r w:rsidRPr="00E9195A">
        <w:t xml:space="preserve"> foram salvos aplicando o </w:t>
      </w:r>
      <w:r w:rsidR="00F1754B" w:rsidRPr="00E9195A">
        <w:t>s</w:t>
      </w:r>
      <w:r w:rsidRPr="00E9195A">
        <w:t>cript</w:t>
      </w:r>
      <w:r w:rsidR="00F07CDE" w:rsidRPr="00E9195A">
        <w:t>1</w:t>
      </w:r>
      <w:r w:rsidRPr="00E9195A">
        <w:t xml:space="preserve"> com alterações no </w:t>
      </w:r>
      <w:r w:rsidR="00D54A46" w:rsidRPr="00E9195A">
        <w:t xml:space="preserve">URL (Uniform Resource Locator) </w:t>
      </w:r>
      <w:r w:rsidR="00F4693E" w:rsidRPr="00E9195A">
        <w:t xml:space="preserve"> passado como argumento</w:t>
      </w:r>
      <w:r w:rsidRPr="00E9195A">
        <w:t xml:space="preserve"> no método</w:t>
      </w:r>
      <w:r w:rsidR="00835572" w:rsidRPr="00E9195A">
        <w:t xml:space="preserve"> da biblioteca urllib2,</w:t>
      </w:r>
      <w:r w:rsidRPr="00E9195A">
        <w:t xml:space="preserve"> porém n</w:t>
      </w:r>
      <w:r w:rsidR="00835572" w:rsidRPr="00E9195A">
        <w:t>ão foi criada nenh</w:t>
      </w:r>
      <w:r w:rsidR="00D30148" w:rsidRPr="00E9195A">
        <w:t>u</w:t>
      </w:r>
      <w:r w:rsidR="00835572" w:rsidRPr="00E9195A">
        <w:t>ma lista de nomes e, a</w:t>
      </w:r>
      <w:r w:rsidRPr="00E9195A">
        <w:t xml:space="preserve">ssim, o argumento foi alterado para cada um dos 13 </w:t>
      </w:r>
      <w:r w:rsidRPr="00E9195A">
        <w:rPr>
          <w:i/>
        </w:rPr>
        <w:t>log</w:t>
      </w:r>
      <w:r w:rsidR="00F1754B" w:rsidRPr="00E9195A">
        <w:t>s</w:t>
      </w:r>
      <w:r w:rsidR="00F855F0">
        <w:t xml:space="preserve"> </w:t>
      </w:r>
      <w:r w:rsidRPr="00E9195A">
        <w:t>disponíveis.</w:t>
      </w:r>
      <w:r w:rsidR="0032016B" w:rsidRPr="00E9195A">
        <w:t xml:space="preserve"> Alguns destes 13 </w:t>
      </w:r>
      <w:r w:rsidR="0032016B" w:rsidRPr="00E9195A">
        <w:rPr>
          <w:i/>
        </w:rPr>
        <w:t>log</w:t>
      </w:r>
      <w:r w:rsidR="00F1754B" w:rsidRPr="00E9195A">
        <w:t>s</w:t>
      </w:r>
      <w:r w:rsidR="00F855F0">
        <w:t xml:space="preserve"> </w:t>
      </w:r>
      <w:r w:rsidR="00A03AE5" w:rsidRPr="00E9195A">
        <w:t xml:space="preserve">do </w:t>
      </w:r>
      <w:r w:rsidR="00C15F68" w:rsidRPr="00E9195A">
        <w:t>Cyber</w:t>
      </w:r>
      <w:r w:rsidR="001B1F38">
        <w:t>S</w:t>
      </w:r>
      <w:r w:rsidR="00C15F68" w:rsidRPr="00E9195A">
        <w:t>ex</w:t>
      </w:r>
      <w:r w:rsidR="0032016B" w:rsidRPr="00E9195A">
        <w:t xml:space="preserve"> eram oriund</w:t>
      </w:r>
      <w:r w:rsidR="00701158" w:rsidRPr="00E9195A">
        <w:t>os</w:t>
      </w:r>
      <w:r w:rsidR="0032016B" w:rsidRPr="00E9195A">
        <w:t xml:space="preserve"> de </w:t>
      </w:r>
      <w:r w:rsidR="00EB6CFF" w:rsidRPr="00E9195A">
        <w:t>chat</w:t>
      </w:r>
      <w:r w:rsidR="00F1754B" w:rsidRPr="00E9195A">
        <w:t>s</w:t>
      </w:r>
      <w:r w:rsidR="00657794" w:rsidRPr="00E9195A">
        <w:t xml:space="preserve"> com mais de 2 participantes e, por essa razão, estes foram manualmente editados</w:t>
      </w:r>
      <w:r w:rsidR="00F855F0">
        <w:t xml:space="preserve"> </w:t>
      </w:r>
      <w:r w:rsidR="00657794" w:rsidRPr="00E9195A">
        <w:t>totalizando finalmente 28 arquivos</w:t>
      </w:r>
      <w:r w:rsidR="00D54A46" w:rsidRPr="00E9195A">
        <w:t xml:space="preserve"> diferentes</w:t>
      </w:r>
      <w:r w:rsidR="00657794" w:rsidRPr="00E9195A">
        <w:t>.</w:t>
      </w:r>
    </w:p>
    <w:p w:rsidR="00F35C37" w:rsidRPr="00E9195A" w:rsidRDefault="00F35C37" w:rsidP="00F35C37">
      <w:pPr>
        <w:spacing w:line="360" w:lineRule="auto"/>
        <w:ind w:firstLine="709"/>
        <w:jc w:val="both"/>
      </w:pPr>
      <w:r w:rsidRPr="00E9195A">
        <w:t xml:space="preserve">Com relação aos </w:t>
      </w:r>
      <w:r w:rsidRPr="00E9195A">
        <w:rPr>
          <w:i/>
        </w:rPr>
        <w:t>log</w:t>
      </w:r>
      <w:r w:rsidR="00F1754B" w:rsidRPr="00E9195A">
        <w:t>s</w:t>
      </w:r>
      <w:r w:rsidRPr="00E9195A">
        <w:t xml:space="preserve"> da NPS, estes fo</w:t>
      </w:r>
      <w:r w:rsidR="002A58BB" w:rsidRPr="00E9195A">
        <w:t xml:space="preserve">ram selecionados por meio de </w:t>
      </w:r>
      <w:r w:rsidRPr="00E9195A">
        <w:t xml:space="preserve">outro script </w:t>
      </w:r>
      <w:r w:rsidR="00DF4924" w:rsidRPr="00E9195A">
        <w:t xml:space="preserve">denominado aqui </w:t>
      </w:r>
      <w:r w:rsidR="00F1754B" w:rsidRPr="00E9195A">
        <w:t>s</w:t>
      </w:r>
      <w:r w:rsidR="00DF4924" w:rsidRPr="00E9195A">
        <w:t xml:space="preserve">cript2 também </w:t>
      </w:r>
      <w:r w:rsidRPr="00E9195A">
        <w:t xml:space="preserve">em </w:t>
      </w:r>
      <w:r w:rsidR="00842409" w:rsidRPr="00E9195A">
        <w:t>linguagem</w:t>
      </w:r>
      <w:r w:rsidRPr="00E9195A">
        <w:t xml:space="preserve"> Python</w:t>
      </w:r>
      <w:r w:rsidR="00F855F0">
        <w:t xml:space="preserve"> </w:t>
      </w:r>
      <w:r w:rsidRPr="00E9195A">
        <w:t>com</w:t>
      </w:r>
      <w:r w:rsidR="006B3303" w:rsidRPr="00E9195A">
        <w:t xml:space="preserve"> o uso</w:t>
      </w:r>
      <w:r w:rsidRPr="00E9195A">
        <w:t xml:space="preserve"> de uma biblioteca chamada</w:t>
      </w:r>
      <w:r w:rsidR="008D1976" w:rsidRPr="00E9195A">
        <w:t xml:space="preserve"> NLTK</w:t>
      </w:r>
      <w:r w:rsidR="009E21EB" w:rsidRPr="00E9195A">
        <w:t xml:space="preserve">. Para estes </w:t>
      </w:r>
      <w:r w:rsidR="009E21EB" w:rsidRPr="00E9195A">
        <w:rPr>
          <w:i/>
        </w:rPr>
        <w:t xml:space="preserve">logs </w:t>
      </w:r>
      <w:r w:rsidRPr="00E9195A">
        <w:t>não foi necessário efetuar o download</w:t>
      </w:r>
      <w:r w:rsidR="00876BB1" w:rsidRPr="00E9195A">
        <w:t xml:space="preserve">, pois este </w:t>
      </w:r>
      <w:r w:rsidR="00876BB1" w:rsidRPr="00E9195A">
        <w:rPr>
          <w:i/>
        </w:rPr>
        <w:t>corpu</w:t>
      </w:r>
      <w:r w:rsidR="00F1754B" w:rsidRPr="00E9195A">
        <w:t>s</w:t>
      </w:r>
      <w:r w:rsidR="00876BB1" w:rsidRPr="00E9195A">
        <w:rPr>
          <w:rStyle w:val="Refdenotaderodap"/>
        </w:rPr>
        <w:footnoteReference w:id="6"/>
      </w:r>
      <w:r w:rsidR="00876BB1" w:rsidRPr="00E9195A">
        <w:t>encontra-se incorporado</w:t>
      </w:r>
      <w:r w:rsidR="002C477B" w:rsidRPr="00E9195A">
        <w:t xml:space="preserve"> à biblioteca</w:t>
      </w:r>
      <w:r w:rsidRPr="00E9195A">
        <w:t>. Por meio de alguns métodos importados da referida biblioteca, os</w:t>
      </w:r>
      <w:r w:rsidR="00F855F0">
        <w:t xml:space="preserve"> </w:t>
      </w:r>
      <w:r w:rsidR="00F15368" w:rsidRPr="00E9195A">
        <w:rPr>
          <w:i/>
        </w:rPr>
        <w:t>log</w:t>
      </w:r>
      <w:r w:rsidR="00F1754B" w:rsidRPr="00E9195A">
        <w:t>s</w:t>
      </w:r>
      <w:r w:rsidR="00F855F0">
        <w:t xml:space="preserve"> </w:t>
      </w:r>
      <w:r w:rsidRPr="00E9195A">
        <w:t xml:space="preserve">foram salvos para posterior </w:t>
      </w:r>
      <w:r w:rsidR="00F07CDE" w:rsidRPr="00E9195A">
        <w:t>aplicação</w:t>
      </w:r>
      <w:r w:rsidRPr="00E9195A">
        <w:t>.</w:t>
      </w:r>
    </w:p>
    <w:p w:rsidR="00732E9A" w:rsidRPr="00E9195A" w:rsidRDefault="002D238C" w:rsidP="00732E9A">
      <w:pPr>
        <w:pStyle w:val="Ttulo3"/>
        <w:numPr>
          <w:ilvl w:val="2"/>
          <w:numId w:val="26"/>
        </w:numPr>
      </w:pPr>
      <w:bookmarkStart w:id="448" w:name="_Toc438452488"/>
      <w:r w:rsidRPr="00E9195A">
        <w:t xml:space="preserve">Extração / </w:t>
      </w:r>
      <w:r w:rsidR="00732E9A" w:rsidRPr="00E9195A">
        <w:t>Limpeza</w:t>
      </w:r>
      <w:bookmarkEnd w:id="448"/>
    </w:p>
    <w:p w:rsidR="00732E9A" w:rsidRPr="00E9195A" w:rsidRDefault="00D854BC" w:rsidP="00732E9A">
      <w:pPr>
        <w:spacing w:line="360" w:lineRule="auto"/>
        <w:ind w:firstLine="709"/>
        <w:jc w:val="both"/>
      </w:pPr>
      <w:r>
        <w:t>De modo a entregar</w:t>
      </w:r>
      <w:r w:rsidR="00DF4924" w:rsidRPr="00E9195A">
        <w:t xml:space="preserve"> </w:t>
      </w:r>
      <w:r w:rsidR="00A3674D" w:rsidRPr="00E9195A">
        <w:t xml:space="preserve">todos os </w:t>
      </w:r>
      <w:r w:rsidR="00A3674D" w:rsidRPr="00E9195A">
        <w:rPr>
          <w:i/>
        </w:rPr>
        <w:t>log</w:t>
      </w:r>
      <w:r w:rsidR="00F1754B" w:rsidRPr="00E9195A">
        <w:t>s</w:t>
      </w:r>
      <w:r w:rsidR="00495E18" w:rsidRPr="00E9195A">
        <w:t xml:space="preserve"> na</w:t>
      </w:r>
      <w:r w:rsidR="00DF4924" w:rsidRPr="00E9195A">
        <w:t xml:space="preserve"> etapa seguinte (transformação)</w:t>
      </w:r>
      <w:r w:rsidR="00A3674D" w:rsidRPr="00E9195A">
        <w:rPr>
          <w:i/>
        </w:rPr>
        <w:t>,</w:t>
      </w:r>
      <w:r w:rsidR="00976C66">
        <w:rPr>
          <w:i/>
        </w:rPr>
        <w:t xml:space="preserve"> </w:t>
      </w:r>
      <w:r w:rsidR="00DF4924" w:rsidRPr="00E9195A">
        <w:t xml:space="preserve">foram </w:t>
      </w:r>
      <w:r w:rsidR="00A3674D" w:rsidRPr="00E9195A">
        <w:t xml:space="preserve">aplicados alguns métodos do </w:t>
      </w:r>
      <w:r w:rsidR="00F1754B" w:rsidRPr="00E9195A">
        <w:t>s</w:t>
      </w:r>
      <w:r w:rsidR="000349D3" w:rsidRPr="00E9195A">
        <w:t>cript1</w:t>
      </w:r>
      <w:r w:rsidR="00DF4924" w:rsidRPr="00E9195A">
        <w:t xml:space="preserve">após </w:t>
      </w:r>
      <w:r w:rsidR="00271E57" w:rsidRPr="00E9195A">
        <w:t xml:space="preserve">o </w:t>
      </w:r>
      <w:r w:rsidR="00DF4924" w:rsidRPr="00E9195A">
        <w:t>download</w:t>
      </w:r>
      <w:r w:rsidR="00976C66">
        <w:t xml:space="preserve"> </w:t>
      </w:r>
      <w:r w:rsidR="00DF4924" w:rsidRPr="00E9195A">
        <w:t xml:space="preserve">dos </w:t>
      </w:r>
      <w:r w:rsidR="00DF4924" w:rsidRPr="00E9195A">
        <w:rPr>
          <w:i/>
        </w:rPr>
        <w:t>log</w:t>
      </w:r>
      <w:r w:rsidR="00F1754B" w:rsidRPr="00E9195A">
        <w:t>s</w:t>
      </w:r>
      <w:r w:rsidR="00DF4924" w:rsidRPr="00E9195A">
        <w:t xml:space="preserve"> do PJ e do </w:t>
      </w:r>
      <w:r w:rsidR="004F63AE" w:rsidRPr="00E9195A">
        <w:t>CyberSex</w:t>
      </w:r>
      <w:r w:rsidR="00271E57" w:rsidRPr="00E9195A">
        <w:t>. Nesta fase de KDD, a matéria bruta</w:t>
      </w:r>
      <w:r w:rsidR="000802C3" w:rsidRPr="00E9195A">
        <w:t xml:space="preserve"> foi</w:t>
      </w:r>
      <w:r w:rsidR="00271E57" w:rsidRPr="00E9195A">
        <w:t xml:space="preserve"> manipulada </w:t>
      </w:r>
      <w:r w:rsidR="00912E03" w:rsidRPr="00E9195A">
        <w:t>e limpa</w:t>
      </w:r>
      <w:r w:rsidR="00976C66">
        <w:t xml:space="preserve"> </w:t>
      </w:r>
      <w:r w:rsidR="000802C3" w:rsidRPr="00E9195A">
        <w:t>para que se pudesse</w:t>
      </w:r>
      <w:r w:rsidR="00271E57" w:rsidRPr="00E9195A">
        <w:t xml:space="preserve"> extrair os dados necessários dentre todo o conjunto formado pelo código-fonte da </w:t>
      </w:r>
      <w:r w:rsidR="00271E57" w:rsidRPr="00E9195A">
        <w:lastRenderedPageBreak/>
        <w:t xml:space="preserve">página e pelo conteúdo dos </w:t>
      </w:r>
      <w:r w:rsidR="00EB6CFF" w:rsidRPr="00E9195A">
        <w:t>chat</w:t>
      </w:r>
      <w:r w:rsidR="00F1754B" w:rsidRPr="00E9195A">
        <w:t>s</w:t>
      </w:r>
      <w:r w:rsidR="00793BA8" w:rsidRPr="00E9195A">
        <w:t>. A</w:t>
      </w:r>
      <w:r w:rsidR="00570E39">
        <w:t xml:space="preserve"> </w:t>
      </w:r>
      <w:r w:rsidR="006B24C8" w:rsidRPr="00E9195A">
        <w:t>Figura</w:t>
      </w:r>
      <w:r w:rsidR="00793BA8" w:rsidRPr="00E9195A">
        <w:t xml:space="preserve"> 17</w:t>
      </w:r>
      <w:r w:rsidR="00336ECC" w:rsidRPr="00E9195A">
        <w:t xml:space="preserve"> apr</w:t>
      </w:r>
      <w:r w:rsidR="00793BA8" w:rsidRPr="00E9195A">
        <w:t>esenta</w:t>
      </w:r>
      <w:r w:rsidR="00336ECC" w:rsidRPr="00E9195A">
        <w:t xml:space="preserve"> um trecho do </w:t>
      </w:r>
      <w:r w:rsidR="00F1754B" w:rsidRPr="00E9195A">
        <w:t>s</w:t>
      </w:r>
      <w:r w:rsidR="00336ECC" w:rsidRPr="00E9195A">
        <w:t xml:space="preserve">cript1 contendo o código responsável por parte da limpeza dos </w:t>
      </w:r>
      <w:r w:rsidR="00336ECC" w:rsidRPr="00E9195A">
        <w:rPr>
          <w:i/>
        </w:rPr>
        <w:t>log</w:t>
      </w:r>
      <w:r w:rsidR="00F1754B" w:rsidRPr="00E9195A">
        <w:t>s</w:t>
      </w:r>
      <w:r w:rsidR="00336ECC" w:rsidRPr="00E9195A">
        <w:rPr>
          <w:i/>
        </w:rPr>
        <w:t>.</w:t>
      </w:r>
    </w:p>
    <w:p w:rsidR="002E3973" w:rsidRPr="00E9195A" w:rsidRDefault="003E0C4F" w:rsidP="00AA6DA6">
      <w:pPr>
        <w:spacing w:after="240" w:line="360" w:lineRule="auto"/>
        <w:jc w:val="both"/>
      </w:pPr>
      <w:r w:rsidRPr="00E9195A">
        <w:rPr>
          <w:noProof/>
        </w:rPr>
        <w:drawing>
          <wp:anchor distT="0" distB="0" distL="114300" distR="114300" simplePos="0" relativeHeight="251796480" behindDoc="0" locked="0" layoutInCell="1" allowOverlap="1">
            <wp:simplePos x="0" y="0"/>
            <wp:positionH relativeFrom="column">
              <wp:posOffset>120015</wp:posOffset>
            </wp:positionH>
            <wp:positionV relativeFrom="paragraph">
              <wp:posOffset>442595</wp:posOffset>
            </wp:positionV>
            <wp:extent cx="5130800" cy="1673860"/>
            <wp:effectExtent l="19050" t="19050" r="12700" b="2159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0800" cy="1673860"/>
                    </a:xfrm>
                    <a:prstGeom prst="rect">
                      <a:avLst/>
                    </a:prstGeom>
                    <a:ln>
                      <a:solidFill>
                        <a:schemeClr val="tx1"/>
                      </a:solidFill>
                    </a:ln>
                  </pic:spPr>
                </pic:pic>
              </a:graphicData>
            </a:graphic>
          </wp:anchor>
        </w:drawing>
      </w:r>
      <w:r w:rsidR="00C53B81">
        <w:rPr>
          <w:noProof/>
        </w:rPr>
        <w:pict>
          <v:shape id="Caixa de texto 26" o:spid="_x0000_s1043" type="#_x0000_t202" style="position:absolute;left:0;text-align:left;margin-left:9.45pt;margin-top:11.05pt;width:403.7pt;height:20.35pt;z-index:25179852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" stroked="f">
            <v:textbox inset="0,0,0,0">
              <w:txbxContent>
                <w:p w:rsidR="002955ED" w:rsidRPr="00375348" w:rsidRDefault="002955ED" w:rsidP="000B006D">
                  <w:pPr>
                    <w:pStyle w:val="Legenda"/>
                    <w:jc w:val="center"/>
                    <w:rPr>
                      <w:rFonts w:cs="Times New Roman"/>
                      <w:b/>
                      <w:i w:val="0"/>
                      <w:noProof/>
                    </w:rPr>
                  </w:pPr>
                  <w:bookmarkStart w:id="449" w:name="_Toc438452530"/>
                  <w:r w:rsidRPr="000B006D">
                    <w:rPr>
                      <w:b/>
                      <w:i w:val="0"/>
                    </w:rPr>
                    <w:t xml:space="preserve">Figura </w:t>
                  </w:r>
                  <w:r w:rsidR="00C53B81" w:rsidRPr="000B006D">
                    <w:rPr>
                      <w:b/>
                      <w:i w:val="0"/>
                    </w:rPr>
                    <w:fldChar w:fldCharType="begin"/>
                  </w:r>
                  <w:r w:rsidRPr="000B006D">
                    <w:rPr>
                      <w:b/>
                      <w:i w:val="0"/>
                    </w:rPr>
                    <w:instrText xml:space="preserve"> SEQ Figura \* ARABIC </w:instrText>
                  </w:r>
                  <w:r w:rsidR="00C53B81" w:rsidRPr="000B006D">
                    <w:rPr>
                      <w:b/>
                      <w:i w:val="0"/>
                    </w:rPr>
                    <w:fldChar w:fldCharType="separate"/>
                  </w:r>
                  <w:r w:rsidR="00206D42">
                    <w:rPr>
                      <w:b/>
                      <w:i w:val="0"/>
                      <w:noProof/>
                    </w:rPr>
                    <w:t>17</w:t>
                  </w:r>
                  <w:r w:rsidR="00C53B81" w:rsidRPr="000B006D">
                    <w:rPr>
                      <w:b/>
                      <w:i w:val="0"/>
                    </w:rPr>
                    <w:fldChar w:fldCharType="end"/>
                  </w:r>
                  <w:r w:rsidRPr="000B006D">
                    <w:rPr>
                      <w:b/>
                      <w:i w:val="0"/>
                    </w:rPr>
                    <w:t xml:space="preserve">- </w:t>
                  </w:r>
                  <w:r>
                    <w:rPr>
                      <w:b/>
                      <w:i w:val="0"/>
                    </w:rPr>
                    <w:t xml:space="preserve">Limpeza dos </w:t>
                  </w:r>
                  <w:r>
                    <w:rPr>
                      <w:b/>
                    </w:rPr>
                    <w:t>Logs</w:t>
                  </w:r>
                  <w:bookmarkEnd w:id="449"/>
                </w:p>
              </w:txbxContent>
            </v:textbox>
            <w10:wrap type="square"/>
          </v:shape>
        </w:pict>
      </w:r>
      <w:r w:rsidR="002E3973" w:rsidRPr="00E9195A">
        <w:t xml:space="preserve"> </w:t>
      </w:r>
      <w:r w:rsidR="007B0C08">
        <w:t xml:space="preserve">   </w:t>
      </w:r>
      <w:r w:rsidR="002E3973" w:rsidRPr="00E9195A">
        <w:t>Fonte: o autor</w:t>
      </w:r>
    </w:p>
    <w:p w:rsidR="000C7E02" w:rsidRPr="00E9195A" w:rsidRDefault="001275D9" w:rsidP="0087401B">
      <w:pPr>
        <w:spacing w:line="360" w:lineRule="auto"/>
        <w:ind w:firstLine="709"/>
        <w:jc w:val="both"/>
      </w:pPr>
      <w:r w:rsidRPr="00E9195A">
        <w:t>O método find</w:t>
      </w:r>
      <w:r w:rsidRPr="00E9195A">
        <w:rPr>
          <w:i/>
        </w:rPr>
        <w:t>_</w:t>
      </w:r>
      <w:r w:rsidRPr="00E9195A">
        <w:t>all d</w:t>
      </w:r>
      <w:r w:rsidR="00297C99" w:rsidRPr="00E9195A">
        <w:t>a biblioteca</w:t>
      </w:r>
      <w:r w:rsidR="00205995">
        <w:t xml:space="preserve"> </w:t>
      </w:r>
      <w:r w:rsidRPr="00E9195A">
        <w:t>Beautiful</w:t>
      </w:r>
      <w:r w:rsidR="00F1754B" w:rsidRPr="00E9195A">
        <w:t>S</w:t>
      </w:r>
      <w:r w:rsidRPr="00E9195A">
        <w:t>oup permitiu</w:t>
      </w:r>
      <w:r w:rsidR="009D3422" w:rsidRPr="00E9195A">
        <w:t>,</w:t>
      </w:r>
      <w:r w:rsidRPr="00E9195A">
        <w:t xml:space="preserve"> com certo grau de abstraç</w:t>
      </w:r>
      <w:r w:rsidR="009D3422" w:rsidRPr="00E9195A">
        <w:t xml:space="preserve">ão, </w:t>
      </w:r>
      <w:r w:rsidRPr="00E9195A">
        <w:t xml:space="preserve">remover grande parte das </w:t>
      </w:r>
      <w:r w:rsidRPr="00E9195A">
        <w:rPr>
          <w:i/>
        </w:rPr>
        <w:t>tag</w:t>
      </w:r>
      <w:r w:rsidR="00F1754B" w:rsidRPr="00E9195A">
        <w:t>s</w:t>
      </w:r>
      <w:r w:rsidR="00205995">
        <w:t xml:space="preserve"> </w:t>
      </w:r>
      <w:r w:rsidRPr="00E9195A">
        <w:t>do código-fonte</w:t>
      </w:r>
      <w:r w:rsidR="009D3422" w:rsidRPr="00E9195A">
        <w:t xml:space="preserve"> e assim limpar os dados indesejados.</w:t>
      </w:r>
    </w:p>
    <w:p w:rsidR="009D3422" w:rsidRPr="00E9195A" w:rsidRDefault="0051073E" w:rsidP="00732E9A">
      <w:pPr>
        <w:spacing w:line="360" w:lineRule="auto"/>
        <w:ind w:firstLine="709"/>
        <w:jc w:val="both"/>
      </w:pPr>
      <w:r w:rsidRPr="00E9195A">
        <w:rPr>
          <w:noProof/>
        </w:rPr>
        <w:drawing>
          <wp:anchor distT="0" distB="0" distL="114300" distR="114300" simplePos="0" relativeHeight="251802624" behindDoc="0" locked="0" layoutInCell="1" allowOverlap="1">
            <wp:simplePos x="0" y="0"/>
            <wp:positionH relativeFrom="column">
              <wp:posOffset>339090</wp:posOffset>
            </wp:positionH>
            <wp:positionV relativeFrom="paragraph">
              <wp:posOffset>1912620</wp:posOffset>
            </wp:positionV>
            <wp:extent cx="4697095" cy="826135"/>
            <wp:effectExtent l="19050" t="19050" r="27305" b="12065"/>
            <wp:wrapSquare wrapText="bothSides"/>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97095" cy="826135"/>
                    </a:xfrm>
                    <a:prstGeom prst="rect">
                      <a:avLst/>
                    </a:prstGeom>
                    <a:ln>
                      <a:solidFill>
                        <a:schemeClr val="tx1"/>
                      </a:solidFill>
                    </a:ln>
                  </pic:spPr>
                </pic:pic>
              </a:graphicData>
            </a:graphic>
          </wp:anchor>
        </w:drawing>
      </w:r>
      <w:r w:rsidR="00C53B81">
        <w:rPr>
          <w:noProof/>
        </w:rPr>
        <w:pict>
          <v:shape id="Caixa de texto 153" o:spid="_x0000_s1044" type="#_x0000_t202" style="position:absolute;left:0;text-align:left;margin-left:26.7pt;margin-top:128.55pt;width:369.6pt;height:20.4pt;z-index:25181286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" stroked="f">
            <v:textbox inset="0,0,0,0">
              <w:txbxContent>
                <w:p w:rsidR="002955ED" w:rsidRPr="00814B8B" w:rsidRDefault="002955ED" w:rsidP="00814B8B">
                  <w:pPr>
                    <w:pStyle w:val="Legenda"/>
                    <w:jc w:val="center"/>
                    <w:rPr>
                      <w:rFonts w:cs="Times New Roman"/>
                      <w:b/>
                      <w:i w:val="0"/>
                      <w:noProof/>
                    </w:rPr>
                  </w:pPr>
                  <w:bookmarkStart w:id="450" w:name="_Toc438452531"/>
                  <w:r w:rsidRPr="00814B8B">
                    <w:rPr>
                      <w:b/>
                      <w:i w:val="0"/>
                    </w:rPr>
                    <w:t xml:space="preserve">Figura </w:t>
                  </w:r>
                  <w:r w:rsidR="00C53B81" w:rsidRPr="00814B8B">
                    <w:rPr>
                      <w:b/>
                      <w:i w:val="0"/>
                    </w:rPr>
                    <w:fldChar w:fldCharType="begin"/>
                  </w:r>
                  <w:r w:rsidRPr="00814B8B">
                    <w:rPr>
                      <w:b/>
                      <w:i w:val="0"/>
                    </w:rPr>
                    <w:instrText xml:space="preserve"> SEQ Figura \* ARABIC </w:instrText>
                  </w:r>
                  <w:r w:rsidR="00C53B81" w:rsidRPr="00814B8B">
                    <w:rPr>
                      <w:b/>
                      <w:i w:val="0"/>
                    </w:rPr>
                    <w:fldChar w:fldCharType="separate"/>
                  </w:r>
                  <w:r w:rsidR="00206D42">
                    <w:rPr>
                      <w:b/>
                      <w:i w:val="0"/>
                      <w:noProof/>
                    </w:rPr>
                    <w:t>18</w:t>
                  </w:r>
                  <w:r w:rsidR="00C53B81" w:rsidRPr="00814B8B">
                    <w:rPr>
                      <w:b/>
                      <w:i w:val="0"/>
                    </w:rPr>
                    <w:fldChar w:fldCharType="end"/>
                  </w:r>
                  <w:r>
                    <w:rPr>
                      <w:b/>
                      <w:i w:val="0"/>
                    </w:rPr>
                    <w:t xml:space="preserve"> - Limpeza nos </w:t>
                  </w:r>
                  <w:r w:rsidRPr="00BB51A4">
                    <w:rPr>
                      <w:b/>
                    </w:rPr>
                    <w:t>Logs</w:t>
                  </w:r>
                  <w:r w:rsidRPr="00814B8B">
                    <w:rPr>
                      <w:b/>
                      <w:i w:val="0"/>
                    </w:rPr>
                    <w:t xml:space="preserve"> da NPS</w:t>
                  </w:r>
                  <w:bookmarkEnd w:id="450"/>
                </w:p>
                <w:p w:rsidR="002955ED" w:rsidRPr="002C0DA0" w:rsidRDefault="002955ED" w:rsidP="00814B8B">
                  <w:pPr>
                    <w:pStyle w:val="Legenda"/>
                    <w:rPr>
                      <w:rFonts w:cs="Times New Roman"/>
                      <w:noProof/>
                    </w:rPr>
                  </w:pPr>
                </w:p>
              </w:txbxContent>
            </v:textbox>
            <w10:wrap type="square"/>
          </v:shape>
        </w:pict>
      </w:r>
      <w:r w:rsidR="00DD53E1" w:rsidRPr="00E9195A">
        <w:t xml:space="preserve">Com relação aos </w:t>
      </w:r>
      <w:r w:rsidR="00DD53E1" w:rsidRPr="00E9195A">
        <w:rPr>
          <w:i/>
        </w:rPr>
        <w:t>log</w:t>
      </w:r>
      <w:r w:rsidR="00F1754B" w:rsidRPr="00E9195A">
        <w:t>s</w:t>
      </w:r>
      <w:r w:rsidR="00DD53E1" w:rsidRPr="00E9195A">
        <w:t xml:space="preserve"> do PJ, dos 593 </w:t>
      </w:r>
      <w:r w:rsidR="00DD53E1" w:rsidRPr="00E9195A">
        <w:rPr>
          <w:i/>
        </w:rPr>
        <w:t>log</w:t>
      </w:r>
      <w:r w:rsidR="00F1754B" w:rsidRPr="00E9195A">
        <w:t>s</w:t>
      </w:r>
      <w:r w:rsidR="00DD53E1" w:rsidRPr="00E9195A">
        <w:t xml:space="preserve"> disponíveis, somente 518 foram totalmente tratados e disponibilizados como arquivos úteis.</w:t>
      </w:r>
      <w:r w:rsidR="00205995">
        <w:t xml:space="preserve"> </w:t>
      </w:r>
      <w:r w:rsidR="006853BF" w:rsidRPr="00E9195A">
        <w:rPr>
          <w:noProof/>
        </w:rPr>
        <w:t>Sobre os</w:t>
      </w:r>
      <w:r w:rsidR="00205995">
        <w:rPr>
          <w:noProof/>
        </w:rPr>
        <w:t xml:space="preserve"> </w:t>
      </w:r>
      <w:r w:rsidR="009D3422" w:rsidRPr="00E9195A">
        <w:rPr>
          <w:i/>
        </w:rPr>
        <w:t>log</w:t>
      </w:r>
      <w:r w:rsidR="00F1754B" w:rsidRPr="00E9195A">
        <w:t>s</w:t>
      </w:r>
      <w:r w:rsidR="00205995">
        <w:t xml:space="preserve"> </w:t>
      </w:r>
      <w:r w:rsidR="009D3422" w:rsidRPr="00E9195A">
        <w:t>da NPS</w:t>
      </w:r>
      <w:r w:rsidR="00205995">
        <w:t xml:space="preserve"> </w:t>
      </w:r>
      <w:r w:rsidR="009D3422" w:rsidRPr="00E9195A">
        <w:t xml:space="preserve">a </w:t>
      </w:r>
      <w:r w:rsidR="006853BF" w:rsidRPr="00E9195A">
        <w:t>limpeza</w:t>
      </w:r>
      <w:r w:rsidR="009D3422" w:rsidRPr="00E9195A">
        <w:t xml:space="preserve"> foi mais branda, pois foi necess</w:t>
      </w:r>
      <w:r w:rsidR="00283B1C" w:rsidRPr="00E9195A">
        <w:t>ária</w:t>
      </w:r>
      <w:r w:rsidR="00205995">
        <w:t xml:space="preserve"> </w:t>
      </w:r>
      <w:r w:rsidR="00283B1C" w:rsidRPr="00E9195A">
        <w:t xml:space="preserve">a </w:t>
      </w:r>
      <w:r w:rsidR="009D3422" w:rsidRPr="00E9195A">
        <w:t>remoção de</w:t>
      </w:r>
      <w:r w:rsidR="00283B1C" w:rsidRPr="00E9195A">
        <w:t xml:space="preserve"> somente</w:t>
      </w:r>
      <w:r w:rsidR="00205995">
        <w:t xml:space="preserve"> </w:t>
      </w:r>
      <w:r w:rsidR="00283B1C" w:rsidRPr="00E9195A">
        <w:t>três pa</w:t>
      </w:r>
      <w:r w:rsidR="006853BF" w:rsidRPr="00E9195A">
        <w:t>lavras identificadoras (ACTION,</w:t>
      </w:r>
      <w:r w:rsidR="00283B1C" w:rsidRPr="00E9195A">
        <w:t xml:space="preserve"> JOIN e PART)</w:t>
      </w:r>
      <w:r w:rsidR="00083D61" w:rsidRPr="00E9195A">
        <w:t xml:space="preserve"> constantes das saídas produzidas pelo</w:t>
      </w:r>
      <w:r w:rsidR="005D267D" w:rsidRPr="00E9195A">
        <w:t xml:space="preserve"> método</w:t>
      </w:r>
      <w:r w:rsidR="00083D61" w:rsidRPr="00E9195A">
        <w:t xml:space="preserve"> de extração aplicado </w:t>
      </w:r>
      <w:r w:rsidR="00A11BF8" w:rsidRPr="00E9195A">
        <w:t>no</w:t>
      </w:r>
      <w:r w:rsidR="00781624">
        <w:t xml:space="preserve"> </w:t>
      </w:r>
      <w:r w:rsidR="00F1754B" w:rsidRPr="00E9195A">
        <w:t>s</w:t>
      </w:r>
      <w:r w:rsidR="00083D61" w:rsidRPr="00E9195A">
        <w:t>cript2</w:t>
      </w:r>
      <w:r w:rsidR="00083D61" w:rsidRPr="00E9195A">
        <w:rPr>
          <w:i/>
        </w:rPr>
        <w:t>.</w:t>
      </w:r>
      <w:r w:rsidR="00781624">
        <w:rPr>
          <w:i/>
        </w:rPr>
        <w:t xml:space="preserve"> </w:t>
      </w:r>
      <w:r w:rsidR="002D452E" w:rsidRPr="00E9195A">
        <w:t xml:space="preserve">Na </w:t>
      </w:r>
      <w:r w:rsidR="006B24C8" w:rsidRPr="00E9195A">
        <w:t>Figura</w:t>
      </w:r>
      <w:r w:rsidR="002D452E" w:rsidRPr="00E9195A">
        <w:t xml:space="preserve"> 18 tem-se um t</w:t>
      </w:r>
      <w:r w:rsidR="00D82D06" w:rsidRPr="00E9195A">
        <w:t>r</w:t>
      </w:r>
      <w:r w:rsidR="002D452E" w:rsidRPr="00E9195A">
        <w:t xml:space="preserve">echo do </w:t>
      </w:r>
      <w:r w:rsidRPr="00E9195A">
        <w:t xml:space="preserve">código responsável pela limpeza dos </w:t>
      </w:r>
      <w:r w:rsidRPr="00E9195A">
        <w:rPr>
          <w:i/>
        </w:rPr>
        <w:t>logs</w:t>
      </w:r>
      <w:r w:rsidRPr="00E9195A">
        <w:t xml:space="preserve"> da NPS</w:t>
      </w:r>
      <w:r w:rsidR="002D452E" w:rsidRPr="00E9195A">
        <w:rPr>
          <w:i/>
        </w:rPr>
        <w:t>.</w:t>
      </w:r>
    </w:p>
    <w:p w:rsidR="000C7E02" w:rsidRPr="00E9195A" w:rsidRDefault="004B4AAC" w:rsidP="00AB133E">
      <w:pPr>
        <w:spacing w:after="240" w:line="360" w:lineRule="auto"/>
        <w:jc w:val="both"/>
      </w:pPr>
      <w:r w:rsidRPr="00E9195A">
        <w:t xml:space="preserve">  </w:t>
      </w:r>
      <w:r w:rsidR="00690C4F">
        <w:t xml:space="preserve">        </w:t>
      </w:r>
      <w:r w:rsidRPr="00E9195A">
        <w:t>Fonte: o autor</w:t>
      </w:r>
    </w:p>
    <w:p w:rsidR="00732E9A" w:rsidRPr="00E9195A" w:rsidRDefault="00732E9A" w:rsidP="00732E9A">
      <w:pPr>
        <w:pStyle w:val="Ttulo3"/>
        <w:numPr>
          <w:ilvl w:val="2"/>
          <w:numId w:val="26"/>
        </w:numPr>
      </w:pPr>
      <w:bookmarkStart w:id="451" w:name="_Toc438452489"/>
      <w:r w:rsidRPr="00E9195A">
        <w:t>Transformação</w:t>
      </w:r>
      <w:bookmarkEnd w:id="451"/>
    </w:p>
    <w:p w:rsidR="00732E9A" w:rsidRPr="00E9195A" w:rsidRDefault="00DD53E1" w:rsidP="00732E9A">
      <w:pPr>
        <w:spacing w:line="360" w:lineRule="auto"/>
        <w:ind w:firstLine="709"/>
        <w:jc w:val="both"/>
      </w:pPr>
      <w:r w:rsidRPr="00E9195A">
        <w:t xml:space="preserve">Nesta etapa, cada </w:t>
      </w:r>
      <w:r w:rsidR="001647AB" w:rsidRPr="00E9195A">
        <w:rPr>
          <w:i/>
        </w:rPr>
        <w:t xml:space="preserve">log </w:t>
      </w:r>
      <w:r w:rsidR="001647AB" w:rsidRPr="00E9195A">
        <w:t>foi</w:t>
      </w:r>
      <w:r w:rsidR="00E43117">
        <w:t xml:space="preserve"> </w:t>
      </w:r>
      <w:r w:rsidR="001647AB" w:rsidRPr="00E9195A">
        <w:t xml:space="preserve">armazenado </w:t>
      </w:r>
      <w:r w:rsidRPr="00E9195A">
        <w:t xml:space="preserve">em disco rígido na forma de um arquivo único, formando um conjunto de 561 arquivos (518 do tipo </w:t>
      </w:r>
      <w:r w:rsidR="00041D3C" w:rsidRPr="00E9195A">
        <w:t xml:space="preserve">PJ </w:t>
      </w:r>
      <w:r w:rsidRPr="00E9195A">
        <w:t xml:space="preserve">predador, 28 do tipo </w:t>
      </w:r>
      <w:r w:rsidR="00FE6867" w:rsidRPr="00E9195A">
        <w:t>CyberSex</w:t>
      </w:r>
      <w:r w:rsidRPr="00E9195A">
        <w:t xml:space="preserve"> não predador e 15 do tipo NPS não predador).</w:t>
      </w:r>
    </w:p>
    <w:p w:rsidR="001647AB" w:rsidRPr="00E9195A" w:rsidRDefault="00DD53E1" w:rsidP="008C516B">
      <w:pPr>
        <w:spacing w:line="360" w:lineRule="auto"/>
        <w:ind w:firstLine="709"/>
        <w:jc w:val="both"/>
      </w:pPr>
      <w:r w:rsidRPr="00E9195A">
        <w:t xml:space="preserve">A transformação aplicada nesta fase </w:t>
      </w:r>
      <w:r w:rsidR="001647AB" w:rsidRPr="00E9195A">
        <w:t>começou</w:t>
      </w:r>
      <w:r w:rsidRPr="00E9195A">
        <w:t xml:space="preserve"> com o aces</w:t>
      </w:r>
      <w:r w:rsidR="008C2109" w:rsidRPr="00E9195A">
        <w:t>so aos arquivos limpos e, p</w:t>
      </w:r>
      <w:r w:rsidRPr="00E9195A">
        <w:t>ara cada arquivo dos três tipos</w:t>
      </w:r>
      <w:r w:rsidR="008C2109" w:rsidRPr="00E9195A">
        <w:t>,</w:t>
      </w:r>
      <w:r w:rsidR="000E316B">
        <w:t xml:space="preserve"> </w:t>
      </w:r>
      <w:r w:rsidR="002E3305" w:rsidRPr="00E9195A">
        <w:t>foram utiliza</w:t>
      </w:r>
      <w:r w:rsidRPr="00E9195A">
        <w:t xml:space="preserve">dos métodos </w:t>
      </w:r>
      <w:r w:rsidR="002E3305" w:rsidRPr="00E9195A">
        <w:t xml:space="preserve">em linguagem </w:t>
      </w:r>
      <w:r w:rsidR="002E3305" w:rsidRPr="00E9195A">
        <w:lastRenderedPageBreak/>
        <w:t>Java da biblioteca OpenNLP (</w:t>
      </w:r>
      <w:r w:rsidR="002E3305" w:rsidRPr="00F42BEE">
        <w:rPr>
          <w:i/>
        </w:rPr>
        <w:t>Opensource Natural Language Processing</w:t>
      </w:r>
      <w:r w:rsidR="002E3305" w:rsidRPr="00E9195A">
        <w:t xml:space="preserve">) </w:t>
      </w:r>
      <w:r w:rsidRPr="00E9195A">
        <w:t xml:space="preserve">que </w:t>
      </w:r>
      <w:r w:rsidR="008C478F" w:rsidRPr="00E9195A">
        <w:t xml:space="preserve">aplicam </w:t>
      </w:r>
      <w:r w:rsidR="002E3305" w:rsidRPr="00E9195A">
        <w:t xml:space="preserve">uma </w:t>
      </w:r>
      <w:r w:rsidR="002E3305" w:rsidRPr="00E9195A">
        <w:rPr>
          <w:i/>
        </w:rPr>
        <w:t xml:space="preserve">tag  </w:t>
      </w:r>
      <w:r w:rsidR="002E3305" w:rsidRPr="00E9195A">
        <w:t xml:space="preserve">(etiqueta) </w:t>
      </w:r>
      <w:r w:rsidR="008C478F" w:rsidRPr="00E9195A">
        <w:t xml:space="preserve">a </w:t>
      </w:r>
      <w:r w:rsidR="005A7EF9" w:rsidRPr="00E9195A">
        <w:t>cada sequência de caracteres</w:t>
      </w:r>
      <w:r w:rsidRPr="00E9195A">
        <w:t xml:space="preserve"> constante</w:t>
      </w:r>
      <w:r w:rsidR="007D1924" w:rsidRPr="00E9195A">
        <w:t>s</w:t>
      </w:r>
      <w:r w:rsidRPr="00E9195A">
        <w:t xml:space="preserve"> do arquivo</w:t>
      </w:r>
      <w:r w:rsidR="008C478F" w:rsidRPr="00E9195A">
        <w:t xml:space="preserve"> e de acordo com sua categoria gramatical na Língua Inglesa</w:t>
      </w:r>
      <w:r w:rsidR="00097047" w:rsidRPr="00E9195A">
        <w:t>.</w:t>
      </w:r>
    </w:p>
    <w:p w:rsidR="005A7EF9" w:rsidRPr="00E9195A" w:rsidRDefault="00A37D22" w:rsidP="008C516B">
      <w:pPr>
        <w:spacing w:line="360" w:lineRule="auto"/>
        <w:ind w:firstLine="709"/>
        <w:jc w:val="both"/>
      </w:pPr>
      <w:r w:rsidRPr="00E9195A">
        <w:t>Para que se conseguisse</w:t>
      </w:r>
      <w:r w:rsidR="008C516B" w:rsidRPr="00E9195A">
        <w:t xml:space="preserve"> essa</w:t>
      </w:r>
      <w:r w:rsidRPr="00E9195A">
        <w:t xml:space="preserve"> espécie de</w:t>
      </w:r>
      <w:r w:rsidR="008C516B" w:rsidRPr="00E9195A">
        <w:t xml:space="preserve"> classificaç</w:t>
      </w:r>
      <w:r w:rsidR="001647AB" w:rsidRPr="00E9195A">
        <w:t>ão</w:t>
      </w:r>
      <w:r w:rsidRPr="00E9195A">
        <w:t xml:space="preserve"> foi</w:t>
      </w:r>
      <w:r w:rsidR="008C516B" w:rsidRPr="00E9195A">
        <w:t xml:space="preserve"> necess</w:t>
      </w:r>
      <w:r w:rsidR="005A7EF9" w:rsidRPr="00E9195A">
        <w:t>ário</w:t>
      </w:r>
      <w:r w:rsidR="001647AB" w:rsidRPr="00E9195A">
        <w:t>, antes da aplicação dos métodos,</w:t>
      </w:r>
      <w:r w:rsidR="005A7EF9" w:rsidRPr="00E9195A">
        <w:t xml:space="preserve"> que se us</w:t>
      </w:r>
      <w:r w:rsidRPr="00E9195A">
        <w:t>asse</w:t>
      </w:r>
      <w:r w:rsidR="005A7EF9" w:rsidRPr="00E9195A">
        <w:t xml:space="preserve"> um modelo</w:t>
      </w:r>
      <w:r w:rsidRPr="00E9195A">
        <w:t xml:space="preserve"> de dados</w:t>
      </w:r>
      <w:r w:rsidR="00E43117">
        <w:t xml:space="preserve"> </w:t>
      </w:r>
      <w:r w:rsidR="00C02CD9" w:rsidRPr="00E9195A">
        <w:t xml:space="preserve">para referência </w:t>
      </w:r>
      <w:r w:rsidR="001647AB" w:rsidRPr="00E9195A">
        <w:t xml:space="preserve">e o </w:t>
      </w:r>
      <w:r w:rsidR="00C02CD9" w:rsidRPr="00E9195A">
        <w:t xml:space="preserve">modelo </w:t>
      </w:r>
      <w:r w:rsidR="001647AB" w:rsidRPr="00E9195A">
        <w:t>usado</w:t>
      </w:r>
      <w:r w:rsidRPr="00E9195A">
        <w:t xml:space="preserve"> nesta etapa foi</w:t>
      </w:r>
      <w:r w:rsidR="005A7EF9" w:rsidRPr="00E9195A">
        <w:t xml:space="preserve"> o “</w:t>
      </w:r>
      <w:r w:rsidR="005A7EF9" w:rsidRPr="00E9195A">
        <w:rPr>
          <w:i/>
        </w:rPr>
        <w:t>en-po</w:t>
      </w:r>
      <w:r w:rsidR="00F1754B" w:rsidRPr="00E9195A">
        <w:t>s</w:t>
      </w:r>
      <w:r w:rsidR="005A7EF9" w:rsidRPr="00E9195A">
        <w:rPr>
          <w:i/>
        </w:rPr>
        <w:t>-maxent.bin</w:t>
      </w:r>
      <w:r w:rsidR="005A7EF9" w:rsidRPr="00E9195A">
        <w:t>”</w:t>
      </w:r>
      <w:r w:rsidR="001647AB" w:rsidRPr="00E9195A">
        <w:t>,</w:t>
      </w:r>
      <w:r w:rsidR="00B2010D">
        <w:t xml:space="preserve"> </w:t>
      </w:r>
      <w:r w:rsidR="001647AB" w:rsidRPr="00E9195A">
        <w:t xml:space="preserve">um modelo </w:t>
      </w:r>
      <w:r w:rsidR="000847AC" w:rsidRPr="00E9195A">
        <w:t>de</w:t>
      </w:r>
      <w:r w:rsidR="005A7EF9" w:rsidRPr="00E9195A">
        <w:t xml:space="preserve"> classificação</w:t>
      </w:r>
      <w:r w:rsidR="00E90151" w:rsidRPr="00E9195A">
        <w:t xml:space="preserve"> na </w:t>
      </w:r>
      <w:r w:rsidR="00EF4A7D" w:rsidRPr="00E9195A">
        <w:t>Língua</w:t>
      </w:r>
      <w:r w:rsidR="003A25BA" w:rsidRPr="00E9195A">
        <w:t xml:space="preserve"> Inglesa (</w:t>
      </w:r>
      <w:r w:rsidR="003A25BA" w:rsidRPr="00E9195A">
        <w:rPr>
          <w:i/>
        </w:rPr>
        <w:t>en</w:t>
      </w:r>
      <w:r w:rsidR="00E90151" w:rsidRPr="00E9195A">
        <w:t>),</w:t>
      </w:r>
      <w:r w:rsidR="005A7EF9" w:rsidRPr="00E9195A">
        <w:t xml:space="preserve"> do tipo </w:t>
      </w:r>
      <w:r w:rsidR="005A7EF9" w:rsidRPr="00E9195A">
        <w:rPr>
          <w:i/>
        </w:rPr>
        <w:t>Part-Of-</w:t>
      </w:r>
      <w:r w:rsidR="00F1754B" w:rsidRPr="00E9195A">
        <w:t>S</w:t>
      </w:r>
      <w:r w:rsidR="005A7EF9" w:rsidRPr="00E9195A">
        <w:rPr>
          <w:i/>
        </w:rPr>
        <w:t xml:space="preserve">peech tagging - </w:t>
      </w:r>
      <w:r w:rsidR="00C1153D" w:rsidRPr="00E9195A">
        <w:t>p</w:t>
      </w:r>
      <w:r w:rsidR="005A7EF9" w:rsidRPr="00E9195A">
        <w:t>artes</w:t>
      </w:r>
      <w:r w:rsidR="00C1153D" w:rsidRPr="00E9195A">
        <w:t xml:space="preserve"> do discurso ou p</w:t>
      </w:r>
      <w:r w:rsidRPr="00E9195A">
        <w:t xml:space="preserve">artes da oração </w:t>
      </w:r>
      <w:r w:rsidR="005A7EF9" w:rsidRPr="00E9195A">
        <w:t>(</w:t>
      </w:r>
      <w:r w:rsidR="005A7EF9" w:rsidRPr="00E9195A">
        <w:rPr>
          <w:i/>
        </w:rPr>
        <w:t>po</w:t>
      </w:r>
      <w:r w:rsidR="00F1754B" w:rsidRPr="00E9195A">
        <w:t>s</w:t>
      </w:r>
      <w:r w:rsidR="00E90151" w:rsidRPr="00E9195A">
        <w:t xml:space="preserve">) - </w:t>
      </w:r>
      <w:r w:rsidR="005A7EF9" w:rsidRPr="00E9195A">
        <w:t>e que usa o método de máxima entropia</w:t>
      </w:r>
      <w:r w:rsidR="006F73AE" w:rsidRPr="00E9195A">
        <w:rPr>
          <w:rStyle w:val="Refdenotaderodap"/>
        </w:rPr>
        <w:footnoteReference w:id="7"/>
      </w:r>
      <w:r w:rsidR="005A7EF9" w:rsidRPr="00E9195A">
        <w:t xml:space="preserve"> (</w:t>
      </w:r>
      <w:r w:rsidR="005A7EF9" w:rsidRPr="00E9195A">
        <w:rPr>
          <w:i/>
        </w:rPr>
        <w:t>maxent</w:t>
      </w:r>
      <w:r w:rsidR="005A7EF9" w:rsidRPr="00E9195A">
        <w:t>).</w:t>
      </w:r>
    </w:p>
    <w:p w:rsidR="00493402" w:rsidRPr="00E9195A" w:rsidRDefault="008C478F" w:rsidP="00493402">
      <w:pPr>
        <w:spacing w:line="360" w:lineRule="auto"/>
        <w:ind w:firstLine="709"/>
        <w:jc w:val="both"/>
      </w:pPr>
      <w:r w:rsidRPr="00E9195A">
        <w:t xml:space="preserve"> Como exemplo, o termo </w:t>
      </w:r>
      <w:r w:rsidRPr="00E9195A">
        <w:rPr>
          <w:i/>
        </w:rPr>
        <w:t xml:space="preserve">car </w:t>
      </w:r>
      <w:r w:rsidRPr="00E9195A">
        <w:t>recebe como</w:t>
      </w:r>
      <w:r w:rsidRPr="00E9195A">
        <w:rPr>
          <w:i/>
        </w:rPr>
        <w:t xml:space="preserve"> tag</w:t>
      </w:r>
      <w:r w:rsidRPr="00E9195A">
        <w:t xml:space="preserve"> a sequência </w:t>
      </w:r>
      <w:r w:rsidR="002E3305" w:rsidRPr="00E9195A">
        <w:t xml:space="preserve">_NN, sendo </w:t>
      </w:r>
      <w:r w:rsidR="009124D1" w:rsidRPr="00E9195A">
        <w:t xml:space="preserve">assim </w:t>
      </w:r>
      <w:r w:rsidR="002E3305" w:rsidRPr="00E9195A">
        <w:t xml:space="preserve">alterado para </w:t>
      </w:r>
      <w:r w:rsidR="002E3305" w:rsidRPr="00E9195A">
        <w:rPr>
          <w:i/>
        </w:rPr>
        <w:t>car_NN</w:t>
      </w:r>
      <w:r w:rsidR="002E3305" w:rsidRPr="00E9195A">
        <w:t>.</w:t>
      </w:r>
      <w:r w:rsidR="00E55E74">
        <w:t xml:space="preserve"> </w:t>
      </w:r>
      <w:r w:rsidR="00411417" w:rsidRPr="00E9195A">
        <w:t xml:space="preserve">A </w:t>
      </w:r>
      <w:r w:rsidR="00411417" w:rsidRPr="00E9195A">
        <w:rPr>
          <w:i/>
        </w:rPr>
        <w:t xml:space="preserve">tag </w:t>
      </w:r>
      <w:r w:rsidR="00411417" w:rsidRPr="00E9195A">
        <w:t>_NN identifica um termo como substantivo (</w:t>
      </w:r>
      <w:r w:rsidR="00411417" w:rsidRPr="00E9195A">
        <w:rPr>
          <w:i/>
        </w:rPr>
        <w:t xml:space="preserve">noun </w:t>
      </w:r>
      <w:r w:rsidR="00411417" w:rsidRPr="00E9195A">
        <w:t>em Inglês).</w:t>
      </w:r>
      <w:r w:rsidR="008C516B" w:rsidRPr="00E9195A">
        <w:t xml:space="preserve"> Na </w:t>
      </w:r>
      <w:r w:rsidR="006B24C8" w:rsidRPr="00E9195A">
        <w:t>Figura</w:t>
      </w:r>
      <w:r w:rsidR="008C516B" w:rsidRPr="00E9195A">
        <w:t xml:space="preserve"> 19 é apresentado um método chamado </w:t>
      </w:r>
      <w:r w:rsidR="008C516B" w:rsidRPr="00E9195A">
        <w:rPr>
          <w:i/>
        </w:rPr>
        <w:t>tagging</w:t>
      </w:r>
      <w:r w:rsidR="008C516B" w:rsidRPr="00E9195A">
        <w:t xml:space="preserve"> criado com a finalidade de transformar cada palavra dos </w:t>
      </w:r>
      <w:r w:rsidR="008C516B" w:rsidRPr="00E9195A">
        <w:rPr>
          <w:i/>
        </w:rPr>
        <w:t>log</w:t>
      </w:r>
      <w:r w:rsidR="00F1754B" w:rsidRPr="00E9195A">
        <w:t>s</w:t>
      </w:r>
      <w:r w:rsidR="008C516B" w:rsidRPr="00E9195A">
        <w:t xml:space="preserve"> em palavras adequadas </w:t>
      </w:r>
      <w:r w:rsidR="0067489F" w:rsidRPr="00E9195A">
        <w:t>aos métodos</w:t>
      </w:r>
      <w:r w:rsidR="008C516B" w:rsidRPr="00E9195A">
        <w:t xml:space="preserve"> das fases posteriores</w:t>
      </w:r>
      <w:r w:rsidR="00E309E8" w:rsidRPr="00E9195A">
        <w:t>.</w:t>
      </w:r>
    </w:p>
    <w:p w:rsidR="00493402" w:rsidRPr="00E9195A" w:rsidRDefault="00263F03" w:rsidP="00493402">
      <w:pPr>
        <w:spacing w:line="360" w:lineRule="auto"/>
        <w:ind w:firstLine="709"/>
        <w:jc w:val="both"/>
      </w:pPr>
      <w:r w:rsidRPr="00E9195A">
        <w:rPr>
          <w:noProof/>
        </w:rPr>
        <w:drawing>
          <wp:anchor distT="0" distB="0" distL="114300" distR="114300" simplePos="0" relativeHeight="251807744" behindDoc="0" locked="0" layoutInCell="1" allowOverlap="1">
            <wp:simplePos x="0" y="0"/>
            <wp:positionH relativeFrom="column">
              <wp:posOffset>95885</wp:posOffset>
            </wp:positionH>
            <wp:positionV relativeFrom="paragraph">
              <wp:posOffset>868045</wp:posOffset>
            </wp:positionV>
            <wp:extent cx="5144135" cy="2220595"/>
            <wp:effectExtent l="19050" t="19050" r="18415" b="27305"/>
            <wp:wrapSquare wrapText="bothSides"/>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4135" cy="2220595"/>
                    </a:xfrm>
                    <a:prstGeom prst="rect">
                      <a:avLst/>
                    </a:prstGeom>
                    <a:ln>
                      <a:solidFill>
                        <a:schemeClr val="tx1"/>
                      </a:solidFill>
                    </a:ln>
                  </pic:spPr>
                </pic:pic>
              </a:graphicData>
            </a:graphic>
          </wp:anchor>
        </w:drawing>
      </w:r>
      <w:r w:rsidR="00C53B81">
        <w:rPr>
          <w:noProof/>
        </w:rPr>
        <w:pict>
          <v:shape id="Caixa de texto 162" o:spid="_x0000_s1045" type="#_x0000_t202" style="position:absolute;left:0;text-align:left;margin-left:7.55pt;margin-top:46.15pt;width:405.25pt;height:22.2pt;z-index:2518067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" stroked="f">
            <v:textbox inset="0,0,0,0">
              <w:txbxContent>
                <w:p w:rsidR="002955ED" w:rsidRPr="004C5BB3" w:rsidRDefault="002955ED" w:rsidP="004C5BB3">
                  <w:pPr>
                    <w:pStyle w:val="Legenda"/>
                    <w:jc w:val="center"/>
                    <w:rPr>
                      <w:rFonts w:cs="Times New Roman"/>
                      <w:b/>
                      <w:i w:val="0"/>
                      <w:noProof/>
                    </w:rPr>
                  </w:pPr>
                  <w:bookmarkStart w:id="452" w:name="_Toc438452532"/>
                  <w:r w:rsidRPr="004C5BB3">
                    <w:rPr>
                      <w:b/>
                      <w:i w:val="0"/>
                    </w:rPr>
                    <w:t xml:space="preserve">Figura </w:t>
                  </w:r>
                  <w:r w:rsidR="00C53B81" w:rsidRPr="004C5BB3">
                    <w:rPr>
                      <w:b/>
                      <w:i w:val="0"/>
                    </w:rPr>
                    <w:fldChar w:fldCharType="begin"/>
                  </w:r>
                  <w:r w:rsidRPr="004C5BB3">
                    <w:rPr>
                      <w:b/>
                      <w:i w:val="0"/>
                    </w:rPr>
                    <w:instrText xml:space="preserve"> SEQ Figura \* ARABIC </w:instrText>
                  </w:r>
                  <w:r w:rsidR="00C53B81" w:rsidRPr="004C5BB3">
                    <w:rPr>
                      <w:b/>
                      <w:i w:val="0"/>
                    </w:rPr>
                    <w:fldChar w:fldCharType="separate"/>
                  </w:r>
                  <w:r w:rsidR="00206D42">
                    <w:rPr>
                      <w:b/>
                      <w:i w:val="0"/>
                      <w:noProof/>
                    </w:rPr>
                    <w:t>19</w:t>
                  </w:r>
                  <w:r w:rsidR="00C53B81" w:rsidRPr="004C5BB3">
                    <w:rPr>
                      <w:b/>
                      <w:i w:val="0"/>
                    </w:rPr>
                    <w:fldChar w:fldCharType="end"/>
                  </w:r>
                  <w:r>
                    <w:rPr>
                      <w:b/>
                      <w:i w:val="0"/>
                    </w:rPr>
                    <w:t xml:space="preserve"> –Classificação - </w:t>
                  </w:r>
                  <w:r w:rsidRPr="00FC0C13">
                    <w:rPr>
                      <w:b/>
                      <w:i w:val="0"/>
                    </w:rPr>
                    <w:t>POStagging</w:t>
                  </w:r>
                  <w:bookmarkEnd w:id="452"/>
                </w:p>
              </w:txbxContent>
            </v:textbox>
            <w10:wrap type="square"/>
          </v:shape>
        </w:pict>
      </w:r>
      <w:r w:rsidR="00493402" w:rsidRPr="00E9195A">
        <w:t xml:space="preserve">O retorno do método </w:t>
      </w:r>
      <w:r w:rsidR="00493402" w:rsidRPr="00E9195A">
        <w:rPr>
          <w:i/>
        </w:rPr>
        <w:t>tagging</w:t>
      </w:r>
      <w:r w:rsidR="00E43117">
        <w:rPr>
          <w:i/>
        </w:rPr>
        <w:t xml:space="preserve"> </w:t>
      </w:r>
      <w:r w:rsidR="0023220F" w:rsidRPr="00E9195A">
        <w:t xml:space="preserve">é um novo arquivo com todas </w:t>
      </w:r>
      <w:r w:rsidR="00970662" w:rsidRPr="00E9195A">
        <w:t xml:space="preserve">as </w:t>
      </w:r>
      <w:r w:rsidR="00493402" w:rsidRPr="00E9195A">
        <w:t>palavras etiquetadas conforme sua</w:t>
      </w:r>
      <w:r w:rsidR="0023220F" w:rsidRPr="00E9195A">
        <w:t>s</w:t>
      </w:r>
      <w:r w:rsidR="00493402" w:rsidRPr="00E9195A">
        <w:t xml:space="preserve"> classificaç</w:t>
      </w:r>
      <w:r w:rsidR="0023220F" w:rsidRPr="00E9195A">
        <w:t>ões</w:t>
      </w:r>
      <w:r w:rsidR="00493402" w:rsidRPr="00E9195A">
        <w:t xml:space="preserve"> na gramática da Língua Inglesa.</w:t>
      </w:r>
    </w:p>
    <w:p w:rsidR="008C516B" w:rsidRPr="00E9195A" w:rsidRDefault="00E43117" w:rsidP="0017112E">
      <w:pPr>
        <w:spacing w:after="240" w:line="360" w:lineRule="auto"/>
        <w:jc w:val="both"/>
      </w:pPr>
      <w:r>
        <w:t xml:space="preserve">   </w:t>
      </w:r>
      <w:r w:rsidR="004C5BB3" w:rsidRPr="00E9195A">
        <w:t>Fonte: o autor</w:t>
      </w:r>
    </w:p>
    <w:p w:rsidR="00881182" w:rsidRPr="00E9195A" w:rsidRDefault="0017112E" w:rsidP="003F7180">
      <w:pPr>
        <w:spacing w:line="360" w:lineRule="auto"/>
        <w:ind w:firstLine="709"/>
        <w:jc w:val="both"/>
      </w:pPr>
      <w:r w:rsidRPr="00E9195A">
        <w:t xml:space="preserve">A fim de preparar </w:t>
      </w:r>
      <w:r w:rsidR="00881182" w:rsidRPr="00E9195A">
        <w:t>os dados</w:t>
      </w:r>
      <w:r w:rsidRPr="00E9195A">
        <w:t xml:space="preserve"> para a próxima fase, </w:t>
      </w:r>
      <w:r w:rsidR="00881182" w:rsidRPr="00E9195A">
        <w:t xml:space="preserve">cada arquivo com conteúdo classificado ou etiquetado </w:t>
      </w:r>
      <w:r w:rsidR="004A3FDC" w:rsidRPr="00E9195A">
        <w:t>foi</w:t>
      </w:r>
      <w:r w:rsidR="00881182" w:rsidRPr="00E9195A">
        <w:t xml:space="preserve"> transformado em um vetor do tipo Double com tamanho 18. A primeira posição </w:t>
      </w:r>
      <w:r w:rsidR="002C7255" w:rsidRPr="00E9195A">
        <w:t xml:space="preserve">foi usada para </w:t>
      </w:r>
      <w:r w:rsidR="00881182" w:rsidRPr="00E9195A">
        <w:t>guard</w:t>
      </w:r>
      <w:r w:rsidR="0046533D" w:rsidRPr="00E9195A">
        <w:t>a</w:t>
      </w:r>
      <w:r w:rsidR="002C7255" w:rsidRPr="00E9195A">
        <w:t>r</w:t>
      </w:r>
      <w:r w:rsidR="00881182" w:rsidRPr="00E9195A">
        <w:t xml:space="preserve"> um valor</w:t>
      </w:r>
      <w:r w:rsidR="007005DD" w:rsidRPr="00E9195A">
        <w:t xml:space="preserve"> que pode ser</w:t>
      </w:r>
      <w:r w:rsidR="00881182" w:rsidRPr="00E9195A">
        <w:t xml:space="preserve"> positivo, negativo ou neutro conforme o resultado do método de cálculo de sentimentos aplicado ao arquivo completo</w:t>
      </w:r>
      <w:r w:rsidR="005A02B2" w:rsidRPr="00E9195A">
        <w:t xml:space="preserve"> e pode </w:t>
      </w:r>
      <w:r w:rsidR="00881182" w:rsidRPr="00E9195A">
        <w:t>varia</w:t>
      </w:r>
      <w:r w:rsidR="005A02B2" w:rsidRPr="00E9195A">
        <w:t>r de</w:t>
      </w:r>
      <w:r w:rsidR="00881182" w:rsidRPr="00E9195A">
        <w:t xml:space="preserve"> -1,</w:t>
      </w:r>
      <w:r w:rsidR="005A02B2" w:rsidRPr="00E9195A">
        <w:t>0 até</w:t>
      </w:r>
      <w:r w:rsidR="002C7255" w:rsidRPr="00E9195A">
        <w:t>+</w:t>
      </w:r>
      <w:r w:rsidR="00881182" w:rsidRPr="00E9195A">
        <w:t>1,0.</w:t>
      </w:r>
    </w:p>
    <w:p w:rsidR="008B766E" w:rsidRPr="00E9195A" w:rsidRDefault="002A2541" w:rsidP="003F7180">
      <w:pPr>
        <w:spacing w:line="360" w:lineRule="auto"/>
        <w:ind w:firstLine="709"/>
        <w:jc w:val="both"/>
      </w:pPr>
      <w:r w:rsidRPr="00E9195A">
        <w:lastRenderedPageBreak/>
        <w:t xml:space="preserve">A </w:t>
      </w:r>
      <w:r w:rsidR="006B24C8" w:rsidRPr="00E9195A">
        <w:t>Figura</w:t>
      </w:r>
      <w:r w:rsidRPr="00E9195A">
        <w:t xml:space="preserve"> 20 apresenta</w:t>
      </w:r>
      <w:r w:rsidR="008B766E" w:rsidRPr="00E9195A">
        <w:t xml:space="preserve"> um diagrama contento as classes envolvidas nesta fase de transformação de dados. Um padrão Facade simples foi criado a fim de </w:t>
      </w:r>
      <w:r w:rsidR="00D964DE" w:rsidRPr="00E9195A">
        <w:t xml:space="preserve">se </w:t>
      </w:r>
      <w:r w:rsidR="008B766E" w:rsidRPr="00E9195A">
        <w:t>ter em um só lugar</w:t>
      </w:r>
      <w:r w:rsidR="00C339C3" w:rsidRPr="00E9195A">
        <w:t xml:space="preserve"> os</w:t>
      </w:r>
      <w:r w:rsidR="008B766E" w:rsidRPr="00E9195A">
        <w:t xml:space="preserve"> métodos usados constantemente durante esta etapa.</w:t>
      </w:r>
    </w:p>
    <w:p w:rsidR="002806E2" w:rsidRPr="00E9195A" w:rsidRDefault="002806E2" w:rsidP="00BB14DF">
      <w:pPr>
        <w:spacing w:after="240" w:line="360" w:lineRule="auto"/>
        <w:jc w:val="both"/>
      </w:pPr>
      <w:r w:rsidRPr="00E9195A">
        <w:rPr>
          <w:noProof/>
        </w:rPr>
        <w:drawing>
          <wp:anchor distT="0" distB="0" distL="114300" distR="114300" simplePos="0" relativeHeight="251808768" behindDoc="0" locked="0" layoutInCell="1" allowOverlap="1">
            <wp:simplePos x="0" y="0"/>
            <wp:positionH relativeFrom="column">
              <wp:posOffset>112395</wp:posOffset>
            </wp:positionH>
            <wp:positionV relativeFrom="paragraph">
              <wp:posOffset>372745</wp:posOffset>
            </wp:positionV>
            <wp:extent cx="5059045" cy="4484370"/>
            <wp:effectExtent l="19050" t="19050" r="27305" b="1143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9045" cy="4484370"/>
                    </a:xfrm>
                    <a:prstGeom prst="rect">
                      <a:avLst/>
                    </a:prstGeom>
                    <a:noFill/>
                    <a:ln>
                      <a:solidFill>
                        <a:schemeClr val="tx1"/>
                      </a:solidFill>
                    </a:ln>
                  </pic:spPr>
                </pic:pic>
              </a:graphicData>
            </a:graphic>
          </wp:anchor>
        </w:drawing>
      </w:r>
      <w:r w:rsidR="00C53B81">
        <w:rPr>
          <w:noProof/>
        </w:rPr>
        <w:pict>
          <v:shape id="Caixa de texto 24" o:spid="_x0000_s1046" type="#_x0000_t202" style="position:absolute;left:0;text-align:left;margin-left:8.9pt;margin-top:5.35pt;width:398.35pt;height:20.85pt;z-index:2518108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" stroked="f">
            <v:textbox inset="0,0,0,0">
              <w:txbxContent>
                <w:p w:rsidR="002955ED" w:rsidRPr="002806E2" w:rsidRDefault="002955ED" w:rsidP="002806E2">
                  <w:pPr>
                    <w:pStyle w:val="Legenda"/>
                    <w:jc w:val="center"/>
                    <w:rPr>
                      <w:rFonts w:cs="Times New Roman"/>
                      <w:b/>
                      <w:i w:val="0"/>
                      <w:noProof/>
                    </w:rPr>
                  </w:pPr>
                  <w:bookmarkStart w:id="453" w:name="_Toc438452533"/>
                  <w:r w:rsidRPr="002806E2">
                    <w:rPr>
                      <w:b/>
                      <w:i w:val="0"/>
                    </w:rPr>
                    <w:t xml:space="preserve">Figura </w:t>
                  </w:r>
                  <w:r w:rsidR="00C53B81" w:rsidRPr="002806E2">
                    <w:rPr>
                      <w:b/>
                      <w:i w:val="0"/>
                    </w:rPr>
                    <w:fldChar w:fldCharType="begin"/>
                  </w:r>
                  <w:r w:rsidRPr="002806E2">
                    <w:rPr>
                      <w:b/>
                      <w:i w:val="0"/>
                    </w:rPr>
                    <w:instrText xml:space="preserve"> SEQ Figura \* ARABIC </w:instrText>
                  </w:r>
                  <w:r w:rsidR="00C53B81" w:rsidRPr="002806E2">
                    <w:rPr>
                      <w:b/>
                      <w:i w:val="0"/>
                    </w:rPr>
                    <w:fldChar w:fldCharType="separate"/>
                  </w:r>
                  <w:r w:rsidR="00206D42">
                    <w:rPr>
                      <w:b/>
                      <w:i w:val="0"/>
                      <w:noProof/>
                    </w:rPr>
                    <w:t>20</w:t>
                  </w:r>
                  <w:r w:rsidR="00C53B81" w:rsidRPr="002806E2">
                    <w:rPr>
                      <w:b/>
                      <w:i w:val="0"/>
                    </w:rPr>
                    <w:fldChar w:fldCharType="end"/>
                  </w:r>
                  <w:r w:rsidRPr="002806E2">
                    <w:rPr>
                      <w:b/>
                      <w:i w:val="0"/>
                    </w:rPr>
                    <w:t xml:space="preserve"> - Diagrama de Classe</w:t>
                  </w:r>
                  <w:r>
                    <w:rPr>
                      <w:b/>
                      <w:i w:val="0"/>
                    </w:rPr>
                    <w:t>s –</w:t>
                  </w:r>
                  <w:r w:rsidRPr="002806E2">
                    <w:rPr>
                      <w:b/>
                      <w:i w:val="0"/>
                    </w:rPr>
                    <w:t xml:space="preserve"> Etapa</w:t>
                  </w:r>
                  <w:r>
                    <w:rPr>
                      <w:b/>
                      <w:i w:val="0"/>
                    </w:rPr>
                    <w:t xml:space="preserve"> de</w:t>
                  </w:r>
                  <w:r w:rsidRPr="002806E2">
                    <w:rPr>
                      <w:b/>
                      <w:i w:val="0"/>
                    </w:rPr>
                    <w:t xml:space="preserve"> Transformação</w:t>
                  </w:r>
                  <w:bookmarkEnd w:id="453"/>
                </w:p>
              </w:txbxContent>
            </v:textbox>
            <w10:wrap type="square"/>
          </v:shape>
        </w:pict>
      </w:r>
      <w:r w:rsidR="00B136AF">
        <w:t xml:space="preserve">    </w:t>
      </w:r>
      <w:r w:rsidRPr="00E9195A">
        <w:t>Fonte: o autor</w:t>
      </w:r>
    </w:p>
    <w:p w:rsidR="007977B2" w:rsidRPr="00E9195A" w:rsidRDefault="004A3FDC" w:rsidP="002806E2">
      <w:pPr>
        <w:spacing w:line="360" w:lineRule="auto"/>
        <w:ind w:firstLine="709"/>
        <w:jc w:val="both"/>
      </w:pPr>
      <w:r w:rsidRPr="00E9195A">
        <w:t>Para o cálculo do valor da primeira posição do vetor, cada palavra dos arquivos não</w:t>
      </w:r>
      <w:r w:rsidR="00D7737A" w:rsidRPr="00E9195A">
        <w:t xml:space="preserve"> cla</w:t>
      </w:r>
      <w:r w:rsidR="00F1754B" w:rsidRPr="00E9195A">
        <w:t>ss</w:t>
      </w:r>
      <w:r w:rsidR="00D7737A" w:rsidRPr="00E9195A">
        <w:t>ificado</w:t>
      </w:r>
      <w:r w:rsidR="00F1754B" w:rsidRPr="00E9195A">
        <w:t>s</w:t>
      </w:r>
      <w:r w:rsidR="00B136AF">
        <w:t xml:space="preserve"> </w:t>
      </w:r>
      <w:r w:rsidR="006A34FE" w:rsidRPr="00E9195A">
        <w:t>foi lida e comparada</w:t>
      </w:r>
      <w:r w:rsidRPr="00E9195A">
        <w:t xml:space="preserve"> com o conteúdo do SentiWordNet usando m</w:t>
      </w:r>
      <w:r w:rsidR="003D479F" w:rsidRPr="00E9195A">
        <w:t>étodos POJO</w:t>
      </w:r>
      <w:r w:rsidR="003D479F" w:rsidRPr="00E9195A">
        <w:rPr>
          <w:rStyle w:val="Refdenotaderodap"/>
        </w:rPr>
        <w:footnoteReference w:id="8"/>
      </w:r>
      <w:r w:rsidR="003D479F" w:rsidRPr="00E9195A">
        <w:t xml:space="preserve"> criados para calcular e acumular o valor de</w:t>
      </w:r>
      <w:r w:rsidR="002C7255" w:rsidRPr="00E9195A">
        <w:t xml:space="preserve"> sentimento de</w:t>
      </w:r>
      <w:r w:rsidR="003D479F" w:rsidRPr="00E9195A">
        <w:t xml:space="preserve"> cada palavra.</w:t>
      </w:r>
    </w:p>
    <w:p w:rsidR="0046533D" w:rsidRPr="00E9195A" w:rsidRDefault="003D479F" w:rsidP="007977B2">
      <w:pPr>
        <w:spacing w:line="360" w:lineRule="auto"/>
        <w:ind w:firstLine="709"/>
        <w:jc w:val="both"/>
      </w:pPr>
      <w:r w:rsidRPr="00E9195A">
        <w:t>Com o total acumulado de cada arquivo, procedeu-se ao cálculo da média aritmética dividindo-se o total acumulado pelo total de palavras lidas.</w:t>
      </w:r>
      <w:r w:rsidR="00290DE8">
        <w:t xml:space="preserve"> </w:t>
      </w:r>
      <w:r w:rsidR="0046533D" w:rsidRPr="00E9195A">
        <w:t>Da 2ª até</w:t>
      </w:r>
      <w:r w:rsidR="002C7255" w:rsidRPr="00E9195A">
        <w:t xml:space="preserve"> a 17ª posição do vetor, foram</w:t>
      </w:r>
      <w:r w:rsidR="0046533D" w:rsidRPr="00E9195A">
        <w:t xml:space="preserve"> guardados valores referentes à porcentagem da quantidade de palavras</w:t>
      </w:r>
      <w:r w:rsidR="00631AA2" w:rsidRPr="00E9195A">
        <w:t xml:space="preserve"> encontradas em cada arquivo com relação ao total de palavras dos tipos descritos no </w:t>
      </w:r>
      <w:r w:rsidR="0046533D" w:rsidRPr="00E9195A">
        <w:t>trabalho de Bogdanova (2012)</w:t>
      </w:r>
      <w:r w:rsidR="00631AA2" w:rsidRPr="00E9195A">
        <w:t>.</w:t>
      </w:r>
    </w:p>
    <w:p w:rsidR="001830EB" w:rsidRPr="00E9195A" w:rsidRDefault="003A4276" w:rsidP="00B82779">
      <w:pPr>
        <w:spacing w:after="240" w:line="360" w:lineRule="auto"/>
        <w:ind w:firstLine="709"/>
        <w:jc w:val="both"/>
      </w:pPr>
      <w:r w:rsidRPr="00E9195A">
        <w:lastRenderedPageBreak/>
        <w:t xml:space="preserve">Na </w:t>
      </w:r>
      <w:r w:rsidR="000D06C7" w:rsidRPr="00E9195A">
        <w:t>18ª posição, foi g</w:t>
      </w:r>
      <w:r w:rsidR="00BA5411" w:rsidRPr="00E9195A">
        <w:t>uardado o tipo de arquivo no qual foi aplicada</w:t>
      </w:r>
      <w:r w:rsidR="000D06C7" w:rsidRPr="00E9195A">
        <w:t xml:space="preserve"> a transformação, sendo o valor 1,0 para predador e 0,0 para n</w:t>
      </w:r>
      <w:r w:rsidR="0027637C" w:rsidRPr="00E9195A">
        <w:t xml:space="preserve">ão predador. </w:t>
      </w:r>
      <w:r w:rsidR="0079392F" w:rsidRPr="00E9195A">
        <w:t xml:space="preserve">Finalmente, tem-se como resultado desta etapa de transformação do processo de KDD um vetor do tipo Double, com </w:t>
      </w:r>
      <w:r w:rsidR="00262111">
        <w:t xml:space="preserve">tamanho </w:t>
      </w:r>
      <w:r w:rsidR="0079392F" w:rsidRPr="00E9195A">
        <w:t xml:space="preserve">18 para cada arquivo de </w:t>
      </w:r>
      <w:r w:rsidR="0079392F" w:rsidRPr="00E9195A">
        <w:rPr>
          <w:i/>
        </w:rPr>
        <w:t>log</w:t>
      </w:r>
      <w:r w:rsidR="00000CBC" w:rsidRPr="00E9195A">
        <w:t>. Na Tabela 2</w:t>
      </w:r>
      <w:r w:rsidR="0079392F" w:rsidRPr="00E9195A">
        <w:t xml:space="preserve"> encontra-se a descrição completa do vetor.</w:t>
      </w:r>
    </w:p>
    <w:p w:rsidR="00B82779" w:rsidRPr="00E9195A" w:rsidRDefault="00B82779" w:rsidP="00B82779">
      <w:pPr>
        <w:pStyle w:val="Legenda"/>
        <w:keepNext/>
        <w:jc w:val="center"/>
        <w:rPr>
          <w:b/>
          <w:i w:val="0"/>
        </w:rPr>
      </w:pPr>
      <w:bookmarkStart w:id="454" w:name="_Toc438108346"/>
      <w:r w:rsidRPr="00E9195A">
        <w:rPr>
          <w:b/>
          <w:i w:val="0"/>
        </w:rPr>
        <w:t xml:space="preserve">Tabela </w:t>
      </w:r>
      <w:r w:rsidR="00C53B81" w:rsidRPr="00E9195A">
        <w:rPr>
          <w:b/>
          <w:i w:val="0"/>
        </w:rPr>
        <w:fldChar w:fldCharType="begin"/>
      </w:r>
      <w:r w:rsidRPr="00E9195A">
        <w:rPr>
          <w:b/>
          <w:i w:val="0"/>
        </w:rPr>
        <w:instrText xml:space="preserve"> SEQ Tabela \* ARABIC </w:instrText>
      </w:r>
      <w:r w:rsidR="00C53B81" w:rsidRPr="00E9195A">
        <w:rPr>
          <w:b/>
          <w:i w:val="0"/>
        </w:rPr>
        <w:fldChar w:fldCharType="separate"/>
      </w:r>
      <w:r w:rsidR="00206D42">
        <w:rPr>
          <w:b/>
          <w:i w:val="0"/>
          <w:noProof/>
        </w:rPr>
        <w:t>2</w:t>
      </w:r>
      <w:r w:rsidR="00C53B81" w:rsidRPr="00E9195A">
        <w:rPr>
          <w:b/>
          <w:i w:val="0"/>
        </w:rPr>
        <w:fldChar w:fldCharType="end"/>
      </w:r>
      <w:r w:rsidRPr="00E9195A">
        <w:rPr>
          <w:b/>
          <w:i w:val="0"/>
        </w:rPr>
        <w:t>- Descrição do Vetor de Entrada da RNA</w:t>
      </w:r>
      <w:bookmarkEnd w:id="454"/>
    </w:p>
    <w:tbl>
      <w:tblPr>
        <w:tblW w:w="7641" w:type="dxa"/>
        <w:jc w:val="center"/>
        <w:tblInd w:w="-317"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CellMar>
          <w:left w:w="70" w:type="dxa"/>
          <w:right w:w="70" w:type="dxa"/>
        </w:tblCellMar>
        <w:tblLook w:val="04A0"/>
      </w:tblPr>
      <w:tblGrid>
        <w:gridCol w:w="943"/>
        <w:gridCol w:w="6698"/>
      </w:tblGrid>
      <w:tr w:rsidR="00DF1EAD" w:rsidRPr="00E9195A" w:rsidTr="000E6939">
        <w:trPr>
          <w:trHeight w:val="332"/>
          <w:jc w:val="center"/>
        </w:trPr>
        <w:tc>
          <w:tcPr>
            <w:tcW w:w="943" w:type="dxa"/>
            <w:shd w:val="clear" w:color="auto" w:fill="auto"/>
            <w:noWrap/>
            <w:vAlign w:val="center"/>
            <w:hideMark/>
          </w:tcPr>
          <w:p w:rsidR="00DF1EAD" w:rsidRPr="00E9195A" w:rsidRDefault="00DF1EAD" w:rsidP="00DF1EAD">
            <w:pPr>
              <w:suppressAutoHyphens w:val="0"/>
              <w:jc w:val="center"/>
              <w:rPr>
                <w:b/>
                <w:bCs/>
                <w:color w:val="000000"/>
                <w:kern w:val="0"/>
              </w:rPr>
            </w:pPr>
            <w:r w:rsidRPr="00E9195A">
              <w:rPr>
                <w:b/>
                <w:bCs/>
                <w:color w:val="000000"/>
                <w:kern w:val="0"/>
                <w:szCs w:val="22"/>
              </w:rPr>
              <w:t>Posição</w:t>
            </w:r>
          </w:p>
        </w:tc>
        <w:tc>
          <w:tcPr>
            <w:tcW w:w="6698" w:type="dxa"/>
            <w:shd w:val="clear" w:color="auto" w:fill="auto"/>
            <w:noWrap/>
            <w:vAlign w:val="center"/>
            <w:hideMark/>
          </w:tcPr>
          <w:p w:rsidR="00DF1EAD" w:rsidRPr="00E9195A" w:rsidRDefault="00DF1EAD" w:rsidP="00DF1EAD">
            <w:pPr>
              <w:suppressAutoHyphens w:val="0"/>
              <w:jc w:val="center"/>
              <w:rPr>
                <w:b/>
                <w:bCs/>
                <w:color w:val="000000"/>
                <w:kern w:val="0"/>
              </w:rPr>
            </w:pPr>
            <w:r w:rsidRPr="00E9195A">
              <w:rPr>
                <w:b/>
                <w:bCs/>
                <w:color w:val="000000"/>
                <w:kern w:val="0"/>
              </w:rPr>
              <w:t>Descrição</w:t>
            </w:r>
          </w:p>
        </w:tc>
      </w:tr>
      <w:tr w:rsidR="00DF1EAD" w:rsidRPr="00E9195A" w:rsidTr="000E6939">
        <w:trPr>
          <w:trHeight w:val="332"/>
          <w:jc w:val="center"/>
        </w:trPr>
        <w:tc>
          <w:tcPr>
            <w:tcW w:w="943" w:type="dxa"/>
            <w:shd w:val="clear" w:color="auto" w:fill="auto"/>
            <w:noWrap/>
            <w:vAlign w:val="center"/>
            <w:hideMark/>
          </w:tcPr>
          <w:p w:rsidR="00DF1EAD" w:rsidRPr="00E9195A" w:rsidRDefault="003D747F" w:rsidP="003D747F">
            <w:pPr>
              <w:suppressAutoHyphens w:val="0"/>
              <w:jc w:val="center"/>
              <w:rPr>
                <w:color w:val="000000"/>
                <w:kern w:val="0"/>
              </w:rPr>
            </w:pPr>
            <w:r w:rsidRPr="00E9195A">
              <w:rPr>
                <w:color w:val="000000"/>
                <w:kern w:val="0"/>
                <w:szCs w:val="22"/>
              </w:rPr>
              <w:t>1</w:t>
            </w:r>
          </w:p>
        </w:tc>
        <w:tc>
          <w:tcPr>
            <w:tcW w:w="6698" w:type="dxa"/>
            <w:shd w:val="clear" w:color="auto" w:fill="auto"/>
            <w:noWrap/>
            <w:vAlign w:val="center"/>
            <w:hideMark/>
          </w:tcPr>
          <w:p w:rsidR="00DF1EAD" w:rsidRPr="00E9195A" w:rsidRDefault="00DF1EAD" w:rsidP="00B82779">
            <w:pPr>
              <w:suppressAutoHyphens w:val="0"/>
              <w:rPr>
                <w:color w:val="000000"/>
                <w:kern w:val="0"/>
              </w:rPr>
            </w:pPr>
            <w:r w:rsidRPr="00E9195A">
              <w:rPr>
                <w:color w:val="000000"/>
                <w:kern w:val="0"/>
                <w:szCs w:val="22"/>
              </w:rPr>
              <w:t xml:space="preserve">Positividade/Objetividade/Negatividade </w:t>
            </w:r>
            <w:r w:rsidR="00B82779" w:rsidRPr="00E9195A">
              <w:rPr>
                <w:color w:val="000000"/>
                <w:kern w:val="0"/>
                <w:szCs w:val="22"/>
              </w:rPr>
              <w:t xml:space="preserve">do texto </w:t>
            </w:r>
            <w:r w:rsidRPr="00E9195A">
              <w:rPr>
                <w:color w:val="000000"/>
                <w:kern w:val="0"/>
                <w:szCs w:val="22"/>
              </w:rPr>
              <w:t>[-1</w:t>
            </w:r>
            <w:r w:rsidR="000E6939" w:rsidRPr="00E9195A">
              <w:rPr>
                <w:color w:val="000000"/>
                <w:kern w:val="0"/>
                <w:szCs w:val="22"/>
              </w:rPr>
              <w:t>,0</w:t>
            </w:r>
            <w:r w:rsidRPr="00E9195A">
              <w:rPr>
                <w:color w:val="000000"/>
                <w:kern w:val="0"/>
                <w:szCs w:val="22"/>
              </w:rPr>
              <w:t>;1</w:t>
            </w:r>
            <w:r w:rsidR="000E6939" w:rsidRPr="00E9195A">
              <w:rPr>
                <w:color w:val="000000"/>
                <w:kern w:val="0"/>
                <w:szCs w:val="22"/>
              </w:rPr>
              <w:t>,0</w:t>
            </w:r>
            <w:r w:rsidRPr="00E9195A">
              <w:rPr>
                <w:color w:val="000000"/>
                <w:kern w:val="0"/>
                <w:szCs w:val="22"/>
              </w:rPr>
              <w:t>]</w:t>
            </w:r>
          </w:p>
        </w:tc>
      </w:tr>
      <w:tr w:rsidR="00DF1EAD" w:rsidRPr="00E9195A" w:rsidTr="000E6939">
        <w:trPr>
          <w:trHeight w:val="332"/>
          <w:jc w:val="center"/>
        </w:trPr>
        <w:tc>
          <w:tcPr>
            <w:tcW w:w="943" w:type="dxa"/>
            <w:shd w:val="clear" w:color="auto" w:fill="auto"/>
            <w:noWrap/>
            <w:vAlign w:val="center"/>
            <w:hideMark/>
          </w:tcPr>
          <w:p w:rsidR="00DF1EAD" w:rsidRPr="00E9195A" w:rsidRDefault="003D747F" w:rsidP="003D747F">
            <w:pPr>
              <w:suppressAutoHyphens w:val="0"/>
              <w:jc w:val="center"/>
              <w:rPr>
                <w:color w:val="000000"/>
                <w:kern w:val="0"/>
              </w:rPr>
            </w:pPr>
            <w:r w:rsidRPr="00E9195A">
              <w:rPr>
                <w:color w:val="000000"/>
                <w:kern w:val="0"/>
                <w:szCs w:val="22"/>
              </w:rPr>
              <w:t>2</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Palavras que expressam alegria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3</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 xml:space="preserve">Palavras que expressam </w:t>
            </w:r>
            <w:r w:rsidR="008B5D78" w:rsidRPr="00E9195A">
              <w:rPr>
                <w:color w:val="000000"/>
                <w:kern w:val="0"/>
                <w:szCs w:val="22"/>
              </w:rPr>
              <w:t>tristeza</w:t>
            </w:r>
            <w:r w:rsidRPr="00E9195A">
              <w:rPr>
                <w:color w:val="000000"/>
                <w:kern w:val="0"/>
                <w:szCs w:val="22"/>
              </w:rPr>
              <w:t xml:space="preserve">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4</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Palavras que expressam raiva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5</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Palavras que expressam surpresa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6</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 xml:space="preserve">Palavras que expressam </w:t>
            </w:r>
            <w:r w:rsidR="005C0515" w:rsidRPr="00E9195A">
              <w:rPr>
                <w:color w:val="000000"/>
                <w:kern w:val="0"/>
                <w:szCs w:val="22"/>
              </w:rPr>
              <w:t>desgosto</w:t>
            </w:r>
            <w:r w:rsidRPr="00E9195A">
              <w:rPr>
                <w:color w:val="000000"/>
                <w:kern w:val="0"/>
                <w:szCs w:val="22"/>
              </w:rPr>
              <w:t xml:space="preserve">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7</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Palavras que expressam medo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8</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Palavras que expressam aproximação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9</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Substantivos que expressam relacionamento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10</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Palavras que expressam família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11</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Palavras que expressam dessensibilização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12</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Palavras que expressam informação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13</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Pronomes pessoais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14</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Pronomes reflexivos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15</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Verbos que expressam obrigação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16</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Emoticons (%)</w:t>
            </w:r>
          </w:p>
        </w:tc>
      </w:tr>
      <w:tr w:rsidR="00DF1EAD" w:rsidRPr="00E9195A" w:rsidTr="003D747F">
        <w:trPr>
          <w:trHeight w:val="332"/>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17</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Sentenças imperativas (%)</w:t>
            </w:r>
          </w:p>
        </w:tc>
      </w:tr>
      <w:tr w:rsidR="00DF1EAD" w:rsidRPr="00E9195A" w:rsidTr="003D747F">
        <w:trPr>
          <w:trHeight w:val="345"/>
          <w:jc w:val="center"/>
        </w:trPr>
        <w:tc>
          <w:tcPr>
            <w:tcW w:w="943" w:type="dxa"/>
            <w:shd w:val="clear" w:color="auto" w:fill="auto"/>
            <w:noWrap/>
            <w:vAlign w:val="center"/>
          </w:tcPr>
          <w:p w:rsidR="00DF1EAD" w:rsidRPr="00E9195A" w:rsidRDefault="003D747F" w:rsidP="003D747F">
            <w:pPr>
              <w:suppressAutoHyphens w:val="0"/>
              <w:jc w:val="center"/>
              <w:rPr>
                <w:color w:val="000000"/>
                <w:kern w:val="0"/>
              </w:rPr>
            </w:pPr>
            <w:r w:rsidRPr="00E9195A">
              <w:rPr>
                <w:color w:val="000000"/>
                <w:kern w:val="0"/>
              </w:rPr>
              <w:t>18</w:t>
            </w:r>
          </w:p>
        </w:tc>
        <w:tc>
          <w:tcPr>
            <w:tcW w:w="6698" w:type="dxa"/>
            <w:shd w:val="clear" w:color="auto" w:fill="auto"/>
            <w:noWrap/>
            <w:vAlign w:val="center"/>
            <w:hideMark/>
          </w:tcPr>
          <w:p w:rsidR="00DF1EAD" w:rsidRPr="00E9195A" w:rsidRDefault="00DF1EAD" w:rsidP="00DF1EAD">
            <w:pPr>
              <w:suppressAutoHyphens w:val="0"/>
              <w:rPr>
                <w:color w:val="000000"/>
                <w:kern w:val="0"/>
              </w:rPr>
            </w:pPr>
            <w:r w:rsidRPr="00E9195A">
              <w:rPr>
                <w:color w:val="000000"/>
                <w:kern w:val="0"/>
                <w:szCs w:val="22"/>
              </w:rPr>
              <w:t>Categoria (1.0 - predador0.0 - não predador)</w:t>
            </w:r>
          </w:p>
        </w:tc>
      </w:tr>
    </w:tbl>
    <w:p w:rsidR="00DF1EAD" w:rsidRPr="00E9195A" w:rsidRDefault="00530550" w:rsidP="002A606E">
      <w:pPr>
        <w:spacing w:after="240" w:line="360" w:lineRule="auto"/>
        <w:jc w:val="both"/>
      </w:pPr>
      <w:r>
        <w:t xml:space="preserve">      </w:t>
      </w:r>
      <w:r w:rsidR="00FA2673" w:rsidRPr="00E9195A">
        <w:t>Fonte: o autor</w:t>
      </w:r>
    </w:p>
    <w:p w:rsidR="00DE7009" w:rsidRPr="00E9195A" w:rsidRDefault="00E541E6" w:rsidP="00DE7009">
      <w:pPr>
        <w:spacing w:line="360" w:lineRule="auto"/>
        <w:jc w:val="both"/>
      </w:pPr>
      <w:r w:rsidRPr="00E9195A">
        <w:tab/>
        <w:t>Para fins de salvaguarda de dados, cada vetor gerado foi inserido em uma tabela de uma base de dados</w:t>
      </w:r>
      <w:r w:rsidR="00327E83" w:rsidRPr="00E9195A">
        <w:t xml:space="preserve"> do tipo MySQL</w:t>
      </w:r>
      <w:r w:rsidRPr="00E9195A">
        <w:t xml:space="preserve"> chamada fbchatwordlog. Os vetores gerados como resultado da transformação dos </w:t>
      </w:r>
      <w:r w:rsidRPr="00E9195A">
        <w:rPr>
          <w:i/>
        </w:rPr>
        <w:t>log</w:t>
      </w:r>
      <w:r w:rsidR="00F1754B" w:rsidRPr="00E9195A">
        <w:t>s</w:t>
      </w:r>
      <w:r w:rsidRPr="00E9195A">
        <w:t xml:space="preserve"> limpos do PJ foram guardados na tabela vectorpred. Os vetores resultantes do</w:t>
      </w:r>
      <w:r w:rsidR="00B453FF" w:rsidRPr="00E9195A">
        <w:t>s</w:t>
      </w:r>
      <w:r w:rsidR="00530550">
        <w:t xml:space="preserve"> </w:t>
      </w:r>
      <w:r w:rsidRPr="00E9195A">
        <w:rPr>
          <w:i/>
        </w:rPr>
        <w:t>log</w:t>
      </w:r>
      <w:r w:rsidR="00F1754B" w:rsidRPr="00E9195A">
        <w:t>s</w:t>
      </w:r>
      <w:r w:rsidR="00530550">
        <w:t xml:space="preserve"> </w:t>
      </w:r>
      <w:r w:rsidRPr="00E9195A">
        <w:t xml:space="preserve">da NPS foram inseridos na tabela vectornps e, por fim, os vetores resultantes dos </w:t>
      </w:r>
      <w:r w:rsidRPr="00E9195A">
        <w:rPr>
          <w:i/>
        </w:rPr>
        <w:t>log</w:t>
      </w:r>
      <w:r w:rsidR="00F1754B" w:rsidRPr="00E9195A">
        <w:t>s</w:t>
      </w:r>
      <w:r w:rsidRPr="00E9195A">
        <w:t xml:space="preserve"> do CyberSex foram salvos na tabela vectorcyber. </w:t>
      </w:r>
    </w:p>
    <w:p w:rsidR="0079392F" w:rsidRPr="00E9195A" w:rsidRDefault="00DE7009" w:rsidP="006A4F56">
      <w:pPr>
        <w:spacing w:after="240" w:line="360" w:lineRule="auto"/>
        <w:ind w:firstLine="709"/>
        <w:jc w:val="both"/>
      </w:pPr>
      <w:r w:rsidRPr="00E9195A">
        <w:t>Para a persistência dos vetores no banco de dados foram aplicados métodos JPA da biblioteca EclipseLink juntamente com alguns outro</w:t>
      </w:r>
      <w:r w:rsidR="003160AA" w:rsidRPr="00E9195A">
        <w:t>s</w:t>
      </w:r>
      <w:r w:rsidRPr="00E9195A">
        <w:t xml:space="preserve"> métodos POJO. </w:t>
      </w:r>
      <w:r w:rsidR="00E541E6" w:rsidRPr="00E9195A">
        <w:t>Na Tabela 3 encontra-se o dicionário de dados das referidas tabelas.</w:t>
      </w:r>
    </w:p>
    <w:p w:rsidR="0015539F" w:rsidRPr="00E9195A" w:rsidRDefault="0015539F" w:rsidP="00AB7270">
      <w:pPr>
        <w:pStyle w:val="Legenda"/>
        <w:keepNext/>
        <w:spacing w:after="0"/>
        <w:jc w:val="center"/>
        <w:rPr>
          <w:b/>
          <w:i w:val="0"/>
        </w:rPr>
      </w:pPr>
      <w:bookmarkStart w:id="455" w:name="_Toc438108347"/>
      <w:r w:rsidRPr="00E9195A">
        <w:rPr>
          <w:b/>
          <w:i w:val="0"/>
        </w:rPr>
        <w:lastRenderedPageBreak/>
        <w:t xml:space="preserve">Tabela </w:t>
      </w:r>
      <w:r w:rsidR="00C53B81" w:rsidRPr="00E9195A">
        <w:rPr>
          <w:b/>
          <w:i w:val="0"/>
        </w:rPr>
        <w:fldChar w:fldCharType="begin"/>
      </w:r>
      <w:r w:rsidRPr="00E9195A">
        <w:rPr>
          <w:b/>
          <w:i w:val="0"/>
        </w:rPr>
        <w:instrText xml:space="preserve"> SEQ Tabela \* ARABIC </w:instrText>
      </w:r>
      <w:r w:rsidR="00C53B81" w:rsidRPr="00E9195A">
        <w:rPr>
          <w:b/>
          <w:i w:val="0"/>
        </w:rPr>
        <w:fldChar w:fldCharType="separate"/>
      </w:r>
      <w:r w:rsidR="00206D42">
        <w:rPr>
          <w:b/>
          <w:i w:val="0"/>
          <w:noProof/>
        </w:rPr>
        <w:t>3</w:t>
      </w:r>
      <w:r w:rsidR="00C53B81" w:rsidRPr="00E9195A">
        <w:rPr>
          <w:b/>
          <w:i w:val="0"/>
        </w:rPr>
        <w:fldChar w:fldCharType="end"/>
      </w:r>
      <w:r w:rsidRPr="00E9195A">
        <w:rPr>
          <w:b/>
          <w:i w:val="0"/>
        </w:rPr>
        <w:t>- Dicionário de Dados</w:t>
      </w:r>
      <w:r w:rsidR="00327E83" w:rsidRPr="00E9195A">
        <w:rPr>
          <w:b/>
          <w:i w:val="0"/>
        </w:rPr>
        <w:t xml:space="preserve"> das</w:t>
      </w:r>
      <w:r w:rsidRPr="00E9195A">
        <w:rPr>
          <w:b/>
          <w:i w:val="0"/>
        </w:rPr>
        <w:t xml:space="preserve"> Tabelas de Vetores</w:t>
      </w:r>
      <w:bookmarkEnd w:id="455"/>
    </w:p>
    <w:tbl>
      <w:tblPr>
        <w:tblpPr w:leftFromText="141" w:rightFromText="141" w:vertAnchor="text" w:horzAnchor="margin" w:tblpXSpec="center" w:tblpY="1"/>
        <w:tblW w:w="7535" w:type="dxa"/>
        <w:jc w:val="center"/>
        <w:tblCellMar>
          <w:left w:w="70" w:type="dxa"/>
          <w:right w:w="70" w:type="dxa"/>
        </w:tblCellMar>
        <w:tblLook w:val="04A0"/>
      </w:tblPr>
      <w:tblGrid>
        <w:gridCol w:w="1034"/>
        <w:gridCol w:w="2438"/>
        <w:gridCol w:w="4063"/>
      </w:tblGrid>
      <w:tr w:rsidR="002A606E" w:rsidRPr="00E9195A" w:rsidTr="007D7409">
        <w:trPr>
          <w:trHeight w:val="288"/>
          <w:jc w:val="center"/>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606E" w:rsidRPr="00E9195A" w:rsidRDefault="002A606E" w:rsidP="00403A3B">
            <w:pPr>
              <w:suppressAutoHyphens w:val="0"/>
              <w:jc w:val="center"/>
              <w:rPr>
                <w:b/>
                <w:bCs/>
                <w:color w:val="000000"/>
                <w:kern w:val="0"/>
                <w:szCs w:val="22"/>
              </w:rPr>
            </w:pPr>
            <w:r w:rsidRPr="00E9195A">
              <w:rPr>
                <w:b/>
                <w:bCs/>
                <w:color w:val="000000"/>
                <w:kern w:val="0"/>
                <w:szCs w:val="22"/>
              </w:rPr>
              <w:t>Atributo</w:t>
            </w:r>
          </w:p>
        </w:tc>
        <w:tc>
          <w:tcPr>
            <w:tcW w:w="2438" w:type="dxa"/>
            <w:tcBorders>
              <w:top w:val="single" w:sz="4" w:space="0" w:color="auto"/>
              <w:left w:val="nil"/>
              <w:bottom w:val="single" w:sz="4" w:space="0" w:color="auto"/>
              <w:right w:val="single" w:sz="4" w:space="0" w:color="auto"/>
            </w:tcBorders>
            <w:shd w:val="clear" w:color="auto" w:fill="auto"/>
            <w:noWrap/>
            <w:vAlign w:val="center"/>
            <w:hideMark/>
          </w:tcPr>
          <w:p w:rsidR="002A606E" w:rsidRPr="00E9195A" w:rsidRDefault="002A606E" w:rsidP="00403A3B">
            <w:pPr>
              <w:suppressAutoHyphens w:val="0"/>
              <w:jc w:val="center"/>
              <w:rPr>
                <w:b/>
                <w:bCs/>
                <w:color w:val="000000"/>
                <w:kern w:val="0"/>
                <w:szCs w:val="22"/>
              </w:rPr>
            </w:pPr>
            <w:r w:rsidRPr="00E9195A">
              <w:rPr>
                <w:b/>
                <w:bCs/>
                <w:color w:val="000000"/>
                <w:kern w:val="0"/>
                <w:szCs w:val="22"/>
              </w:rPr>
              <w:t>Tipo de dado</w:t>
            </w:r>
          </w:p>
        </w:tc>
        <w:tc>
          <w:tcPr>
            <w:tcW w:w="4063" w:type="dxa"/>
            <w:tcBorders>
              <w:top w:val="single" w:sz="4" w:space="0" w:color="auto"/>
              <w:left w:val="nil"/>
              <w:bottom w:val="single" w:sz="4" w:space="0" w:color="auto"/>
              <w:right w:val="single" w:sz="4" w:space="0" w:color="auto"/>
            </w:tcBorders>
            <w:shd w:val="clear" w:color="auto" w:fill="auto"/>
            <w:noWrap/>
            <w:vAlign w:val="center"/>
            <w:hideMark/>
          </w:tcPr>
          <w:p w:rsidR="002A606E" w:rsidRPr="00E9195A" w:rsidRDefault="002A606E" w:rsidP="00403A3B">
            <w:pPr>
              <w:suppressAutoHyphens w:val="0"/>
              <w:jc w:val="center"/>
              <w:rPr>
                <w:b/>
                <w:bCs/>
                <w:color w:val="000000"/>
                <w:kern w:val="0"/>
                <w:szCs w:val="22"/>
              </w:rPr>
            </w:pPr>
            <w:r w:rsidRPr="00E9195A">
              <w:rPr>
                <w:b/>
                <w:bCs/>
                <w:color w:val="000000"/>
                <w:kern w:val="0"/>
                <w:szCs w:val="22"/>
              </w:rPr>
              <w:t>Descrição</w:t>
            </w:r>
          </w:p>
        </w:tc>
      </w:tr>
      <w:tr w:rsidR="002A606E" w:rsidRPr="00E9195A" w:rsidTr="007D7409">
        <w:trPr>
          <w:trHeight w:val="288"/>
          <w:jc w:val="center"/>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rsidR="002A606E" w:rsidRPr="00E9195A" w:rsidRDefault="002A606E" w:rsidP="00403A3B">
            <w:pPr>
              <w:suppressAutoHyphens w:val="0"/>
              <w:jc w:val="center"/>
              <w:rPr>
                <w:color w:val="000000"/>
                <w:kern w:val="0"/>
                <w:szCs w:val="22"/>
              </w:rPr>
            </w:pPr>
            <w:r w:rsidRPr="00E9195A">
              <w:rPr>
                <w:color w:val="000000"/>
                <w:kern w:val="0"/>
                <w:szCs w:val="22"/>
              </w:rPr>
              <w:t>id</w:t>
            </w:r>
          </w:p>
        </w:tc>
        <w:tc>
          <w:tcPr>
            <w:tcW w:w="2438" w:type="dxa"/>
            <w:tcBorders>
              <w:top w:val="nil"/>
              <w:left w:val="nil"/>
              <w:bottom w:val="single" w:sz="4" w:space="0" w:color="auto"/>
              <w:right w:val="single" w:sz="4" w:space="0" w:color="auto"/>
            </w:tcBorders>
            <w:shd w:val="clear" w:color="auto" w:fill="auto"/>
            <w:noWrap/>
            <w:vAlign w:val="center"/>
            <w:hideMark/>
          </w:tcPr>
          <w:p w:rsidR="002A606E" w:rsidRPr="00E9195A" w:rsidRDefault="002A606E" w:rsidP="00403A3B">
            <w:pPr>
              <w:suppressAutoHyphens w:val="0"/>
              <w:jc w:val="center"/>
              <w:rPr>
                <w:color w:val="000000"/>
                <w:kern w:val="0"/>
                <w:szCs w:val="22"/>
              </w:rPr>
            </w:pPr>
            <w:r w:rsidRPr="00E9195A">
              <w:rPr>
                <w:color w:val="000000"/>
                <w:kern w:val="0"/>
                <w:szCs w:val="22"/>
              </w:rPr>
              <w:t>Inteiro (11 dígitos)</w:t>
            </w:r>
          </w:p>
        </w:tc>
        <w:tc>
          <w:tcPr>
            <w:tcW w:w="4063" w:type="dxa"/>
            <w:tcBorders>
              <w:top w:val="nil"/>
              <w:left w:val="nil"/>
              <w:bottom w:val="single" w:sz="4" w:space="0" w:color="auto"/>
              <w:right w:val="single" w:sz="4" w:space="0" w:color="auto"/>
            </w:tcBorders>
            <w:shd w:val="clear" w:color="auto" w:fill="auto"/>
            <w:noWrap/>
            <w:vAlign w:val="center"/>
            <w:hideMark/>
          </w:tcPr>
          <w:p w:rsidR="002A606E" w:rsidRPr="00E9195A" w:rsidRDefault="002A606E" w:rsidP="00403A3B">
            <w:pPr>
              <w:suppressAutoHyphens w:val="0"/>
              <w:jc w:val="center"/>
              <w:rPr>
                <w:color w:val="000000"/>
                <w:kern w:val="0"/>
                <w:szCs w:val="22"/>
              </w:rPr>
            </w:pPr>
            <w:r w:rsidRPr="00E9195A">
              <w:rPr>
                <w:color w:val="000000"/>
                <w:kern w:val="0"/>
                <w:szCs w:val="22"/>
              </w:rPr>
              <w:t>Chave de identificação do vector</w:t>
            </w:r>
          </w:p>
        </w:tc>
      </w:tr>
      <w:tr w:rsidR="002A606E" w:rsidRPr="00E9195A" w:rsidTr="007D7409">
        <w:trPr>
          <w:trHeight w:val="288"/>
          <w:jc w:val="center"/>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rsidR="002A606E" w:rsidRPr="00E9195A" w:rsidRDefault="002A606E" w:rsidP="00403A3B">
            <w:pPr>
              <w:suppressAutoHyphens w:val="0"/>
              <w:jc w:val="center"/>
              <w:rPr>
                <w:color w:val="000000"/>
                <w:kern w:val="0"/>
                <w:szCs w:val="22"/>
              </w:rPr>
            </w:pPr>
            <w:r w:rsidRPr="00E9195A">
              <w:rPr>
                <w:color w:val="000000"/>
                <w:kern w:val="0"/>
                <w:szCs w:val="22"/>
              </w:rPr>
              <w:t>vector</w:t>
            </w:r>
          </w:p>
        </w:tc>
        <w:tc>
          <w:tcPr>
            <w:tcW w:w="2438" w:type="dxa"/>
            <w:tcBorders>
              <w:top w:val="nil"/>
              <w:left w:val="nil"/>
              <w:bottom w:val="single" w:sz="4" w:space="0" w:color="auto"/>
              <w:right w:val="single" w:sz="4" w:space="0" w:color="auto"/>
            </w:tcBorders>
            <w:shd w:val="clear" w:color="auto" w:fill="auto"/>
            <w:noWrap/>
            <w:vAlign w:val="center"/>
            <w:hideMark/>
          </w:tcPr>
          <w:p w:rsidR="002A606E" w:rsidRPr="00E9195A" w:rsidRDefault="002A606E" w:rsidP="002A2022">
            <w:pPr>
              <w:suppressAutoHyphens w:val="0"/>
              <w:jc w:val="center"/>
              <w:rPr>
                <w:color w:val="000000"/>
                <w:kern w:val="0"/>
                <w:szCs w:val="22"/>
              </w:rPr>
            </w:pPr>
            <w:r w:rsidRPr="00E9195A">
              <w:rPr>
                <w:color w:val="000000"/>
                <w:kern w:val="0"/>
                <w:szCs w:val="22"/>
              </w:rPr>
              <w:t>Texto(</w:t>
            </w:r>
            <w:r w:rsidR="002A2022" w:rsidRPr="00E9195A">
              <w:rPr>
                <w:color w:val="000000"/>
                <w:kern w:val="0"/>
                <w:szCs w:val="22"/>
              </w:rPr>
              <w:t>1</w:t>
            </w:r>
            <w:r w:rsidRPr="00E9195A">
              <w:rPr>
                <w:color w:val="000000"/>
                <w:kern w:val="0"/>
                <w:szCs w:val="22"/>
              </w:rPr>
              <w:t>000 caracteres)</w:t>
            </w:r>
          </w:p>
        </w:tc>
        <w:tc>
          <w:tcPr>
            <w:tcW w:w="4063" w:type="dxa"/>
            <w:tcBorders>
              <w:top w:val="nil"/>
              <w:left w:val="nil"/>
              <w:bottom w:val="single" w:sz="4" w:space="0" w:color="auto"/>
              <w:right w:val="single" w:sz="4" w:space="0" w:color="auto"/>
            </w:tcBorders>
            <w:shd w:val="clear" w:color="auto" w:fill="auto"/>
            <w:noWrap/>
            <w:vAlign w:val="center"/>
            <w:hideMark/>
          </w:tcPr>
          <w:p w:rsidR="002A606E" w:rsidRPr="00E9195A" w:rsidRDefault="002A606E" w:rsidP="00403A3B">
            <w:pPr>
              <w:suppressAutoHyphens w:val="0"/>
              <w:jc w:val="center"/>
              <w:rPr>
                <w:color w:val="000000"/>
                <w:kern w:val="0"/>
                <w:szCs w:val="22"/>
              </w:rPr>
            </w:pPr>
            <w:r w:rsidRPr="00E9195A">
              <w:rPr>
                <w:color w:val="000000"/>
                <w:kern w:val="0"/>
                <w:szCs w:val="22"/>
              </w:rPr>
              <w:t>Vetor na forma de uma linha de texto</w:t>
            </w:r>
          </w:p>
        </w:tc>
      </w:tr>
    </w:tbl>
    <w:p w:rsidR="002A606E" w:rsidRPr="00E9195A" w:rsidRDefault="00403A3B" w:rsidP="00097ED6">
      <w:pPr>
        <w:spacing w:after="240" w:line="360" w:lineRule="auto"/>
        <w:jc w:val="both"/>
      </w:pPr>
      <w:r w:rsidRPr="00E9195A">
        <w:t xml:space="preserve">        Fonte: o autor</w:t>
      </w:r>
    </w:p>
    <w:p w:rsidR="00732E9A" w:rsidRPr="00E9195A" w:rsidRDefault="000E38E1" w:rsidP="00732E9A">
      <w:pPr>
        <w:pStyle w:val="Ttulo3"/>
        <w:numPr>
          <w:ilvl w:val="2"/>
          <w:numId w:val="26"/>
        </w:numPr>
      </w:pPr>
      <w:bookmarkStart w:id="456" w:name="_Toc438452490"/>
      <w:r w:rsidRPr="00E9195A">
        <w:t>M</w:t>
      </w:r>
      <w:r w:rsidR="00732E9A" w:rsidRPr="00E9195A">
        <w:t>ineração dos Dados</w:t>
      </w:r>
      <w:r w:rsidR="0080365A" w:rsidRPr="00E9195A">
        <w:t xml:space="preserve"> – Busca por </w:t>
      </w:r>
      <w:r w:rsidR="00AC61A8" w:rsidRPr="00E9195A">
        <w:t>P</w:t>
      </w:r>
      <w:r w:rsidR="0080365A" w:rsidRPr="00E9195A">
        <w:t>adrões</w:t>
      </w:r>
      <w:bookmarkEnd w:id="456"/>
    </w:p>
    <w:p w:rsidR="007641CD" w:rsidRPr="00E9195A" w:rsidRDefault="001627D9" w:rsidP="00A2391C">
      <w:pPr>
        <w:spacing w:line="360" w:lineRule="auto"/>
        <w:ind w:firstLine="709"/>
        <w:jc w:val="both"/>
      </w:pPr>
      <w:r w:rsidRPr="00E9195A">
        <w:t>Para esta</w:t>
      </w:r>
      <w:r w:rsidR="007641CD" w:rsidRPr="00E9195A">
        <w:t xml:space="preserve"> etapa </w:t>
      </w:r>
      <w:r w:rsidR="00A2391C" w:rsidRPr="00E9195A">
        <w:t xml:space="preserve">de </w:t>
      </w:r>
      <w:r w:rsidR="007641CD" w:rsidRPr="00E9195A">
        <w:t xml:space="preserve">KDD, </w:t>
      </w:r>
      <w:r w:rsidR="00A2391C" w:rsidRPr="00E9195A">
        <w:t>foram selecionados vários vetores</w:t>
      </w:r>
      <w:r w:rsidR="00B259AF">
        <w:t xml:space="preserve"> </w:t>
      </w:r>
      <w:r w:rsidR="00A2391C" w:rsidRPr="00E9195A">
        <w:t xml:space="preserve">para aplicação na RNA com a finalidade de treinamento e validação. </w:t>
      </w:r>
      <w:r w:rsidR="00C41F4C">
        <w:t xml:space="preserve">A fim de se proporcionar </w:t>
      </w:r>
      <w:r w:rsidR="009116AE" w:rsidRPr="00E9195A">
        <w:t xml:space="preserve">certo grau de balanceamento, de </w:t>
      </w:r>
      <w:r w:rsidR="003E3E8F" w:rsidRPr="00E9195A">
        <w:t>todos os vetores disponívei</w:t>
      </w:r>
      <w:r w:rsidR="00CD1832" w:rsidRPr="00E9195A">
        <w:t>s,</w:t>
      </w:r>
      <w:r w:rsidR="00366105" w:rsidRPr="00E9195A">
        <w:t xml:space="preserve"> 80</w:t>
      </w:r>
      <w:r w:rsidR="00CD1832" w:rsidRPr="00E9195A">
        <w:t xml:space="preserve"> foram selecionados</w:t>
      </w:r>
      <w:r w:rsidR="00366105" w:rsidRPr="00E9195A">
        <w:t>, sendo 15 do tipo NPS, 40 do tipo PJ e 25</w:t>
      </w:r>
      <w:r w:rsidR="003E3E8F" w:rsidRPr="00E9195A">
        <w:t xml:space="preserve"> do tipo </w:t>
      </w:r>
      <w:r w:rsidR="00E6134D" w:rsidRPr="00E9195A">
        <w:t>CyberSex</w:t>
      </w:r>
      <w:r w:rsidR="003E3E8F" w:rsidRPr="00E9195A">
        <w:t>.</w:t>
      </w:r>
    </w:p>
    <w:p w:rsidR="001270E4" w:rsidRPr="00E9195A" w:rsidRDefault="00F51EFC" w:rsidP="00A2391C">
      <w:pPr>
        <w:spacing w:line="360" w:lineRule="auto"/>
        <w:ind w:firstLine="709"/>
        <w:jc w:val="both"/>
      </w:pPr>
      <w:r w:rsidRPr="00E9195A">
        <w:t>Foram selecionados 20 vetores do tipo PJ, 10 do tipo</w:t>
      </w:r>
      <w:r w:rsidR="00B259AF">
        <w:t xml:space="preserve"> </w:t>
      </w:r>
      <w:r w:rsidR="00E6134D" w:rsidRPr="00E9195A">
        <w:t>CyberSex</w:t>
      </w:r>
      <w:r w:rsidR="00310134">
        <w:t xml:space="preserve"> </w:t>
      </w:r>
      <w:r w:rsidRPr="00E9195A">
        <w:t xml:space="preserve">e 10 do tipo NPS </w:t>
      </w:r>
      <w:r w:rsidR="000A4086" w:rsidRPr="00E9195A">
        <w:t>para treinamento</w:t>
      </w:r>
      <w:r w:rsidRPr="00E9195A">
        <w:t>. Para validação foram selecionados 10 vetores do tipo PJ,</w:t>
      </w:r>
      <w:r w:rsidR="007F0CAB">
        <w:t xml:space="preserve"> </w:t>
      </w:r>
      <w:r w:rsidR="000A4086" w:rsidRPr="00E9195A">
        <w:t>5</w:t>
      </w:r>
      <w:r w:rsidR="007F0CAB">
        <w:t xml:space="preserve"> </w:t>
      </w:r>
      <w:r w:rsidRPr="00E9195A">
        <w:t>do tipo CyberSex e 5 do tipo NPS</w:t>
      </w:r>
      <w:r w:rsidR="000A4086" w:rsidRPr="00E9195A">
        <w:t xml:space="preserve">. </w:t>
      </w:r>
      <w:r w:rsidR="00FE0876" w:rsidRPr="00E9195A">
        <w:t>Com essa divisão formou-se u</w:t>
      </w:r>
      <w:r w:rsidR="004E34FC" w:rsidRPr="00E9195A">
        <w:t>m conjunto de treinamento com 40 e um conjunto de validação com 20</w:t>
      </w:r>
      <w:r w:rsidR="00FE0876" w:rsidRPr="00E9195A">
        <w:t xml:space="preserve"> vetores.</w:t>
      </w:r>
    </w:p>
    <w:p w:rsidR="0079296E" w:rsidRPr="00E9195A" w:rsidRDefault="0079296E" w:rsidP="00A2391C">
      <w:pPr>
        <w:spacing w:line="360" w:lineRule="auto"/>
        <w:ind w:firstLine="709"/>
        <w:jc w:val="both"/>
      </w:pPr>
      <w:r w:rsidRPr="00E9195A">
        <w:t>Para o conjunto de testes foram selecionados 10 vetores do tipo PJ, 10 do tipo CyberSex e os mesmos 5 vetores do tipo NPS utilizados para validação.</w:t>
      </w:r>
      <w:r w:rsidR="008A7622" w:rsidRPr="00E9195A">
        <w:t xml:space="preserve"> Assim, a estratégia de treinamento, validação e teste foi de aproximadamente 50% para treinamento,</w:t>
      </w:r>
      <w:r w:rsidR="00B259AF">
        <w:t xml:space="preserve"> </w:t>
      </w:r>
      <w:r w:rsidR="008A7622" w:rsidRPr="00E9195A">
        <w:t xml:space="preserve">28% para validação e 22% para teste. </w:t>
      </w:r>
    </w:p>
    <w:p w:rsidR="003E3E8F" w:rsidRPr="00E9195A" w:rsidRDefault="00FE0876" w:rsidP="00A2391C">
      <w:pPr>
        <w:spacing w:line="360" w:lineRule="auto"/>
        <w:ind w:firstLine="709"/>
        <w:jc w:val="both"/>
      </w:pPr>
      <w:r w:rsidRPr="00E9195A">
        <w:t>Para que se procedesse ao treinamento e validação a</w:t>
      </w:r>
      <w:r w:rsidR="003E3E8F" w:rsidRPr="00E9195A">
        <w:t xml:space="preserve"> RNA foi </w:t>
      </w:r>
      <w:r w:rsidR="00AB0132" w:rsidRPr="00E9195A">
        <w:t xml:space="preserve">previamente </w:t>
      </w:r>
      <w:r w:rsidR="003E3E8F" w:rsidRPr="00E9195A">
        <w:t xml:space="preserve">configurada com </w:t>
      </w:r>
      <w:r w:rsidR="005523AE" w:rsidRPr="00E9195A">
        <w:t>os seguintes valores</w:t>
      </w:r>
      <w:r w:rsidR="003E3E8F" w:rsidRPr="00E9195A">
        <w:t xml:space="preserve">: </w:t>
      </w:r>
    </w:p>
    <w:p w:rsidR="003E3E8F" w:rsidRPr="00E9195A" w:rsidRDefault="003D19A4" w:rsidP="003E3E8F">
      <w:pPr>
        <w:pStyle w:val="PargrafodaLista"/>
        <w:numPr>
          <w:ilvl w:val="0"/>
          <w:numId w:val="27"/>
        </w:numPr>
        <w:spacing w:line="360" w:lineRule="auto"/>
        <w:jc w:val="both"/>
      </w:pPr>
      <w:r w:rsidRPr="00E9195A">
        <w:t>Quantidade de entradas: 17</w:t>
      </w:r>
      <w:r w:rsidR="003E3E8F" w:rsidRPr="00E9195A">
        <w:t>;</w:t>
      </w:r>
    </w:p>
    <w:p w:rsidR="003E3E8F" w:rsidRPr="00E9195A" w:rsidRDefault="003E3E8F" w:rsidP="00325AF4">
      <w:pPr>
        <w:pStyle w:val="PargrafodaLista"/>
        <w:numPr>
          <w:ilvl w:val="0"/>
          <w:numId w:val="27"/>
        </w:numPr>
        <w:spacing w:line="360" w:lineRule="auto"/>
        <w:jc w:val="both"/>
      </w:pPr>
      <w:r w:rsidRPr="00E9195A">
        <w:t>Quantidade de n</w:t>
      </w:r>
      <w:r w:rsidR="00325AF4" w:rsidRPr="00E9195A">
        <w:t>eurônios da camada oculta: 5</w:t>
      </w:r>
      <w:r w:rsidRPr="00E9195A">
        <w:t>;</w:t>
      </w:r>
    </w:p>
    <w:p w:rsidR="003E3E8F" w:rsidRPr="00E9195A" w:rsidRDefault="00AB0132" w:rsidP="003E3E8F">
      <w:pPr>
        <w:pStyle w:val="PargrafodaLista"/>
        <w:numPr>
          <w:ilvl w:val="0"/>
          <w:numId w:val="27"/>
        </w:numPr>
        <w:spacing w:line="360" w:lineRule="auto"/>
        <w:jc w:val="both"/>
      </w:pPr>
      <w:r w:rsidRPr="00E9195A">
        <w:t xml:space="preserve">Taxa de </w:t>
      </w:r>
      <w:r w:rsidR="0040794F" w:rsidRPr="00E9195A">
        <w:t>aprendizado</w:t>
      </w:r>
      <w:r w:rsidRPr="00E9195A">
        <w:t>: 0,1</w:t>
      </w:r>
      <w:r w:rsidR="003E3E8F" w:rsidRPr="00E9195A">
        <w:t>;</w:t>
      </w:r>
    </w:p>
    <w:p w:rsidR="003E3E8F" w:rsidRPr="00E9195A" w:rsidRDefault="00BB12CB" w:rsidP="003E3E8F">
      <w:pPr>
        <w:pStyle w:val="PargrafodaLista"/>
        <w:numPr>
          <w:ilvl w:val="0"/>
          <w:numId w:val="27"/>
        </w:numPr>
        <w:spacing w:line="360" w:lineRule="auto"/>
        <w:jc w:val="both"/>
      </w:pPr>
      <w:r w:rsidRPr="00E9195A">
        <w:t>Momento: 0,</w:t>
      </w:r>
      <w:r w:rsidR="001E637C" w:rsidRPr="00E9195A">
        <w:t>1</w:t>
      </w:r>
      <w:r w:rsidR="00D57C15" w:rsidRPr="00E9195A">
        <w:t>;</w:t>
      </w:r>
    </w:p>
    <w:p w:rsidR="003E3E8F" w:rsidRPr="00E9195A" w:rsidRDefault="00BF666D" w:rsidP="003E3E8F">
      <w:pPr>
        <w:pStyle w:val="PargrafodaLista"/>
        <w:numPr>
          <w:ilvl w:val="0"/>
          <w:numId w:val="27"/>
        </w:numPr>
        <w:spacing w:line="360" w:lineRule="auto"/>
        <w:jc w:val="both"/>
      </w:pPr>
      <w:r w:rsidRPr="00E9195A">
        <w:t>Quantidade de épocas: 10000;</w:t>
      </w:r>
    </w:p>
    <w:p w:rsidR="00BF666D" w:rsidRPr="00E9195A" w:rsidRDefault="00BF666D" w:rsidP="003E3E8F">
      <w:pPr>
        <w:pStyle w:val="PargrafodaLista"/>
        <w:numPr>
          <w:ilvl w:val="0"/>
          <w:numId w:val="27"/>
        </w:numPr>
        <w:spacing w:line="360" w:lineRule="auto"/>
        <w:jc w:val="both"/>
      </w:pPr>
      <w:r w:rsidRPr="00E9195A">
        <w:t>Saídas: 1; e</w:t>
      </w:r>
    </w:p>
    <w:p w:rsidR="00BF666D" w:rsidRPr="00E9195A" w:rsidRDefault="00BF666D" w:rsidP="003E3E8F">
      <w:pPr>
        <w:pStyle w:val="PargrafodaLista"/>
        <w:numPr>
          <w:ilvl w:val="0"/>
          <w:numId w:val="27"/>
        </w:numPr>
        <w:spacing w:line="360" w:lineRule="auto"/>
        <w:jc w:val="both"/>
      </w:pPr>
      <w:r w:rsidRPr="00E9195A">
        <w:t>Arquitetura: MLP.</w:t>
      </w:r>
    </w:p>
    <w:p w:rsidR="00DC5F63" w:rsidRPr="00E9195A" w:rsidRDefault="00924CF9" w:rsidP="00DC5F63">
      <w:pPr>
        <w:spacing w:line="360" w:lineRule="auto"/>
        <w:ind w:firstLine="709"/>
        <w:jc w:val="both"/>
      </w:pPr>
      <w:r w:rsidRPr="00E9195A">
        <w:t xml:space="preserve">A quantidade de entradas da rede é informada conforme o tamanho total do vetor </w:t>
      </w:r>
      <w:r w:rsidR="00DE79A8" w:rsidRPr="00E9195A">
        <w:t>mesmo tendo sido guardad</w:t>
      </w:r>
      <w:r w:rsidR="001B002B" w:rsidRPr="00E9195A">
        <w:t>a</w:t>
      </w:r>
      <w:r w:rsidR="00DE79A8" w:rsidRPr="00E9195A">
        <w:t xml:space="preserve"> a categoria na</w:t>
      </w:r>
      <w:r w:rsidRPr="00E9195A">
        <w:t xml:space="preserve"> última posição, pois </w:t>
      </w:r>
      <w:r w:rsidR="00DE79A8" w:rsidRPr="00E9195A">
        <w:t xml:space="preserve">a </w:t>
      </w:r>
      <w:r w:rsidRPr="00E9195A">
        <w:t>RNA é configurada para reconhecer a última posição como saída a alcançar.</w:t>
      </w:r>
    </w:p>
    <w:p w:rsidR="00DC5F63" w:rsidRPr="00E9195A" w:rsidRDefault="00DC5F63" w:rsidP="00C405BF">
      <w:pPr>
        <w:spacing w:after="240" w:line="360" w:lineRule="auto"/>
        <w:ind w:firstLine="709"/>
        <w:jc w:val="both"/>
        <w:rPr>
          <w:i/>
        </w:rPr>
      </w:pPr>
      <w:r w:rsidRPr="00E9195A">
        <w:t>Na Figura 2</w:t>
      </w:r>
      <w:r w:rsidR="00D04C84" w:rsidRPr="00E9195A">
        <w:t>1</w:t>
      </w:r>
      <w:r w:rsidRPr="00E9195A">
        <w:t xml:space="preserve"> é apresentada a sequência geral utilizada para treinamento e validaç</w:t>
      </w:r>
      <w:r w:rsidR="005671A6" w:rsidRPr="00E9195A">
        <w:t xml:space="preserve">ão da rede, contendo um conjunto de </w:t>
      </w:r>
      <w:r w:rsidR="004F6D00" w:rsidRPr="00E9195A">
        <w:t>treinamento</w:t>
      </w:r>
      <w:r w:rsidR="005671A6" w:rsidRPr="00E9195A">
        <w:t xml:space="preserve"> e validação, a RNA, o </w:t>
      </w:r>
      <w:r w:rsidR="005671A6" w:rsidRPr="00E9195A">
        <w:rPr>
          <w:i/>
        </w:rPr>
        <w:lastRenderedPageBreak/>
        <w:t>backup</w:t>
      </w:r>
      <w:r w:rsidR="005671A6" w:rsidRPr="00E9195A">
        <w:t xml:space="preserve"> dos pesos e polarizações em disco rígido e, finalmente, o cálculo do erro médio quadrático</w:t>
      </w:r>
      <w:r w:rsidR="00C53A9A" w:rsidRPr="00E9195A">
        <w:t xml:space="preserve"> (EMQ)</w:t>
      </w:r>
      <w:r w:rsidR="005671A6" w:rsidRPr="00E9195A">
        <w:t>.</w:t>
      </w:r>
    </w:p>
    <w:p w:rsidR="00DC5F63" w:rsidRPr="00E9195A" w:rsidRDefault="00C53B81" w:rsidP="00DC5F63">
      <w:pPr>
        <w:spacing w:after="240" w:line="360" w:lineRule="auto"/>
        <w:jc w:val="both"/>
      </w:pPr>
      <w:r>
        <w:rPr>
          <w:noProof/>
        </w:rPr>
        <w:pict>
          <v:shape id="Caixa de texto 28" o:spid="_x0000_s1047" type="#_x0000_t202" style="position:absolute;left:0;text-align:left;margin-left:1.5pt;margin-top:2.65pt;width:403.05pt;height:22.9pt;z-index:25183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" stroked="f">
            <v:textbox inset="0,0,0,0">
              <w:txbxContent>
                <w:p w:rsidR="002955ED" w:rsidRPr="00F5688D" w:rsidRDefault="002955ED" w:rsidP="00CC147A">
                  <w:pPr>
                    <w:pStyle w:val="Legenda"/>
                    <w:jc w:val="center"/>
                    <w:rPr>
                      <w:rFonts w:cs="Times New Roman"/>
                      <w:b/>
                      <w:i w:val="0"/>
                      <w:noProof/>
                    </w:rPr>
                  </w:pPr>
                  <w:bookmarkStart w:id="457" w:name="_Toc438452534"/>
                  <w:r w:rsidRPr="00F5688D">
                    <w:rPr>
                      <w:b/>
                      <w:i w:val="0"/>
                    </w:rPr>
                    <w:t xml:space="preserve">Figura </w:t>
                  </w:r>
                  <w:r w:rsidR="00C53B81" w:rsidRPr="00F5688D">
                    <w:rPr>
                      <w:b/>
                      <w:i w:val="0"/>
                    </w:rPr>
                    <w:fldChar w:fldCharType="begin"/>
                  </w:r>
                  <w:r w:rsidRPr="00F5688D">
                    <w:rPr>
                      <w:b/>
                      <w:i w:val="0"/>
                    </w:rPr>
                    <w:instrText xml:space="preserve"> SEQ Figura \* ARABIC </w:instrText>
                  </w:r>
                  <w:r w:rsidR="00C53B81" w:rsidRPr="00F5688D">
                    <w:rPr>
                      <w:b/>
                      <w:i w:val="0"/>
                    </w:rPr>
                    <w:fldChar w:fldCharType="separate"/>
                  </w:r>
                  <w:r w:rsidR="00206D42">
                    <w:rPr>
                      <w:b/>
                      <w:i w:val="0"/>
                      <w:noProof/>
                    </w:rPr>
                    <w:t>21</w:t>
                  </w:r>
                  <w:r w:rsidR="00C53B81" w:rsidRPr="00F5688D">
                    <w:rPr>
                      <w:b/>
                      <w:i w:val="0"/>
                    </w:rPr>
                    <w:fldChar w:fldCharType="end"/>
                  </w:r>
                  <w:r>
                    <w:rPr>
                      <w:b/>
                      <w:i w:val="0"/>
                    </w:rPr>
                    <w:t xml:space="preserve"> – Sequência de Treinamento e Validação</w:t>
                  </w:r>
                  <w:bookmarkEnd w:id="457"/>
                </w:p>
              </w:txbxContent>
            </v:textbox>
            <w10:wrap type="square"/>
          </v:shape>
        </w:pict>
      </w:r>
      <w:r w:rsidR="00441CE7" w:rsidRPr="00E9195A">
        <w:rPr>
          <w:noProof/>
        </w:rPr>
        <w:drawing>
          <wp:anchor distT="0" distB="0" distL="114300" distR="114300" simplePos="0" relativeHeight="251834368" behindDoc="0" locked="0" layoutInCell="1" allowOverlap="1">
            <wp:simplePos x="0" y="0"/>
            <wp:positionH relativeFrom="column">
              <wp:posOffset>20320</wp:posOffset>
            </wp:positionH>
            <wp:positionV relativeFrom="paragraph">
              <wp:posOffset>369570</wp:posOffset>
            </wp:positionV>
            <wp:extent cx="5125720" cy="1666240"/>
            <wp:effectExtent l="19050" t="19050" r="17780" b="10160"/>
            <wp:wrapSquare wrapText="bothSides"/>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5720" cy="1666240"/>
                    </a:xfrm>
                    <a:prstGeom prst="rect">
                      <a:avLst/>
                    </a:prstGeom>
                    <a:noFill/>
                    <a:ln>
                      <a:solidFill>
                        <a:schemeClr val="tx1"/>
                      </a:solidFill>
                    </a:ln>
                  </pic:spPr>
                </pic:pic>
              </a:graphicData>
            </a:graphic>
          </wp:anchor>
        </w:drawing>
      </w:r>
      <w:r w:rsidR="00DC5F63" w:rsidRPr="00E9195A">
        <w:t xml:space="preserve">  Fonte: o autor</w:t>
      </w:r>
    </w:p>
    <w:p w:rsidR="00E3412A" w:rsidRPr="00E9195A" w:rsidRDefault="008152D4" w:rsidP="00366105">
      <w:pPr>
        <w:spacing w:line="360" w:lineRule="auto"/>
        <w:jc w:val="both"/>
      </w:pPr>
      <w:r w:rsidRPr="00E9195A">
        <w:tab/>
      </w:r>
      <w:r w:rsidR="007559B7" w:rsidRPr="00E9195A">
        <w:t xml:space="preserve">Na Figura </w:t>
      </w:r>
      <w:r w:rsidR="00B0427D" w:rsidRPr="00E9195A">
        <w:t>22</w:t>
      </w:r>
      <w:r w:rsidR="00F87280">
        <w:t xml:space="preserve"> </w:t>
      </w:r>
      <w:r w:rsidR="000A4086" w:rsidRPr="00E9195A">
        <w:t xml:space="preserve">tem-se </w:t>
      </w:r>
      <w:r w:rsidR="00DB6554" w:rsidRPr="00E9195A">
        <w:t>um diagrama conten</w:t>
      </w:r>
      <w:r w:rsidR="009C7524" w:rsidRPr="00E9195A">
        <w:t>d</w:t>
      </w:r>
      <w:r w:rsidR="007559B7" w:rsidRPr="00E9195A">
        <w:t xml:space="preserve">o as classes </w:t>
      </w:r>
      <w:r w:rsidR="00195876" w:rsidRPr="00E9195A">
        <w:t xml:space="preserve">Trainner e Neural responsáveis pela implementação da </w:t>
      </w:r>
      <w:r w:rsidR="007559B7" w:rsidRPr="00E9195A">
        <w:t>RNA</w:t>
      </w:r>
      <w:r w:rsidR="00B259AF">
        <w:t xml:space="preserve"> </w:t>
      </w:r>
      <w:r w:rsidR="00EE155F" w:rsidRPr="00E9195A">
        <w:t>e a classe Facade que contém</w:t>
      </w:r>
      <w:r w:rsidR="00195876" w:rsidRPr="00E9195A">
        <w:t>, além de outros,</w:t>
      </w:r>
      <w:r w:rsidR="00DC5F63" w:rsidRPr="00E9195A">
        <w:t xml:space="preserve"> os métodos utilizados para</w:t>
      </w:r>
      <w:r w:rsidR="00EE155F" w:rsidRPr="00E9195A">
        <w:t xml:space="preserve"> treinamento e validação.</w:t>
      </w:r>
      <w:r w:rsidR="00E3412A" w:rsidRPr="00E9195A">
        <w:t xml:space="preserve"> A</w:t>
      </w:r>
      <w:r w:rsidR="00B259AF">
        <w:t xml:space="preserve"> </w:t>
      </w:r>
      <w:r w:rsidR="00E3412A" w:rsidRPr="00E9195A">
        <w:t xml:space="preserve">estratégia utilizada para a divisão dos </w:t>
      </w:r>
      <w:r w:rsidR="00E3412A" w:rsidRPr="00E9195A">
        <w:rPr>
          <w:i/>
        </w:rPr>
        <w:t>logs</w:t>
      </w:r>
      <w:r w:rsidR="00E3412A" w:rsidRPr="00E9195A">
        <w:t xml:space="preserve"> foi a seguinte: </w:t>
      </w:r>
      <w:r w:rsidR="00366105" w:rsidRPr="00E9195A">
        <w:t>t</w:t>
      </w:r>
      <w:r w:rsidR="00E3412A" w:rsidRPr="00E9195A">
        <w:t xml:space="preserve">reinamento </w:t>
      </w:r>
      <w:r w:rsidR="00366105" w:rsidRPr="00E9195A">
        <w:t>com 56% e v</w:t>
      </w:r>
      <w:r w:rsidR="00E3412A" w:rsidRPr="00E9195A">
        <w:t>alidação</w:t>
      </w:r>
      <w:r w:rsidR="00366105" w:rsidRPr="00E9195A">
        <w:t xml:space="preserve"> com</w:t>
      </w:r>
      <w:r w:rsidR="00E3412A" w:rsidRPr="00E9195A">
        <w:t xml:space="preserve"> 28%</w:t>
      </w:r>
      <w:r w:rsidR="00366105" w:rsidRPr="00E9195A">
        <w:t>.</w:t>
      </w:r>
    </w:p>
    <w:p w:rsidR="00451F1D" w:rsidRPr="00E9195A" w:rsidRDefault="00A516DC" w:rsidP="0000455D">
      <w:pPr>
        <w:spacing w:line="360" w:lineRule="auto"/>
        <w:ind w:firstLine="709"/>
        <w:jc w:val="both"/>
      </w:pPr>
      <w:r w:rsidRPr="00E9195A">
        <w:t>O método trainnin</w:t>
      </w:r>
      <w:r w:rsidR="001270E4" w:rsidRPr="00E9195A">
        <w:t>gGenerator da classe Facade aplica</w:t>
      </w:r>
      <w:r w:rsidRPr="00E9195A">
        <w:t xml:space="preserve"> os conjuntos de </w:t>
      </w:r>
      <w:r w:rsidR="0000455D" w:rsidRPr="00E9195A">
        <w:t>treinamento e validação</w:t>
      </w:r>
      <w:r w:rsidR="00451F1D" w:rsidRPr="00E9195A">
        <w:t xml:space="preserve"> preestabelecidos</w:t>
      </w:r>
      <w:r w:rsidR="0000455D" w:rsidRPr="00E9195A">
        <w:t xml:space="preserve">, </w:t>
      </w:r>
      <w:r w:rsidR="007B5AA7" w:rsidRPr="00E9195A">
        <w:t xml:space="preserve">a </w:t>
      </w:r>
      <w:r w:rsidR="0000455D" w:rsidRPr="00E9195A">
        <w:t>quantidade de épocas,</w:t>
      </w:r>
      <w:r w:rsidR="007B5AA7" w:rsidRPr="00E9195A">
        <w:t xml:space="preserve"> a</w:t>
      </w:r>
      <w:r w:rsidR="0000455D" w:rsidRPr="00E9195A">
        <w:t xml:space="preserve"> taxa de aprendizado e </w:t>
      </w:r>
      <w:r w:rsidR="007B5AA7" w:rsidRPr="00E9195A">
        <w:t>o</w:t>
      </w:r>
      <w:r w:rsidR="000B28AF" w:rsidRPr="00E9195A">
        <w:t xml:space="preserve"> fator de momentum</w:t>
      </w:r>
      <w:r w:rsidR="00451F1D" w:rsidRPr="00E9195A">
        <w:t xml:space="preserve"> ao método treinar da classe Trainner.  </w:t>
      </w:r>
    </w:p>
    <w:p w:rsidR="00451F1D" w:rsidRPr="00E9195A" w:rsidRDefault="00451F1D" w:rsidP="00C405BF">
      <w:pPr>
        <w:spacing w:line="360" w:lineRule="auto"/>
        <w:ind w:firstLine="709"/>
        <w:jc w:val="both"/>
      </w:pPr>
      <w:r w:rsidRPr="00E9195A">
        <w:t>Após cada treinamento</w:t>
      </w:r>
      <w:r w:rsidR="003A1CF6" w:rsidRPr="00E9195A">
        <w:t>,</w:t>
      </w:r>
      <w:r w:rsidRPr="00E9195A">
        <w:t xml:space="preserve"> todos os pesos e</w:t>
      </w:r>
      <w:r w:rsidR="00B259AF">
        <w:t xml:space="preserve"> </w:t>
      </w:r>
      <w:r w:rsidRPr="00E9195A">
        <w:t>polarizações (</w:t>
      </w:r>
      <w:r w:rsidRPr="00E9195A">
        <w:rPr>
          <w:i/>
        </w:rPr>
        <w:t>bia</w:t>
      </w:r>
      <w:r w:rsidR="00F1754B" w:rsidRPr="00E9195A">
        <w:t>s</w:t>
      </w:r>
      <w:r w:rsidRPr="00E9195A">
        <w:t xml:space="preserve">) gerados durante a </w:t>
      </w:r>
      <w:r w:rsidR="003A1CF6" w:rsidRPr="00E9195A">
        <w:t>execução foram salvos em arquivos no disco rígido</w:t>
      </w:r>
      <w:r w:rsidR="00420A55" w:rsidRPr="00E9195A">
        <w:t>,</w:t>
      </w:r>
      <w:r w:rsidR="00187C70" w:rsidRPr="00E9195A">
        <w:t xml:space="preserve"> permitindo-se assim </w:t>
      </w:r>
      <w:r w:rsidR="003A1CF6" w:rsidRPr="00E9195A">
        <w:t>recuperar as informações de configuração da RNA</w:t>
      </w:r>
      <w:r w:rsidR="002E39F5" w:rsidRPr="00E9195A">
        <w:t xml:space="preserve"> e usá-las como um padrão a seguir</w:t>
      </w:r>
      <w:r w:rsidR="003A1CF6" w:rsidRPr="00E9195A">
        <w:t>.</w:t>
      </w:r>
    </w:p>
    <w:p w:rsidR="00DC5F63" w:rsidRPr="00E9195A" w:rsidRDefault="00DC5F63" w:rsidP="00D61434">
      <w:pPr>
        <w:spacing w:after="240" w:line="360" w:lineRule="auto"/>
        <w:jc w:val="both"/>
      </w:pPr>
    </w:p>
    <w:p w:rsidR="00D04C84" w:rsidRPr="00E9195A" w:rsidRDefault="00D04C84" w:rsidP="00CC147A">
      <w:pPr>
        <w:spacing w:line="360" w:lineRule="auto"/>
        <w:ind w:firstLine="709"/>
        <w:jc w:val="both"/>
      </w:pPr>
    </w:p>
    <w:p w:rsidR="00D04C84" w:rsidRPr="00E9195A" w:rsidRDefault="00D04C84" w:rsidP="00CC147A">
      <w:pPr>
        <w:spacing w:line="360" w:lineRule="auto"/>
        <w:ind w:firstLine="709"/>
        <w:jc w:val="both"/>
      </w:pPr>
    </w:p>
    <w:p w:rsidR="00D04C84" w:rsidRPr="00E9195A" w:rsidRDefault="00D04C84" w:rsidP="00CC147A">
      <w:pPr>
        <w:spacing w:line="360" w:lineRule="auto"/>
        <w:ind w:firstLine="709"/>
        <w:jc w:val="both"/>
      </w:pPr>
    </w:p>
    <w:p w:rsidR="00D04C84" w:rsidRPr="00E9195A" w:rsidRDefault="00D04C84" w:rsidP="00CC147A">
      <w:pPr>
        <w:spacing w:line="360" w:lineRule="auto"/>
        <w:ind w:firstLine="709"/>
        <w:jc w:val="both"/>
      </w:pPr>
    </w:p>
    <w:p w:rsidR="00D04C84" w:rsidRPr="00E9195A" w:rsidRDefault="00D04C84" w:rsidP="00CC147A">
      <w:pPr>
        <w:spacing w:line="360" w:lineRule="auto"/>
        <w:ind w:firstLine="709"/>
        <w:jc w:val="both"/>
      </w:pPr>
    </w:p>
    <w:p w:rsidR="00D04C84" w:rsidRPr="00E9195A" w:rsidRDefault="00D04C84" w:rsidP="00CC147A">
      <w:pPr>
        <w:spacing w:line="360" w:lineRule="auto"/>
        <w:ind w:firstLine="709"/>
        <w:jc w:val="both"/>
      </w:pPr>
    </w:p>
    <w:p w:rsidR="00D04C84" w:rsidRPr="00E9195A" w:rsidRDefault="00014831" w:rsidP="00837468">
      <w:pPr>
        <w:spacing w:after="240" w:line="360" w:lineRule="auto"/>
        <w:jc w:val="both"/>
      </w:pPr>
      <w:r w:rsidRPr="00E9195A">
        <w:rPr>
          <w:noProof/>
        </w:rPr>
        <w:lastRenderedPageBreak/>
        <w:drawing>
          <wp:anchor distT="0" distB="0" distL="114300" distR="114300" simplePos="0" relativeHeight="251813888" behindDoc="0" locked="0" layoutInCell="1" allowOverlap="1">
            <wp:simplePos x="0" y="0"/>
            <wp:positionH relativeFrom="column">
              <wp:posOffset>67945</wp:posOffset>
            </wp:positionH>
            <wp:positionV relativeFrom="paragraph">
              <wp:posOffset>344805</wp:posOffset>
            </wp:positionV>
            <wp:extent cx="5181600" cy="4892675"/>
            <wp:effectExtent l="19050" t="19050" r="19050" b="22225"/>
            <wp:wrapSquare wrapText="bothSides"/>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4892675"/>
                    </a:xfrm>
                    <a:prstGeom prst="rect">
                      <a:avLst/>
                    </a:prstGeom>
                    <a:noFill/>
                    <a:ln>
                      <a:solidFill>
                        <a:schemeClr val="tx1"/>
                      </a:solidFill>
                    </a:ln>
                  </pic:spPr>
                </pic:pic>
              </a:graphicData>
            </a:graphic>
          </wp:anchor>
        </w:drawing>
      </w:r>
      <w:r w:rsidR="00C53B81">
        <w:rPr>
          <w:noProof/>
        </w:rPr>
        <w:pict>
          <v:shape id="Caixa de texto 163" o:spid="_x0000_s1048" type="#_x0000_t202" style="position:absolute;left:0;text-align:left;margin-left:5.3pt;margin-top:1.3pt;width:407.3pt;height:21.95pt;z-index:2518159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" stroked="f">
            <v:textbox inset="0,0,0,0">
              <w:txbxContent>
                <w:p w:rsidR="002955ED" w:rsidRPr="006112A0" w:rsidRDefault="002955ED" w:rsidP="006112A0">
                  <w:pPr>
                    <w:pStyle w:val="Legenda"/>
                    <w:jc w:val="center"/>
                    <w:rPr>
                      <w:rFonts w:cs="Times New Roman"/>
                      <w:b/>
                      <w:i w:val="0"/>
                      <w:noProof/>
                    </w:rPr>
                  </w:pPr>
                  <w:bookmarkStart w:id="458" w:name="_Toc438452535"/>
                  <w:r w:rsidRPr="006112A0">
                    <w:rPr>
                      <w:b/>
                      <w:i w:val="0"/>
                    </w:rPr>
                    <w:t xml:space="preserve">Figura </w:t>
                  </w:r>
                  <w:r w:rsidR="00C53B81" w:rsidRPr="006112A0">
                    <w:rPr>
                      <w:b/>
                      <w:i w:val="0"/>
                    </w:rPr>
                    <w:fldChar w:fldCharType="begin"/>
                  </w:r>
                  <w:r w:rsidRPr="006112A0">
                    <w:rPr>
                      <w:b/>
                      <w:i w:val="0"/>
                    </w:rPr>
                    <w:instrText xml:space="preserve"> SEQ Figura \* ARABIC </w:instrText>
                  </w:r>
                  <w:r w:rsidR="00C53B81" w:rsidRPr="006112A0">
                    <w:rPr>
                      <w:b/>
                      <w:i w:val="0"/>
                    </w:rPr>
                    <w:fldChar w:fldCharType="separate"/>
                  </w:r>
                  <w:r w:rsidR="00206D42">
                    <w:rPr>
                      <w:b/>
                      <w:i w:val="0"/>
                      <w:noProof/>
                    </w:rPr>
                    <w:t>22</w:t>
                  </w:r>
                  <w:r w:rsidR="00C53B81" w:rsidRPr="006112A0">
                    <w:rPr>
                      <w:b/>
                      <w:i w:val="0"/>
                    </w:rPr>
                    <w:fldChar w:fldCharType="end"/>
                  </w:r>
                  <w:r>
                    <w:rPr>
                      <w:b/>
                      <w:i w:val="0"/>
                    </w:rPr>
                    <w:t xml:space="preserve"> – Treinamento / Testes</w:t>
                  </w:r>
                  <w:bookmarkEnd w:id="458"/>
                </w:p>
              </w:txbxContent>
            </v:textbox>
            <w10:wrap type="square"/>
          </v:shape>
        </w:pict>
      </w:r>
      <w:r w:rsidR="00B259AF">
        <w:t xml:space="preserve">   </w:t>
      </w:r>
      <w:r w:rsidR="00B0427D" w:rsidRPr="00E9195A">
        <w:t>Fonte: o autor</w:t>
      </w:r>
      <w:r w:rsidR="00B0427D" w:rsidRPr="00E9195A">
        <w:tab/>
      </w:r>
    </w:p>
    <w:p w:rsidR="00647A86" w:rsidRPr="00E9195A" w:rsidRDefault="00B0427D" w:rsidP="00B0427D">
      <w:pPr>
        <w:spacing w:line="360" w:lineRule="auto"/>
        <w:ind w:firstLine="709"/>
        <w:jc w:val="both"/>
      </w:pPr>
      <w:r w:rsidRPr="00E9195A">
        <w:t xml:space="preserve">Na Figura 23 é apresentado </w:t>
      </w:r>
      <w:r w:rsidR="002E2395" w:rsidRPr="00E9195A">
        <w:t>o</w:t>
      </w:r>
      <w:r w:rsidRPr="00E9195A">
        <w:t xml:space="preserve"> código usado na classe MainApp para treinar e validar  a RNA. Para cada vetor lido e aplicado à RNA, </w:t>
      </w:r>
      <w:r w:rsidR="006959D8" w:rsidRPr="00E9195A">
        <w:t>o erro foi calculado</w:t>
      </w:r>
      <w:r w:rsidRPr="00E9195A">
        <w:t xml:space="preserve"> e</w:t>
      </w:r>
      <w:r w:rsidR="00043D18">
        <w:t xml:space="preserve"> </w:t>
      </w:r>
      <w:r w:rsidRPr="00E9195A">
        <w:t xml:space="preserve">acumulado  </w:t>
      </w:r>
      <w:r w:rsidR="00C53A9A" w:rsidRPr="00E9195A">
        <w:t>na variá</w:t>
      </w:r>
      <w:r w:rsidR="006A4C4D" w:rsidRPr="00E9195A">
        <w:t>v</w:t>
      </w:r>
      <w:r w:rsidR="00C53A9A" w:rsidRPr="00E9195A">
        <w:t xml:space="preserve">el </w:t>
      </w:r>
      <w:r w:rsidR="00C53A9A" w:rsidRPr="00E9195A">
        <w:rPr>
          <w:i/>
        </w:rPr>
        <w:t>acc</w:t>
      </w:r>
      <w:r w:rsidR="00043D18">
        <w:rPr>
          <w:i/>
        </w:rPr>
        <w:t xml:space="preserve"> </w:t>
      </w:r>
      <w:r w:rsidRPr="00E9195A">
        <w:t>para que ao final o erro médio quadrático fosse calculado</w:t>
      </w:r>
      <w:r w:rsidR="00C53A9A" w:rsidRPr="00E9195A">
        <w:t xml:space="preserve"> dividindo-se o </w:t>
      </w:r>
      <w:r w:rsidR="006959D8" w:rsidRPr="00E9195A">
        <w:t>valor acumulado pelo</w:t>
      </w:r>
      <w:r w:rsidR="00C53A9A" w:rsidRPr="00E9195A">
        <w:t xml:space="preserve"> valor da </w:t>
      </w:r>
      <w:r w:rsidR="00AD0A1E" w:rsidRPr="00E9195A">
        <w:t>variável</w:t>
      </w:r>
      <w:r w:rsidR="00C53A9A" w:rsidRPr="00E9195A">
        <w:t xml:space="preserve"> cont</w:t>
      </w:r>
      <w:r w:rsidRPr="00E9195A">
        <w:t>.</w:t>
      </w:r>
    </w:p>
    <w:p w:rsidR="00B0427D" w:rsidRPr="00E9195A" w:rsidRDefault="00C53A9A" w:rsidP="00B0427D">
      <w:pPr>
        <w:spacing w:line="360" w:lineRule="auto"/>
        <w:ind w:firstLine="709"/>
        <w:jc w:val="both"/>
      </w:pPr>
      <w:r w:rsidRPr="00E9195A">
        <w:t xml:space="preserve">Cada EMQ </w:t>
      </w:r>
      <w:r w:rsidR="00075805" w:rsidRPr="00E9195A">
        <w:t xml:space="preserve">calculado </w:t>
      </w:r>
      <w:r w:rsidR="00631398" w:rsidRPr="00E9195A">
        <w:t>foi guardado para</w:t>
      </w:r>
      <w:r w:rsidR="00043D18">
        <w:t xml:space="preserve"> </w:t>
      </w:r>
      <w:r w:rsidR="00AD0A1E" w:rsidRPr="00E9195A">
        <w:t>comparações</w:t>
      </w:r>
      <w:r w:rsidRPr="00E9195A">
        <w:t xml:space="preserve"> com os erros resultantes da aplicação do mesmo</w:t>
      </w:r>
      <w:r w:rsidR="00075805" w:rsidRPr="00E9195A">
        <w:t xml:space="preserve"> processo</w:t>
      </w:r>
      <w:r w:rsidRPr="00E9195A">
        <w:t>, porém</w:t>
      </w:r>
      <w:r w:rsidR="00075805" w:rsidRPr="00E9195A">
        <w:t xml:space="preserve"> com alterações nos argumentos passados aos métodos da rede neural. </w:t>
      </w:r>
    </w:p>
    <w:p w:rsidR="00D04C84" w:rsidRPr="00E9195A" w:rsidRDefault="00D04C84" w:rsidP="00CC147A">
      <w:pPr>
        <w:spacing w:line="360" w:lineRule="auto"/>
        <w:ind w:firstLine="709"/>
        <w:jc w:val="both"/>
      </w:pPr>
    </w:p>
    <w:p w:rsidR="005671A6" w:rsidRPr="00E9195A" w:rsidRDefault="005671A6" w:rsidP="00CC147A">
      <w:pPr>
        <w:spacing w:line="360" w:lineRule="auto"/>
        <w:ind w:firstLine="709"/>
        <w:jc w:val="both"/>
      </w:pPr>
    </w:p>
    <w:p w:rsidR="004174AB" w:rsidRPr="00E9195A" w:rsidRDefault="00AC26A5" w:rsidP="004174AB">
      <w:pPr>
        <w:spacing w:after="240" w:line="360" w:lineRule="auto"/>
        <w:jc w:val="both"/>
      </w:pPr>
      <w:r w:rsidRPr="00E9195A">
        <w:rPr>
          <w:noProof/>
        </w:rPr>
        <w:lastRenderedPageBreak/>
        <w:drawing>
          <wp:anchor distT="0" distB="0" distL="114300" distR="114300" simplePos="0" relativeHeight="251882496" behindDoc="0" locked="0" layoutInCell="1" allowOverlap="1">
            <wp:simplePos x="0" y="0"/>
            <wp:positionH relativeFrom="column">
              <wp:posOffset>30480</wp:posOffset>
            </wp:positionH>
            <wp:positionV relativeFrom="paragraph">
              <wp:posOffset>327660</wp:posOffset>
            </wp:positionV>
            <wp:extent cx="5242560" cy="2710815"/>
            <wp:effectExtent l="19050" t="19050" r="15240" b="13335"/>
            <wp:wrapSquare wrapText="bothSides"/>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2560" cy="2710815"/>
                    </a:xfrm>
                    <a:prstGeom prst="rect">
                      <a:avLst/>
                    </a:prstGeom>
                    <a:ln>
                      <a:solidFill>
                        <a:schemeClr val="tx1"/>
                      </a:solidFill>
                    </a:ln>
                  </pic:spPr>
                </pic:pic>
              </a:graphicData>
            </a:graphic>
          </wp:anchor>
        </w:drawing>
      </w:r>
      <w:r w:rsidR="001555E3">
        <w:t xml:space="preserve">  </w:t>
      </w:r>
      <w:r w:rsidR="004174AB" w:rsidRPr="00E9195A">
        <w:t>Fonte: o autor</w:t>
      </w:r>
      <w:r w:rsidR="00C53B81">
        <w:rPr>
          <w:noProof/>
        </w:rPr>
        <w:pict>
          <v:shape id="Caixa de texto 165" o:spid="_x0000_s1049" type="#_x0000_t202" style="position:absolute;left:0;text-align:left;margin-left:5.5pt;margin-top:.3pt;width:403.95pt;height:21pt;z-index:25181900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" stroked="f">
            <v:textbox inset="0,0,0,0">
              <w:txbxContent>
                <w:p w:rsidR="002955ED" w:rsidRPr="006C106A" w:rsidRDefault="002955ED" w:rsidP="006C106A">
                  <w:pPr>
                    <w:pStyle w:val="Legenda"/>
                    <w:jc w:val="center"/>
                    <w:rPr>
                      <w:rFonts w:cs="Times New Roman"/>
                      <w:b/>
                      <w:i w:val="0"/>
                      <w:noProof/>
                    </w:rPr>
                  </w:pPr>
                  <w:bookmarkStart w:id="459" w:name="_Toc438452536"/>
                  <w:r w:rsidRPr="006C106A">
                    <w:rPr>
                      <w:b/>
                      <w:i w:val="0"/>
                    </w:rPr>
                    <w:t xml:space="preserve">Figura </w:t>
                  </w:r>
                  <w:r w:rsidR="00C53B81" w:rsidRPr="006C106A">
                    <w:rPr>
                      <w:b/>
                      <w:i w:val="0"/>
                    </w:rPr>
                    <w:fldChar w:fldCharType="begin"/>
                  </w:r>
                  <w:r w:rsidRPr="006C106A">
                    <w:rPr>
                      <w:b/>
                      <w:i w:val="0"/>
                    </w:rPr>
                    <w:instrText xml:space="preserve"> SEQ Figura \* ARABIC </w:instrText>
                  </w:r>
                  <w:r w:rsidR="00C53B81" w:rsidRPr="006C106A">
                    <w:rPr>
                      <w:b/>
                      <w:i w:val="0"/>
                    </w:rPr>
                    <w:fldChar w:fldCharType="separate"/>
                  </w:r>
                  <w:r w:rsidR="00206D42">
                    <w:rPr>
                      <w:b/>
                      <w:i w:val="0"/>
                      <w:noProof/>
                    </w:rPr>
                    <w:t>23</w:t>
                  </w:r>
                  <w:r w:rsidR="00C53B81" w:rsidRPr="006C106A">
                    <w:rPr>
                      <w:b/>
                      <w:i w:val="0"/>
                    </w:rPr>
                    <w:fldChar w:fldCharType="end"/>
                  </w:r>
                  <w:r>
                    <w:rPr>
                      <w:b/>
                      <w:i w:val="0"/>
                    </w:rPr>
                    <w:t xml:space="preserve"> – Treinamento e Validação</w:t>
                  </w:r>
                  <w:bookmarkEnd w:id="459"/>
                </w:p>
              </w:txbxContent>
            </v:textbox>
            <w10:wrap type="square"/>
          </v:shape>
        </w:pict>
      </w:r>
      <w:r w:rsidR="00D61434" w:rsidRPr="00E9195A">
        <w:tab/>
      </w:r>
    </w:p>
    <w:p w:rsidR="00C53A9A" w:rsidRPr="00E9195A" w:rsidRDefault="00C53A9A" w:rsidP="00D61434">
      <w:pPr>
        <w:spacing w:after="240" w:line="360" w:lineRule="auto"/>
        <w:jc w:val="both"/>
      </w:pPr>
      <w:r w:rsidRPr="00E9195A">
        <w:tab/>
        <w:t>Tem-se na Tabela 4 vários treinamentos efetuados com o conjunto de treinamento e validação completo (31 vetores).</w:t>
      </w:r>
      <w:r w:rsidR="004F73BB" w:rsidRPr="00E9195A">
        <w:t xml:space="preserve"> A configuração inicial da rede foi </w:t>
      </w:r>
      <w:r w:rsidR="00F92EB4" w:rsidRPr="00E9195A">
        <w:t>mantida alterando-se somente o fator de momentum</w:t>
      </w:r>
      <w:r w:rsidR="004F73BB" w:rsidRPr="00E9195A">
        <w:t>.</w:t>
      </w:r>
      <w:r w:rsidR="00F92EB4" w:rsidRPr="00E9195A">
        <w:t xml:space="preserve"> Outros valores de quantidade de neurônios na camada oculta e taxa de aprendizado foram testados, porém os erros foram elevados. Portanto, na Tabela 4 encontram-se as melhores combinações de ajustes da RNA.</w:t>
      </w:r>
    </w:p>
    <w:p w:rsidR="00C53A9A" w:rsidRPr="00E9195A" w:rsidRDefault="00C53A9A" w:rsidP="00C53A9A">
      <w:pPr>
        <w:pStyle w:val="Legenda"/>
        <w:keepNext/>
        <w:jc w:val="center"/>
        <w:rPr>
          <w:b/>
          <w:i w:val="0"/>
        </w:rPr>
      </w:pPr>
      <w:bookmarkStart w:id="460" w:name="_Toc438108348"/>
      <w:r w:rsidRPr="00E9195A">
        <w:rPr>
          <w:b/>
          <w:i w:val="0"/>
        </w:rPr>
        <w:t xml:space="preserve">Tabela </w:t>
      </w:r>
      <w:r w:rsidR="00C53B81" w:rsidRPr="00E9195A">
        <w:rPr>
          <w:b/>
          <w:i w:val="0"/>
        </w:rPr>
        <w:fldChar w:fldCharType="begin"/>
      </w:r>
      <w:r w:rsidRPr="00E9195A">
        <w:rPr>
          <w:b/>
          <w:i w:val="0"/>
        </w:rPr>
        <w:instrText xml:space="preserve"> SEQ Tabela \* ARABIC </w:instrText>
      </w:r>
      <w:r w:rsidR="00C53B81" w:rsidRPr="00E9195A">
        <w:rPr>
          <w:b/>
          <w:i w:val="0"/>
        </w:rPr>
        <w:fldChar w:fldCharType="separate"/>
      </w:r>
      <w:r w:rsidR="00206D42">
        <w:rPr>
          <w:b/>
          <w:i w:val="0"/>
          <w:noProof/>
        </w:rPr>
        <w:t>4</w:t>
      </w:r>
      <w:r w:rsidR="00C53B81" w:rsidRPr="00E9195A">
        <w:rPr>
          <w:b/>
          <w:i w:val="0"/>
        </w:rPr>
        <w:fldChar w:fldCharType="end"/>
      </w:r>
      <w:r w:rsidRPr="00E9195A">
        <w:rPr>
          <w:b/>
          <w:i w:val="0"/>
        </w:rPr>
        <w:t xml:space="preserve"> – Ajustes da RNA para Treinamento e Validação</w:t>
      </w:r>
      <w:bookmarkEnd w:id="460"/>
    </w:p>
    <w:tbl>
      <w:tblPr>
        <w:tblW w:w="7622" w:type="dxa"/>
        <w:jc w:val="center"/>
        <w:tblInd w:w="501" w:type="dxa"/>
        <w:tblCellMar>
          <w:left w:w="70" w:type="dxa"/>
          <w:right w:w="70" w:type="dxa"/>
        </w:tblCellMar>
        <w:tblLook w:val="04A0"/>
      </w:tblPr>
      <w:tblGrid>
        <w:gridCol w:w="946"/>
        <w:gridCol w:w="887"/>
        <w:gridCol w:w="1140"/>
        <w:gridCol w:w="1313"/>
        <w:gridCol w:w="1234"/>
        <w:gridCol w:w="1007"/>
        <w:gridCol w:w="1095"/>
      </w:tblGrid>
      <w:tr w:rsidR="00C53A9A" w:rsidRPr="00E9195A" w:rsidTr="0005454C">
        <w:trPr>
          <w:trHeight w:val="1248"/>
          <w:jc w:val="center"/>
        </w:trPr>
        <w:tc>
          <w:tcPr>
            <w:tcW w:w="9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3A9A" w:rsidRPr="00E9195A" w:rsidRDefault="00C53A9A" w:rsidP="00C53A9A">
            <w:pPr>
              <w:suppressAutoHyphens w:val="0"/>
              <w:jc w:val="center"/>
              <w:rPr>
                <w:color w:val="000000"/>
                <w:kern w:val="0"/>
              </w:rPr>
            </w:pPr>
            <w:r w:rsidRPr="00E9195A">
              <w:rPr>
                <w:color w:val="000000"/>
                <w:kern w:val="0"/>
              </w:rPr>
              <w:t xml:space="preserve">Ajuste </w:t>
            </w:r>
          </w:p>
        </w:tc>
        <w:tc>
          <w:tcPr>
            <w:tcW w:w="887" w:type="dxa"/>
            <w:tcBorders>
              <w:top w:val="single" w:sz="4" w:space="0" w:color="auto"/>
              <w:left w:val="nil"/>
              <w:bottom w:val="single" w:sz="4" w:space="0" w:color="auto"/>
              <w:right w:val="single" w:sz="4" w:space="0" w:color="auto"/>
            </w:tcBorders>
            <w:shd w:val="clear" w:color="auto" w:fill="auto"/>
            <w:vAlign w:val="center"/>
            <w:hideMark/>
          </w:tcPr>
          <w:p w:rsidR="00C53A9A" w:rsidRPr="00E9195A" w:rsidRDefault="00C53A9A" w:rsidP="00C53A9A">
            <w:pPr>
              <w:suppressAutoHyphens w:val="0"/>
              <w:jc w:val="center"/>
              <w:rPr>
                <w:color w:val="000000"/>
                <w:kern w:val="0"/>
              </w:rPr>
            </w:pPr>
            <w:r w:rsidRPr="00E9195A">
              <w:rPr>
                <w:color w:val="000000"/>
                <w:kern w:val="0"/>
              </w:rPr>
              <w:t>Vetores</w:t>
            </w:r>
          </w:p>
        </w:tc>
        <w:tc>
          <w:tcPr>
            <w:tcW w:w="1140" w:type="dxa"/>
            <w:tcBorders>
              <w:top w:val="single" w:sz="4" w:space="0" w:color="auto"/>
              <w:left w:val="nil"/>
              <w:bottom w:val="single" w:sz="4" w:space="0" w:color="auto"/>
              <w:right w:val="single" w:sz="4" w:space="0" w:color="auto"/>
            </w:tcBorders>
            <w:shd w:val="clear" w:color="auto" w:fill="auto"/>
            <w:vAlign w:val="center"/>
            <w:hideMark/>
          </w:tcPr>
          <w:p w:rsidR="00B56298" w:rsidRPr="00E9195A" w:rsidRDefault="00C53A9A" w:rsidP="00C53A9A">
            <w:pPr>
              <w:suppressAutoHyphens w:val="0"/>
              <w:jc w:val="center"/>
              <w:rPr>
                <w:color w:val="000000"/>
                <w:kern w:val="0"/>
              </w:rPr>
            </w:pPr>
            <w:r w:rsidRPr="00E9195A">
              <w:rPr>
                <w:color w:val="000000"/>
                <w:kern w:val="0"/>
              </w:rPr>
              <w:t>Neurônios</w:t>
            </w:r>
          </w:p>
          <w:p w:rsidR="00C53A9A" w:rsidRPr="00E9195A" w:rsidRDefault="00B56298" w:rsidP="00DE3C52">
            <w:pPr>
              <w:suppressAutoHyphens w:val="0"/>
              <w:jc w:val="center"/>
              <w:rPr>
                <w:color w:val="000000"/>
                <w:kern w:val="0"/>
              </w:rPr>
            </w:pPr>
            <w:r w:rsidRPr="00E9195A">
              <w:rPr>
                <w:color w:val="000000"/>
                <w:kern w:val="0"/>
              </w:rPr>
              <w:t>na</w:t>
            </w:r>
            <w:r w:rsidR="00DE3C52" w:rsidRPr="00E9195A">
              <w:rPr>
                <w:color w:val="000000"/>
                <w:kern w:val="0"/>
              </w:rPr>
              <w:t xml:space="preserve">                  c</w:t>
            </w:r>
            <w:r w:rsidRPr="00E9195A">
              <w:rPr>
                <w:color w:val="000000"/>
                <w:kern w:val="0"/>
              </w:rPr>
              <w:t xml:space="preserve">amada </w:t>
            </w:r>
            <w:r w:rsidR="00DE3C52" w:rsidRPr="00E9195A">
              <w:rPr>
                <w:color w:val="000000"/>
                <w:kern w:val="0"/>
              </w:rPr>
              <w:t>o</w:t>
            </w:r>
            <w:r w:rsidR="00C53A9A" w:rsidRPr="00E9195A">
              <w:rPr>
                <w:color w:val="000000"/>
                <w:kern w:val="0"/>
              </w:rPr>
              <w:t>culta</w:t>
            </w:r>
          </w:p>
        </w:tc>
        <w:tc>
          <w:tcPr>
            <w:tcW w:w="1313" w:type="dxa"/>
            <w:tcBorders>
              <w:top w:val="single" w:sz="4" w:space="0" w:color="auto"/>
              <w:left w:val="nil"/>
              <w:bottom w:val="single" w:sz="4" w:space="0" w:color="auto"/>
              <w:right w:val="single" w:sz="4" w:space="0" w:color="auto"/>
            </w:tcBorders>
            <w:shd w:val="clear" w:color="auto" w:fill="auto"/>
            <w:vAlign w:val="center"/>
            <w:hideMark/>
          </w:tcPr>
          <w:p w:rsidR="00375253" w:rsidRPr="00E9195A" w:rsidRDefault="00C53A9A" w:rsidP="00C53A9A">
            <w:pPr>
              <w:suppressAutoHyphens w:val="0"/>
              <w:jc w:val="center"/>
              <w:rPr>
                <w:color w:val="000000"/>
                <w:kern w:val="0"/>
              </w:rPr>
            </w:pPr>
            <w:r w:rsidRPr="00E9195A">
              <w:rPr>
                <w:color w:val="000000"/>
                <w:kern w:val="0"/>
              </w:rPr>
              <w:t>Taxa</w:t>
            </w:r>
          </w:p>
          <w:p w:rsidR="00C53A9A" w:rsidRPr="00E9195A" w:rsidRDefault="00C53A9A" w:rsidP="00C53A9A">
            <w:pPr>
              <w:suppressAutoHyphens w:val="0"/>
              <w:jc w:val="center"/>
              <w:rPr>
                <w:color w:val="000000"/>
                <w:kern w:val="0"/>
              </w:rPr>
            </w:pPr>
            <w:r w:rsidRPr="00E9195A">
              <w:rPr>
                <w:color w:val="000000"/>
                <w:kern w:val="0"/>
              </w:rPr>
              <w:t>de    aprendizado</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rsidR="00665ED8" w:rsidRDefault="00C53A9A" w:rsidP="00C53A9A">
            <w:pPr>
              <w:suppressAutoHyphens w:val="0"/>
              <w:jc w:val="center"/>
              <w:rPr>
                <w:color w:val="000000"/>
                <w:kern w:val="0"/>
              </w:rPr>
            </w:pPr>
            <w:r w:rsidRPr="00E9195A">
              <w:rPr>
                <w:color w:val="000000"/>
                <w:kern w:val="0"/>
              </w:rPr>
              <w:t>Fator de</w:t>
            </w:r>
          </w:p>
          <w:p w:rsidR="00C53A9A" w:rsidRPr="00E9195A" w:rsidRDefault="00C53A9A" w:rsidP="00C53A9A">
            <w:pPr>
              <w:suppressAutoHyphens w:val="0"/>
              <w:jc w:val="center"/>
              <w:rPr>
                <w:color w:val="000000"/>
                <w:kern w:val="0"/>
              </w:rPr>
            </w:pPr>
            <w:r w:rsidRPr="00E9195A">
              <w:rPr>
                <w:color w:val="000000"/>
                <w:kern w:val="0"/>
              </w:rPr>
              <w:t>momentum</w:t>
            </w:r>
          </w:p>
        </w:tc>
        <w:tc>
          <w:tcPr>
            <w:tcW w:w="1007" w:type="dxa"/>
            <w:tcBorders>
              <w:top w:val="single" w:sz="4" w:space="0" w:color="auto"/>
              <w:left w:val="nil"/>
              <w:bottom w:val="single" w:sz="4" w:space="0" w:color="auto"/>
              <w:right w:val="single" w:sz="4" w:space="0" w:color="auto"/>
            </w:tcBorders>
            <w:shd w:val="clear" w:color="auto" w:fill="auto"/>
            <w:vAlign w:val="center"/>
            <w:hideMark/>
          </w:tcPr>
          <w:p w:rsidR="00C53A9A" w:rsidRPr="00E9195A" w:rsidRDefault="00EB0224" w:rsidP="00C53A9A">
            <w:pPr>
              <w:suppressAutoHyphens w:val="0"/>
              <w:jc w:val="center"/>
              <w:rPr>
                <w:color w:val="000000"/>
                <w:kern w:val="0"/>
              </w:rPr>
            </w:pPr>
            <w:r w:rsidRPr="00E9195A">
              <w:rPr>
                <w:color w:val="000000"/>
                <w:kern w:val="0"/>
              </w:rPr>
              <w:t>Épocas</w:t>
            </w:r>
          </w:p>
        </w:tc>
        <w:tc>
          <w:tcPr>
            <w:tcW w:w="1095" w:type="dxa"/>
            <w:tcBorders>
              <w:top w:val="single" w:sz="4" w:space="0" w:color="auto"/>
              <w:left w:val="nil"/>
              <w:bottom w:val="single" w:sz="4" w:space="0" w:color="auto"/>
              <w:right w:val="single" w:sz="4" w:space="0" w:color="auto"/>
            </w:tcBorders>
            <w:shd w:val="clear" w:color="auto" w:fill="auto"/>
            <w:vAlign w:val="center"/>
            <w:hideMark/>
          </w:tcPr>
          <w:p w:rsidR="00C53A9A" w:rsidRPr="00E9195A" w:rsidRDefault="00C53A9A" w:rsidP="00C53A9A">
            <w:pPr>
              <w:suppressAutoHyphens w:val="0"/>
              <w:jc w:val="center"/>
              <w:rPr>
                <w:color w:val="000000"/>
                <w:kern w:val="0"/>
              </w:rPr>
            </w:pPr>
            <w:r w:rsidRPr="00E9195A">
              <w:rPr>
                <w:color w:val="000000"/>
                <w:kern w:val="0"/>
              </w:rPr>
              <w:t>EMQ</w:t>
            </w:r>
          </w:p>
        </w:tc>
      </w:tr>
      <w:tr w:rsidR="000A1C87" w:rsidRPr="00E9195A" w:rsidTr="0005454C">
        <w:trPr>
          <w:trHeight w:val="312"/>
          <w:jc w:val="center"/>
        </w:trPr>
        <w:tc>
          <w:tcPr>
            <w:tcW w:w="946" w:type="dxa"/>
            <w:tcBorders>
              <w:top w:val="single" w:sz="4" w:space="0" w:color="auto"/>
              <w:left w:val="single" w:sz="4" w:space="0" w:color="auto"/>
              <w:bottom w:val="single" w:sz="4" w:space="0" w:color="auto"/>
              <w:right w:val="single" w:sz="4" w:space="0" w:color="auto"/>
            </w:tcBorders>
            <w:shd w:val="pct10" w:color="auto" w:fill="auto"/>
            <w:vAlign w:val="center"/>
          </w:tcPr>
          <w:p w:rsidR="000A1C87" w:rsidRPr="00E9195A" w:rsidRDefault="000A1C87" w:rsidP="00C53A9A">
            <w:pPr>
              <w:suppressAutoHyphens w:val="0"/>
              <w:jc w:val="center"/>
              <w:rPr>
                <w:color w:val="000000"/>
                <w:kern w:val="0"/>
              </w:rPr>
            </w:pPr>
            <w:r w:rsidRPr="00E9195A">
              <w:rPr>
                <w:color w:val="000000"/>
                <w:kern w:val="0"/>
              </w:rPr>
              <w:t>1</w:t>
            </w:r>
          </w:p>
        </w:tc>
        <w:tc>
          <w:tcPr>
            <w:tcW w:w="887" w:type="dxa"/>
            <w:tcBorders>
              <w:top w:val="single" w:sz="4" w:space="0" w:color="auto"/>
              <w:left w:val="nil"/>
              <w:bottom w:val="single" w:sz="4" w:space="0" w:color="auto"/>
              <w:right w:val="single" w:sz="4" w:space="0" w:color="auto"/>
            </w:tcBorders>
            <w:shd w:val="pct10" w:color="auto" w:fill="auto"/>
            <w:vAlign w:val="center"/>
          </w:tcPr>
          <w:p w:rsidR="000A1C87" w:rsidRPr="00E9195A" w:rsidRDefault="000A1C87" w:rsidP="00C53A9A">
            <w:pPr>
              <w:suppressAutoHyphens w:val="0"/>
              <w:jc w:val="center"/>
              <w:rPr>
                <w:color w:val="000000"/>
                <w:kern w:val="0"/>
              </w:rPr>
            </w:pPr>
            <w:r w:rsidRPr="00E9195A">
              <w:rPr>
                <w:color w:val="000000"/>
                <w:kern w:val="0"/>
              </w:rPr>
              <w:t>31</w:t>
            </w:r>
          </w:p>
        </w:tc>
        <w:tc>
          <w:tcPr>
            <w:tcW w:w="1140" w:type="dxa"/>
            <w:tcBorders>
              <w:top w:val="single" w:sz="4" w:space="0" w:color="auto"/>
              <w:left w:val="nil"/>
              <w:bottom w:val="single" w:sz="4" w:space="0" w:color="auto"/>
              <w:right w:val="single" w:sz="4" w:space="0" w:color="auto"/>
            </w:tcBorders>
            <w:shd w:val="pct10" w:color="auto" w:fill="auto"/>
            <w:noWrap/>
            <w:vAlign w:val="center"/>
          </w:tcPr>
          <w:p w:rsidR="000A1C87" w:rsidRPr="00E9195A" w:rsidRDefault="00325AF4" w:rsidP="00C53A9A">
            <w:pPr>
              <w:suppressAutoHyphens w:val="0"/>
              <w:jc w:val="center"/>
              <w:rPr>
                <w:color w:val="000000"/>
                <w:kern w:val="0"/>
              </w:rPr>
            </w:pPr>
            <w:r w:rsidRPr="00E9195A">
              <w:rPr>
                <w:color w:val="000000"/>
                <w:kern w:val="0"/>
              </w:rPr>
              <w:t>5</w:t>
            </w:r>
          </w:p>
        </w:tc>
        <w:tc>
          <w:tcPr>
            <w:tcW w:w="1313" w:type="dxa"/>
            <w:tcBorders>
              <w:top w:val="single" w:sz="4" w:space="0" w:color="auto"/>
              <w:left w:val="nil"/>
              <w:bottom w:val="single" w:sz="4" w:space="0" w:color="auto"/>
              <w:right w:val="single" w:sz="4" w:space="0" w:color="auto"/>
            </w:tcBorders>
            <w:shd w:val="pct10" w:color="auto" w:fill="auto"/>
            <w:vAlign w:val="center"/>
          </w:tcPr>
          <w:p w:rsidR="000A1C87" w:rsidRPr="00E9195A" w:rsidRDefault="000A1C87" w:rsidP="00C53A9A">
            <w:pPr>
              <w:suppressAutoHyphens w:val="0"/>
              <w:jc w:val="center"/>
              <w:rPr>
                <w:color w:val="000000"/>
                <w:kern w:val="0"/>
              </w:rPr>
            </w:pPr>
            <w:r w:rsidRPr="00E9195A">
              <w:rPr>
                <w:color w:val="000000"/>
                <w:kern w:val="0"/>
              </w:rPr>
              <w:t>0,1</w:t>
            </w:r>
          </w:p>
        </w:tc>
        <w:tc>
          <w:tcPr>
            <w:tcW w:w="1234" w:type="dxa"/>
            <w:tcBorders>
              <w:top w:val="single" w:sz="4" w:space="0" w:color="auto"/>
              <w:left w:val="nil"/>
              <w:bottom w:val="single" w:sz="4" w:space="0" w:color="auto"/>
              <w:right w:val="single" w:sz="4" w:space="0" w:color="auto"/>
            </w:tcBorders>
            <w:shd w:val="pct10" w:color="auto" w:fill="auto"/>
            <w:noWrap/>
            <w:vAlign w:val="center"/>
          </w:tcPr>
          <w:p w:rsidR="000A1C87" w:rsidRPr="00E9195A" w:rsidRDefault="000A1C87" w:rsidP="00C53A9A">
            <w:pPr>
              <w:suppressAutoHyphens w:val="0"/>
              <w:jc w:val="center"/>
              <w:rPr>
                <w:color w:val="000000"/>
                <w:kern w:val="0"/>
              </w:rPr>
            </w:pPr>
            <w:r w:rsidRPr="00E9195A">
              <w:rPr>
                <w:color w:val="000000"/>
                <w:kern w:val="0"/>
              </w:rPr>
              <w:t>0,1</w:t>
            </w:r>
          </w:p>
        </w:tc>
        <w:tc>
          <w:tcPr>
            <w:tcW w:w="1007" w:type="dxa"/>
            <w:tcBorders>
              <w:top w:val="single" w:sz="4" w:space="0" w:color="auto"/>
              <w:left w:val="nil"/>
              <w:bottom w:val="single" w:sz="4" w:space="0" w:color="auto"/>
              <w:right w:val="single" w:sz="4" w:space="0" w:color="auto"/>
            </w:tcBorders>
            <w:shd w:val="pct10" w:color="auto" w:fill="auto"/>
            <w:noWrap/>
            <w:vAlign w:val="center"/>
          </w:tcPr>
          <w:p w:rsidR="000A1C87" w:rsidRPr="00E9195A" w:rsidRDefault="000A1C87" w:rsidP="00C53A9A">
            <w:pPr>
              <w:suppressAutoHyphens w:val="0"/>
              <w:jc w:val="center"/>
              <w:rPr>
                <w:color w:val="000000"/>
                <w:kern w:val="0"/>
              </w:rPr>
            </w:pPr>
            <w:r w:rsidRPr="00E9195A">
              <w:rPr>
                <w:color w:val="000000"/>
                <w:kern w:val="0"/>
              </w:rPr>
              <w:t>10000</w:t>
            </w:r>
          </w:p>
        </w:tc>
        <w:tc>
          <w:tcPr>
            <w:tcW w:w="1095" w:type="dxa"/>
            <w:tcBorders>
              <w:top w:val="single" w:sz="4" w:space="0" w:color="auto"/>
              <w:left w:val="nil"/>
              <w:bottom w:val="single" w:sz="4" w:space="0" w:color="auto"/>
              <w:right w:val="single" w:sz="4" w:space="0" w:color="auto"/>
            </w:tcBorders>
            <w:shd w:val="pct10" w:color="auto" w:fill="auto"/>
            <w:noWrap/>
            <w:vAlign w:val="center"/>
          </w:tcPr>
          <w:p w:rsidR="000A1C87" w:rsidRPr="00E9195A" w:rsidRDefault="00161402" w:rsidP="00EF0958">
            <w:pPr>
              <w:suppressAutoHyphens w:val="0"/>
              <w:jc w:val="center"/>
              <w:rPr>
                <w:color w:val="000000"/>
                <w:kern w:val="0"/>
              </w:rPr>
            </w:pPr>
            <w:r w:rsidRPr="00E9195A">
              <w:rPr>
                <w:color w:val="000000"/>
                <w:kern w:val="0"/>
              </w:rPr>
              <w:t>0,</w:t>
            </w:r>
            <w:r w:rsidR="00670C41" w:rsidRPr="00E9195A">
              <w:rPr>
                <w:color w:val="000000"/>
                <w:kern w:val="0"/>
              </w:rPr>
              <w:t>17</w:t>
            </w:r>
            <w:r w:rsidR="005B7CE6" w:rsidRPr="00E9195A">
              <w:rPr>
                <w:color w:val="000000"/>
                <w:kern w:val="0"/>
              </w:rPr>
              <w:t>4</w:t>
            </w:r>
            <w:r w:rsidR="00EF0958" w:rsidRPr="00E9195A">
              <w:rPr>
                <w:color w:val="000000"/>
                <w:kern w:val="0"/>
              </w:rPr>
              <w:t>42</w:t>
            </w:r>
          </w:p>
        </w:tc>
      </w:tr>
      <w:tr w:rsidR="00C53A9A" w:rsidRPr="00E9195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E9195A" w:rsidRDefault="00E30E44" w:rsidP="00C53A9A">
            <w:pPr>
              <w:suppressAutoHyphens w:val="0"/>
              <w:jc w:val="center"/>
              <w:rPr>
                <w:color w:val="000000"/>
                <w:kern w:val="0"/>
              </w:rPr>
            </w:pPr>
            <w:r w:rsidRPr="00E9195A">
              <w:rPr>
                <w:color w:val="000000"/>
                <w:kern w:val="0"/>
              </w:rPr>
              <w:t>2</w:t>
            </w:r>
          </w:p>
        </w:tc>
        <w:tc>
          <w:tcPr>
            <w:tcW w:w="887" w:type="dxa"/>
            <w:tcBorders>
              <w:top w:val="nil"/>
              <w:left w:val="nil"/>
              <w:bottom w:val="single" w:sz="4" w:space="0" w:color="auto"/>
              <w:right w:val="single" w:sz="4" w:space="0" w:color="auto"/>
            </w:tcBorders>
            <w:shd w:val="clear" w:color="auto" w:fill="auto"/>
            <w:vAlign w:val="center"/>
            <w:hideMark/>
          </w:tcPr>
          <w:p w:rsidR="00C53A9A" w:rsidRPr="00E9195A" w:rsidRDefault="00C53A9A" w:rsidP="00C53A9A">
            <w:pPr>
              <w:suppressAutoHyphens w:val="0"/>
              <w:jc w:val="center"/>
              <w:rPr>
                <w:color w:val="000000"/>
                <w:kern w:val="0"/>
              </w:rPr>
            </w:pPr>
            <w:r w:rsidRPr="00E9195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E9195A" w:rsidRDefault="00325AF4" w:rsidP="00C53A9A">
            <w:pPr>
              <w:suppressAutoHyphens w:val="0"/>
              <w:jc w:val="center"/>
              <w:rPr>
                <w:color w:val="000000"/>
                <w:kern w:val="0"/>
              </w:rPr>
            </w:pPr>
            <w:r w:rsidRPr="00E9195A">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E9195A" w:rsidRDefault="0009348B" w:rsidP="00C53A9A">
            <w:pPr>
              <w:suppressAutoHyphens w:val="0"/>
              <w:jc w:val="center"/>
              <w:rPr>
                <w:color w:val="000000"/>
                <w:kern w:val="0"/>
              </w:rPr>
            </w:pPr>
            <w:r w:rsidRPr="00E9195A">
              <w:rPr>
                <w:color w:val="000000"/>
                <w:kern w:val="0"/>
              </w:rPr>
              <w:t>0,</w:t>
            </w:r>
            <w:r w:rsidR="00C53A9A" w:rsidRPr="00E9195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E9195A" w:rsidRDefault="0009348B" w:rsidP="00C53A9A">
            <w:pPr>
              <w:suppressAutoHyphens w:val="0"/>
              <w:jc w:val="center"/>
              <w:rPr>
                <w:color w:val="000000"/>
                <w:kern w:val="0"/>
              </w:rPr>
            </w:pPr>
            <w:r w:rsidRPr="00E9195A">
              <w:rPr>
                <w:color w:val="000000"/>
                <w:kern w:val="0"/>
              </w:rPr>
              <w:t>0,2</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E9195A" w:rsidRDefault="00C53A9A" w:rsidP="00C53A9A">
            <w:pPr>
              <w:suppressAutoHyphens w:val="0"/>
              <w:jc w:val="center"/>
              <w:rPr>
                <w:color w:val="000000"/>
                <w:kern w:val="0"/>
              </w:rPr>
            </w:pPr>
            <w:r w:rsidRPr="00E9195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E9195A" w:rsidRDefault="007754E4" w:rsidP="007754E4">
            <w:pPr>
              <w:suppressAutoHyphens w:val="0"/>
              <w:jc w:val="center"/>
              <w:rPr>
                <w:color w:val="000000"/>
                <w:kern w:val="0"/>
              </w:rPr>
            </w:pPr>
            <w:r w:rsidRPr="00E9195A">
              <w:rPr>
                <w:color w:val="000000"/>
                <w:kern w:val="0"/>
              </w:rPr>
              <w:t>0,</w:t>
            </w:r>
            <w:r w:rsidR="006949A4" w:rsidRPr="00E9195A">
              <w:rPr>
                <w:color w:val="000000"/>
                <w:kern w:val="0"/>
              </w:rPr>
              <w:t>18591</w:t>
            </w:r>
          </w:p>
        </w:tc>
      </w:tr>
      <w:tr w:rsidR="00C53A9A" w:rsidRPr="00E9195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E9195A" w:rsidRDefault="00E30E44" w:rsidP="00C53A9A">
            <w:pPr>
              <w:suppressAutoHyphens w:val="0"/>
              <w:jc w:val="center"/>
              <w:rPr>
                <w:color w:val="000000"/>
                <w:kern w:val="0"/>
              </w:rPr>
            </w:pPr>
            <w:r w:rsidRPr="00E9195A">
              <w:rPr>
                <w:color w:val="000000"/>
                <w:kern w:val="0"/>
              </w:rPr>
              <w:t>3</w:t>
            </w:r>
          </w:p>
        </w:tc>
        <w:tc>
          <w:tcPr>
            <w:tcW w:w="887" w:type="dxa"/>
            <w:tcBorders>
              <w:top w:val="nil"/>
              <w:left w:val="nil"/>
              <w:bottom w:val="single" w:sz="4" w:space="0" w:color="auto"/>
              <w:right w:val="single" w:sz="4" w:space="0" w:color="auto"/>
            </w:tcBorders>
            <w:shd w:val="clear" w:color="auto" w:fill="auto"/>
            <w:vAlign w:val="center"/>
            <w:hideMark/>
          </w:tcPr>
          <w:p w:rsidR="00C53A9A" w:rsidRPr="00E9195A" w:rsidRDefault="00C53A9A" w:rsidP="00C53A9A">
            <w:pPr>
              <w:suppressAutoHyphens w:val="0"/>
              <w:jc w:val="center"/>
              <w:rPr>
                <w:color w:val="000000"/>
                <w:kern w:val="0"/>
              </w:rPr>
            </w:pPr>
            <w:r w:rsidRPr="00E9195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E9195A" w:rsidRDefault="00325AF4" w:rsidP="00C53A9A">
            <w:pPr>
              <w:suppressAutoHyphens w:val="0"/>
              <w:jc w:val="center"/>
              <w:rPr>
                <w:color w:val="000000"/>
                <w:kern w:val="0"/>
              </w:rPr>
            </w:pPr>
            <w:r w:rsidRPr="00E9195A">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E9195A" w:rsidRDefault="0009348B" w:rsidP="00C53A9A">
            <w:pPr>
              <w:suppressAutoHyphens w:val="0"/>
              <w:jc w:val="center"/>
              <w:rPr>
                <w:color w:val="000000"/>
                <w:kern w:val="0"/>
              </w:rPr>
            </w:pPr>
            <w:r w:rsidRPr="00E9195A">
              <w:rPr>
                <w:color w:val="000000"/>
                <w:kern w:val="0"/>
              </w:rPr>
              <w:t>0,</w:t>
            </w:r>
            <w:r w:rsidR="00C53A9A" w:rsidRPr="00E9195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E9195A" w:rsidRDefault="0009348B" w:rsidP="00C53A9A">
            <w:pPr>
              <w:suppressAutoHyphens w:val="0"/>
              <w:jc w:val="center"/>
              <w:rPr>
                <w:color w:val="000000"/>
                <w:kern w:val="0"/>
              </w:rPr>
            </w:pPr>
            <w:r w:rsidRPr="00E9195A">
              <w:rPr>
                <w:color w:val="000000"/>
                <w:kern w:val="0"/>
              </w:rPr>
              <w:t>0,3</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E9195A" w:rsidRDefault="00C53A9A" w:rsidP="00C53A9A">
            <w:pPr>
              <w:suppressAutoHyphens w:val="0"/>
              <w:jc w:val="center"/>
              <w:rPr>
                <w:color w:val="000000"/>
                <w:kern w:val="0"/>
              </w:rPr>
            </w:pPr>
            <w:r w:rsidRPr="00E9195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E9195A" w:rsidRDefault="007754E4" w:rsidP="00C53A9A">
            <w:pPr>
              <w:suppressAutoHyphens w:val="0"/>
              <w:jc w:val="center"/>
              <w:rPr>
                <w:color w:val="000000"/>
                <w:kern w:val="0"/>
              </w:rPr>
            </w:pPr>
            <w:r w:rsidRPr="00E9195A">
              <w:rPr>
                <w:color w:val="000000"/>
                <w:kern w:val="0"/>
              </w:rPr>
              <w:t>0,1</w:t>
            </w:r>
            <w:r w:rsidR="009C4C7A" w:rsidRPr="00E9195A">
              <w:rPr>
                <w:color w:val="000000"/>
                <w:kern w:val="0"/>
              </w:rPr>
              <w:t>8146</w:t>
            </w:r>
          </w:p>
        </w:tc>
      </w:tr>
      <w:tr w:rsidR="00C53A9A" w:rsidRPr="00E9195A" w:rsidTr="0005454C">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E9195A" w:rsidRDefault="00E30E44" w:rsidP="00C53A9A">
            <w:pPr>
              <w:suppressAutoHyphens w:val="0"/>
              <w:jc w:val="center"/>
              <w:rPr>
                <w:color w:val="000000"/>
                <w:kern w:val="0"/>
              </w:rPr>
            </w:pPr>
            <w:r w:rsidRPr="00E9195A">
              <w:rPr>
                <w:color w:val="000000"/>
                <w:kern w:val="0"/>
              </w:rPr>
              <w:t>4</w:t>
            </w:r>
          </w:p>
        </w:tc>
        <w:tc>
          <w:tcPr>
            <w:tcW w:w="887" w:type="dxa"/>
            <w:tcBorders>
              <w:top w:val="nil"/>
              <w:left w:val="nil"/>
              <w:bottom w:val="single" w:sz="4" w:space="0" w:color="auto"/>
              <w:right w:val="single" w:sz="4" w:space="0" w:color="auto"/>
            </w:tcBorders>
            <w:shd w:val="clear" w:color="auto" w:fill="auto"/>
            <w:vAlign w:val="center"/>
            <w:hideMark/>
          </w:tcPr>
          <w:p w:rsidR="00C53A9A" w:rsidRPr="00E9195A" w:rsidRDefault="00C53A9A" w:rsidP="00C53A9A">
            <w:pPr>
              <w:suppressAutoHyphens w:val="0"/>
              <w:jc w:val="center"/>
              <w:rPr>
                <w:color w:val="000000"/>
                <w:kern w:val="0"/>
              </w:rPr>
            </w:pPr>
            <w:r w:rsidRPr="00E9195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E9195A" w:rsidRDefault="00325AF4" w:rsidP="00C53A9A">
            <w:pPr>
              <w:suppressAutoHyphens w:val="0"/>
              <w:jc w:val="center"/>
              <w:rPr>
                <w:color w:val="000000"/>
                <w:kern w:val="0"/>
              </w:rPr>
            </w:pPr>
            <w:r w:rsidRPr="00E9195A">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E9195A" w:rsidRDefault="0009348B" w:rsidP="00C53A9A">
            <w:pPr>
              <w:suppressAutoHyphens w:val="0"/>
              <w:jc w:val="center"/>
              <w:rPr>
                <w:color w:val="000000"/>
                <w:kern w:val="0"/>
              </w:rPr>
            </w:pPr>
            <w:r w:rsidRPr="00E9195A">
              <w:rPr>
                <w:color w:val="000000"/>
                <w:kern w:val="0"/>
              </w:rPr>
              <w:t>0,</w:t>
            </w:r>
            <w:r w:rsidR="00C53A9A" w:rsidRPr="00E9195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E9195A" w:rsidRDefault="0009348B" w:rsidP="00C53A9A">
            <w:pPr>
              <w:suppressAutoHyphens w:val="0"/>
              <w:jc w:val="center"/>
              <w:rPr>
                <w:color w:val="000000"/>
                <w:kern w:val="0"/>
              </w:rPr>
            </w:pPr>
            <w:r w:rsidRPr="00E9195A">
              <w:rPr>
                <w:color w:val="000000"/>
                <w:kern w:val="0"/>
              </w:rPr>
              <w:t>0,4</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E9195A" w:rsidRDefault="00C53A9A" w:rsidP="00C53A9A">
            <w:pPr>
              <w:suppressAutoHyphens w:val="0"/>
              <w:jc w:val="center"/>
              <w:rPr>
                <w:color w:val="000000"/>
                <w:kern w:val="0"/>
              </w:rPr>
            </w:pPr>
            <w:r w:rsidRPr="00E9195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E9195A" w:rsidRDefault="007754E4" w:rsidP="000323C4">
            <w:pPr>
              <w:suppressAutoHyphens w:val="0"/>
              <w:jc w:val="center"/>
              <w:rPr>
                <w:color w:val="000000"/>
                <w:kern w:val="0"/>
              </w:rPr>
            </w:pPr>
            <w:r w:rsidRPr="00E9195A">
              <w:rPr>
                <w:color w:val="000000"/>
                <w:kern w:val="0"/>
              </w:rPr>
              <w:t>0,</w:t>
            </w:r>
            <w:r w:rsidR="000323C4" w:rsidRPr="00E9195A">
              <w:rPr>
                <w:color w:val="000000"/>
                <w:kern w:val="0"/>
              </w:rPr>
              <w:t>17968</w:t>
            </w:r>
          </w:p>
        </w:tc>
      </w:tr>
      <w:tr w:rsidR="00375253" w:rsidRPr="00E9195A" w:rsidTr="0005454C">
        <w:trPr>
          <w:trHeight w:val="312"/>
          <w:jc w:val="center"/>
        </w:trPr>
        <w:tc>
          <w:tcPr>
            <w:tcW w:w="9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3A9A" w:rsidRPr="00E9195A" w:rsidRDefault="00E30E44" w:rsidP="00C53A9A">
            <w:pPr>
              <w:suppressAutoHyphens w:val="0"/>
              <w:jc w:val="center"/>
              <w:rPr>
                <w:color w:val="000000"/>
                <w:kern w:val="0"/>
              </w:rPr>
            </w:pPr>
            <w:r w:rsidRPr="00E9195A">
              <w:rPr>
                <w:color w:val="000000"/>
                <w:kern w:val="0"/>
              </w:rPr>
              <w:t>5</w:t>
            </w:r>
          </w:p>
        </w:tc>
        <w:tc>
          <w:tcPr>
            <w:tcW w:w="887" w:type="dxa"/>
            <w:tcBorders>
              <w:top w:val="single" w:sz="4" w:space="0" w:color="auto"/>
              <w:left w:val="nil"/>
              <w:bottom w:val="single" w:sz="4" w:space="0" w:color="auto"/>
              <w:right w:val="single" w:sz="4" w:space="0" w:color="auto"/>
            </w:tcBorders>
            <w:shd w:val="clear" w:color="auto" w:fill="auto"/>
            <w:vAlign w:val="center"/>
            <w:hideMark/>
          </w:tcPr>
          <w:p w:rsidR="00C53A9A" w:rsidRPr="00E9195A" w:rsidRDefault="00BD0B46" w:rsidP="00C53A9A">
            <w:pPr>
              <w:suppressAutoHyphens w:val="0"/>
              <w:jc w:val="center"/>
              <w:rPr>
                <w:color w:val="000000"/>
                <w:kern w:val="0"/>
              </w:rPr>
            </w:pPr>
            <w:r w:rsidRPr="00E9195A">
              <w:rPr>
                <w:color w:val="000000"/>
                <w:kern w:val="0"/>
              </w:rPr>
              <w:t>31</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rsidR="00C53A9A" w:rsidRPr="00E9195A" w:rsidRDefault="00325AF4" w:rsidP="00C53A9A">
            <w:pPr>
              <w:suppressAutoHyphens w:val="0"/>
              <w:jc w:val="center"/>
              <w:rPr>
                <w:color w:val="000000"/>
                <w:kern w:val="0"/>
              </w:rPr>
            </w:pPr>
            <w:r w:rsidRPr="00E9195A">
              <w:rPr>
                <w:color w:val="000000"/>
                <w:kern w:val="0"/>
              </w:rPr>
              <w:t>5</w:t>
            </w:r>
          </w:p>
        </w:tc>
        <w:tc>
          <w:tcPr>
            <w:tcW w:w="1313" w:type="dxa"/>
            <w:tcBorders>
              <w:top w:val="single" w:sz="4" w:space="0" w:color="auto"/>
              <w:left w:val="nil"/>
              <w:bottom w:val="single" w:sz="4" w:space="0" w:color="auto"/>
              <w:right w:val="single" w:sz="4" w:space="0" w:color="auto"/>
            </w:tcBorders>
            <w:shd w:val="clear" w:color="auto" w:fill="auto"/>
            <w:vAlign w:val="center"/>
            <w:hideMark/>
          </w:tcPr>
          <w:p w:rsidR="00C53A9A" w:rsidRPr="00E9195A" w:rsidRDefault="0009348B" w:rsidP="00C53A9A">
            <w:pPr>
              <w:suppressAutoHyphens w:val="0"/>
              <w:jc w:val="center"/>
              <w:rPr>
                <w:color w:val="000000"/>
                <w:kern w:val="0"/>
              </w:rPr>
            </w:pPr>
            <w:r w:rsidRPr="00E9195A">
              <w:rPr>
                <w:color w:val="000000"/>
                <w:kern w:val="0"/>
              </w:rPr>
              <w:t>0,</w:t>
            </w:r>
            <w:r w:rsidR="00C53A9A" w:rsidRPr="00E9195A">
              <w:rPr>
                <w:color w:val="000000"/>
                <w:kern w:val="0"/>
              </w:rPr>
              <w:t>1</w:t>
            </w:r>
          </w:p>
        </w:tc>
        <w:tc>
          <w:tcPr>
            <w:tcW w:w="1234" w:type="dxa"/>
            <w:tcBorders>
              <w:top w:val="single" w:sz="4" w:space="0" w:color="auto"/>
              <w:left w:val="nil"/>
              <w:bottom w:val="single" w:sz="4" w:space="0" w:color="auto"/>
              <w:right w:val="single" w:sz="4" w:space="0" w:color="auto"/>
            </w:tcBorders>
            <w:shd w:val="clear" w:color="auto" w:fill="auto"/>
            <w:noWrap/>
            <w:vAlign w:val="center"/>
            <w:hideMark/>
          </w:tcPr>
          <w:p w:rsidR="00C53A9A" w:rsidRPr="00E9195A" w:rsidRDefault="0009348B" w:rsidP="00C53A9A">
            <w:pPr>
              <w:suppressAutoHyphens w:val="0"/>
              <w:jc w:val="center"/>
              <w:rPr>
                <w:color w:val="000000"/>
                <w:kern w:val="0"/>
              </w:rPr>
            </w:pPr>
            <w:r w:rsidRPr="00E9195A">
              <w:rPr>
                <w:color w:val="000000"/>
                <w:kern w:val="0"/>
              </w:rPr>
              <w:t>0,5</w:t>
            </w:r>
          </w:p>
        </w:tc>
        <w:tc>
          <w:tcPr>
            <w:tcW w:w="1007" w:type="dxa"/>
            <w:tcBorders>
              <w:top w:val="single" w:sz="4" w:space="0" w:color="auto"/>
              <w:left w:val="nil"/>
              <w:bottom w:val="single" w:sz="4" w:space="0" w:color="auto"/>
              <w:right w:val="single" w:sz="4" w:space="0" w:color="auto"/>
            </w:tcBorders>
            <w:shd w:val="clear" w:color="auto" w:fill="auto"/>
            <w:noWrap/>
            <w:vAlign w:val="center"/>
            <w:hideMark/>
          </w:tcPr>
          <w:p w:rsidR="00C53A9A" w:rsidRPr="00E9195A" w:rsidRDefault="00C53A9A" w:rsidP="00C53A9A">
            <w:pPr>
              <w:suppressAutoHyphens w:val="0"/>
              <w:jc w:val="center"/>
              <w:rPr>
                <w:color w:val="000000"/>
                <w:kern w:val="0"/>
              </w:rPr>
            </w:pPr>
            <w:r w:rsidRPr="00E9195A">
              <w:rPr>
                <w:color w:val="000000"/>
                <w:kern w:val="0"/>
              </w:rPr>
              <w:t>10000</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rsidR="00C53A9A" w:rsidRPr="00E9195A" w:rsidRDefault="00606570" w:rsidP="00CC5661">
            <w:pPr>
              <w:suppressAutoHyphens w:val="0"/>
              <w:jc w:val="center"/>
              <w:rPr>
                <w:color w:val="000000"/>
                <w:kern w:val="0"/>
              </w:rPr>
            </w:pPr>
            <w:r w:rsidRPr="00E9195A">
              <w:rPr>
                <w:color w:val="000000"/>
                <w:kern w:val="0"/>
              </w:rPr>
              <w:t>0,</w:t>
            </w:r>
            <w:r w:rsidR="00CC5661" w:rsidRPr="00E9195A">
              <w:rPr>
                <w:color w:val="000000"/>
                <w:kern w:val="0"/>
              </w:rPr>
              <w:t>17906</w:t>
            </w:r>
          </w:p>
        </w:tc>
      </w:tr>
      <w:tr w:rsidR="00C53A9A" w:rsidRPr="00E9195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E9195A" w:rsidRDefault="00E30E44" w:rsidP="00C53A9A">
            <w:pPr>
              <w:suppressAutoHyphens w:val="0"/>
              <w:jc w:val="center"/>
              <w:rPr>
                <w:color w:val="000000"/>
                <w:kern w:val="0"/>
              </w:rPr>
            </w:pPr>
            <w:r w:rsidRPr="00E9195A">
              <w:rPr>
                <w:color w:val="000000"/>
                <w:kern w:val="0"/>
              </w:rPr>
              <w:t>6</w:t>
            </w:r>
          </w:p>
        </w:tc>
        <w:tc>
          <w:tcPr>
            <w:tcW w:w="887" w:type="dxa"/>
            <w:tcBorders>
              <w:top w:val="nil"/>
              <w:left w:val="nil"/>
              <w:bottom w:val="single" w:sz="4" w:space="0" w:color="auto"/>
              <w:right w:val="single" w:sz="4" w:space="0" w:color="auto"/>
            </w:tcBorders>
            <w:shd w:val="clear" w:color="auto" w:fill="auto"/>
            <w:vAlign w:val="center"/>
            <w:hideMark/>
          </w:tcPr>
          <w:p w:rsidR="00C53A9A" w:rsidRPr="00E9195A" w:rsidRDefault="00BD0B46" w:rsidP="00C53A9A">
            <w:pPr>
              <w:suppressAutoHyphens w:val="0"/>
              <w:jc w:val="center"/>
              <w:rPr>
                <w:color w:val="000000"/>
                <w:kern w:val="0"/>
              </w:rPr>
            </w:pPr>
            <w:r w:rsidRPr="00E9195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E9195A" w:rsidRDefault="00325AF4" w:rsidP="00C53A9A">
            <w:pPr>
              <w:suppressAutoHyphens w:val="0"/>
              <w:jc w:val="center"/>
              <w:rPr>
                <w:color w:val="000000"/>
                <w:kern w:val="0"/>
              </w:rPr>
            </w:pPr>
            <w:r w:rsidRPr="00E9195A">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E9195A" w:rsidRDefault="0009348B" w:rsidP="00C53A9A">
            <w:pPr>
              <w:suppressAutoHyphens w:val="0"/>
              <w:jc w:val="center"/>
              <w:rPr>
                <w:color w:val="000000"/>
                <w:kern w:val="0"/>
              </w:rPr>
            </w:pPr>
            <w:r w:rsidRPr="00E9195A">
              <w:rPr>
                <w:color w:val="000000"/>
                <w:kern w:val="0"/>
              </w:rPr>
              <w:t>0,</w:t>
            </w:r>
            <w:r w:rsidR="00C53A9A" w:rsidRPr="00E9195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E9195A" w:rsidRDefault="0009348B" w:rsidP="00C53A9A">
            <w:pPr>
              <w:suppressAutoHyphens w:val="0"/>
              <w:jc w:val="center"/>
              <w:rPr>
                <w:color w:val="000000"/>
                <w:kern w:val="0"/>
              </w:rPr>
            </w:pPr>
            <w:r w:rsidRPr="00E9195A">
              <w:rPr>
                <w:color w:val="000000"/>
                <w:kern w:val="0"/>
              </w:rPr>
              <w:t>0,6</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E9195A" w:rsidRDefault="00C53A9A" w:rsidP="00C53A9A">
            <w:pPr>
              <w:suppressAutoHyphens w:val="0"/>
              <w:jc w:val="center"/>
              <w:rPr>
                <w:color w:val="000000"/>
                <w:kern w:val="0"/>
              </w:rPr>
            </w:pPr>
            <w:r w:rsidRPr="00E9195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E9195A" w:rsidRDefault="00CC5661" w:rsidP="00C53A9A">
            <w:pPr>
              <w:suppressAutoHyphens w:val="0"/>
              <w:jc w:val="center"/>
              <w:rPr>
                <w:color w:val="000000"/>
                <w:kern w:val="0"/>
              </w:rPr>
            </w:pPr>
            <w:r w:rsidRPr="00E9195A">
              <w:rPr>
                <w:color w:val="000000"/>
                <w:kern w:val="0"/>
              </w:rPr>
              <w:t>0,17833</w:t>
            </w:r>
          </w:p>
        </w:tc>
      </w:tr>
      <w:tr w:rsidR="00C53A9A" w:rsidRPr="00E9195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E9195A" w:rsidRDefault="00E30E44" w:rsidP="00C53A9A">
            <w:pPr>
              <w:suppressAutoHyphens w:val="0"/>
              <w:jc w:val="center"/>
              <w:rPr>
                <w:color w:val="000000"/>
                <w:kern w:val="0"/>
              </w:rPr>
            </w:pPr>
            <w:r w:rsidRPr="00E9195A">
              <w:rPr>
                <w:color w:val="000000"/>
                <w:kern w:val="0"/>
              </w:rPr>
              <w:t>7</w:t>
            </w:r>
          </w:p>
        </w:tc>
        <w:tc>
          <w:tcPr>
            <w:tcW w:w="887" w:type="dxa"/>
            <w:tcBorders>
              <w:top w:val="nil"/>
              <w:left w:val="nil"/>
              <w:bottom w:val="single" w:sz="4" w:space="0" w:color="auto"/>
              <w:right w:val="single" w:sz="4" w:space="0" w:color="auto"/>
            </w:tcBorders>
            <w:shd w:val="clear" w:color="auto" w:fill="auto"/>
            <w:vAlign w:val="center"/>
            <w:hideMark/>
          </w:tcPr>
          <w:p w:rsidR="00C53A9A" w:rsidRPr="00E9195A" w:rsidRDefault="00BD0B46" w:rsidP="00C53A9A">
            <w:pPr>
              <w:suppressAutoHyphens w:val="0"/>
              <w:jc w:val="center"/>
              <w:rPr>
                <w:color w:val="000000"/>
                <w:kern w:val="0"/>
              </w:rPr>
            </w:pPr>
            <w:r w:rsidRPr="00E9195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E9195A" w:rsidRDefault="00325AF4" w:rsidP="00C53A9A">
            <w:pPr>
              <w:suppressAutoHyphens w:val="0"/>
              <w:jc w:val="center"/>
              <w:rPr>
                <w:color w:val="000000"/>
                <w:kern w:val="0"/>
              </w:rPr>
            </w:pPr>
            <w:r w:rsidRPr="00E9195A">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E9195A" w:rsidRDefault="0009348B" w:rsidP="00C53A9A">
            <w:pPr>
              <w:suppressAutoHyphens w:val="0"/>
              <w:jc w:val="center"/>
              <w:rPr>
                <w:color w:val="000000"/>
                <w:kern w:val="0"/>
              </w:rPr>
            </w:pPr>
            <w:r w:rsidRPr="00E9195A">
              <w:rPr>
                <w:color w:val="000000"/>
                <w:kern w:val="0"/>
              </w:rPr>
              <w:t>0,</w:t>
            </w:r>
            <w:r w:rsidR="00C53A9A" w:rsidRPr="00E9195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E9195A" w:rsidRDefault="0009348B" w:rsidP="00C53A9A">
            <w:pPr>
              <w:suppressAutoHyphens w:val="0"/>
              <w:jc w:val="center"/>
              <w:rPr>
                <w:color w:val="000000"/>
                <w:kern w:val="0"/>
              </w:rPr>
            </w:pPr>
            <w:r w:rsidRPr="00E9195A">
              <w:rPr>
                <w:color w:val="000000"/>
                <w:kern w:val="0"/>
              </w:rPr>
              <w:t>0,63</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E9195A" w:rsidRDefault="00C53A9A" w:rsidP="00C53A9A">
            <w:pPr>
              <w:suppressAutoHyphens w:val="0"/>
              <w:jc w:val="center"/>
              <w:rPr>
                <w:color w:val="000000"/>
                <w:kern w:val="0"/>
              </w:rPr>
            </w:pPr>
            <w:r w:rsidRPr="00E9195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E9195A" w:rsidRDefault="009242B1" w:rsidP="00C53A9A">
            <w:pPr>
              <w:suppressAutoHyphens w:val="0"/>
              <w:jc w:val="center"/>
              <w:rPr>
                <w:color w:val="000000"/>
                <w:kern w:val="0"/>
              </w:rPr>
            </w:pPr>
            <w:r w:rsidRPr="00E9195A">
              <w:rPr>
                <w:color w:val="000000"/>
                <w:kern w:val="0"/>
              </w:rPr>
              <w:t>0,1</w:t>
            </w:r>
            <w:r w:rsidR="00447B45" w:rsidRPr="00E9195A">
              <w:rPr>
                <w:color w:val="000000"/>
                <w:kern w:val="0"/>
              </w:rPr>
              <w:t>7836</w:t>
            </w:r>
          </w:p>
        </w:tc>
      </w:tr>
      <w:tr w:rsidR="00C53A9A" w:rsidRPr="00E9195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E9195A" w:rsidRDefault="00E30E44" w:rsidP="00C53A9A">
            <w:pPr>
              <w:suppressAutoHyphens w:val="0"/>
              <w:jc w:val="center"/>
              <w:rPr>
                <w:color w:val="000000"/>
                <w:kern w:val="0"/>
              </w:rPr>
            </w:pPr>
            <w:r w:rsidRPr="00E9195A">
              <w:rPr>
                <w:color w:val="000000"/>
                <w:kern w:val="0"/>
              </w:rPr>
              <w:t>8</w:t>
            </w:r>
          </w:p>
        </w:tc>
        <w:tc>
          <w:tcPr>
            <w:tcW w:w="887" w:type="dxa"/>
            <w:tcBorders>
              <w:top w:val="nil"/>
              <w:left w:val="nil"/>
              <w:bottom w:val="single" w:sz="4" w:space="0" w:color="auto"/>
              <w:right w:val="single" w:sz="4" w:space="0" w:color="auto"/>
            </w:tcBorders>
            <w:shd w:val="clear" w:color="auto" w:fill="auto"/>
            <w:vAlign w:val="center"/>
            <w:hideMark/>
          </w:tcPr>
          <w:p w:rsidR="00C53A9A" w:rsidRPr="00E9195A" w:rsidRDefault="00BD0B46" w:rsidP="00C53A9A">
            <w:pPr>
              <w:suppressAutoHyphens w:val="0"/>
              <w:jc w:val="center"/>
              <w:rPr>
                <w:color w:val="000000"/>
                <w:kern w:val="0"/>
              </w:rPr>
            </w:pPr>
            <w:r w:rsidRPr="00E9195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E9195A" w:rsidRDefault="00325AF4" w:rsidP="00C53A9A">
            <w:pPr>
              <w:suppressAutoHyphens w:val="0"/>
              <w:jc w:val="center"/>
              <w:rPr>
                <w:color w:val="000000"/>
                <w:kern w:val="0"/>
              </w:rPr>
            </w:pPr>
            <w:r w:rsidRPr="00E9195A">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E9195A" w:rsidRDefault="0009348B" w:rsidP="00C53A9A">
            <w:pPr>
              <w:suppressAutoHyphens w:val="0"/>
              <w:jc w:val="center"/>
              <w:rPr>
                <w:color w:val="000000"/>
                <w:kern w:val="0"/>
              </w:rPr>
            </w:pPr>
            <w:r w:rsidRPr="00E9195A">
              <w:rPr>
                <w:color w:val="000000"/>
                <w:kern w:val="0"/>
              </w:rPr>
              <w:t>0,</w:t>
            </w:r>
            <w:r w:rsidR="00C53A9A" w:rsidRPr="00E9195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E9195A" w:rsidRDefault="0009348B" w:rsidP="00C53A9A">
            <w:pPr>
              <w:suppressAutoHyphens w:val="0"/>
              <w:jc w:val="center"/>
              <w:rPr>
                <w:color w:val="000000"/>
                <w:kern w:val="0"/>
              </w:rPr>
            </w:pPr>
            <w:r w:rsidRPr="00E9195A">
              <w:rPr>
                <w:color w:val="000000"/>
                <w:kern w:val="0"/>
              </w:rPr>
              <w:t>0,7</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E9195A" w:rsidRDefault="00C53A9A" w:rsidP="00C53A9A">
            <w:pPr>
              <w:suppressAutoHyphens w:val="0"/>
              <w:jc w:val="center"/>
              <w:rPr>
                <w:color w:val="000000"/>
                <w:kern w:val="0"/>
              </w:rPr>
            </w:pPr>
            <w:r w:rsidRPr="00E9195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E9195A" w:rsidRDefault="001F5CF0" w:rsidP="00447B45">
            <w:pPr>
              <w:suppressAutoHyphens w:val="0"/>
              <w:jc w:val="center"/>
              <w:rPr>
                <w:color w:val="000000"/>
                <w:kern w:val="0"/>
              </w:rPr>
            </w:pPr>
            <w:r w:rsidRPr="00E9195A">
              <w:rPr>
                <w:color w:val="000000"/>
                <w:kern w:val="0"/>
              </w:rPr>
              <w:t>0,</w:t>
            </w:r>
            <w:r w:rsidR="00447B45" w:rsidRPr="00E9195A">
              <w:rPr>
                <w:color w:val="000000"/>
                <w:kern w:val="0"/>
              </w:rPr>
              <w:t>17835</w:t>
            </w:r>
          </w:p>
        </w:tc>
      </w:tr>
      <w:tr w:rsidR="00C53A9A" w:rsidRPr="00E9195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E9195A" w:rsidRDefault="00E30E44" w:rsidP="00C53A9A">
            <w:pPr>
              <w:suppressAutoHyphens w:val="0"/>
              <w:jc w:val="center"/>
              <w:rPr>
                <w:color w:val="000000"/>
                <w:kern w:val="0"/>
              </w:rPr>
            </w:pPr>
            <w:r w:rsidRPr="00E9195A">
              <w:rPr>
                <w:color w:val="000000"/>
                <w:kern w:val="0"/>
              </w:rPr>
              <w:t>9</w:t>
            </w:r>
          </w:p>
        </w:tc>
        <w:tc>
          <w:tcPr>
            <w:tcW w:w="887" w:type="dxa"/>
            <w:tcBorders>
              <w:top w:val="nil"/>
              <w:left w:val="nil"/>
              <w:bottom w:val="single" w:sz="4" w:space="0" w:color="auto"/>
              <w:right w:val="single" w:sz="4" w:space="0" w:color="auto"/>
            </w:tcBorders>
            <w:shd w:val="clear" w:color="auto" w:fill="auto"/>
            <w:vAlign w:val="center"/>
            <w:hideMark/>
          </w:tcPr>
          <w:p w:rsidR="00C53A9A" w:rsidRPr="00E9195A" w:rsidRDefault="00BD0B46" w:rsidP="00C53A9A">
            <w:pPr>
              <w:suppressAutoHyphens w:val="0"/>
              <w:jc w:val="center"/>
              <w:rPr>
                <w:color w:val="000000"/>
                <w:kern w:val="0"/>
              </w:rPr>
            </w:pPr>
            <w:r w:rsidRPr="00E9195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E9195A" w:rsidRDefault="00325AF4" w:rsidP="00C53A9A">
            <w:pPr>
              <w:suppressAutoHyphens w:val="0"/>
              <w:jc w:val="center"/>
              <w:rPr>
                <w:color w:val="000000"/>
                <w:kern w:val="0"/>
              </w:rPr>
            </w:pPr>
            <w:r w:rsidRPr="00E9195A">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E9195A" w:rsidRDefault="0009348B" w:rsidP="00C53A9A">
            <w:pPr>
              <w:suppressAutoHyphens w:val="0"/>
              <w:jc w:val="center"/>
              <w:rPr>
                <w:color w:val="000000"/>
                <w:kern w:val="0"/>
              </w:rPr>
            </w:pPr>
            <w:r w:rsidRPr="00E9195A">
              <w:rPr>
                <w:color w:val="000000"/>
                <w:kern w:val="0"/>
              </w:rPr>
              <w:t>0,</w:t>
            </w:r>
            <w:r w:rsidR="00C53A9A" w:rsidRPr="00E9195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E9195A" w:rsidRDefault="0009348B" w:rsidP="00C53A9A">
            <w:pPr>
              <w:suppressAutoHyphens w:val="0"/>
              <w:jc w:val="center"/>
              <w:rPr>
                <w:color w:val="000000"/>
                <w:kern w:val="0"/>
              </w:rPr>
            </w:pPr>
            <w:r w:rsidRPr="00E9195A">
              <w:rPr>
                <w:color w:val="000000"/>
                <w:kern w:val="0"/>
              </w:rPr>
              <w:t>0,8</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E9195A" w:rsidRDefault="00C53A9A" w:rsidP="00C53A9A">
            <w:pPr>
              <w:suppressAutoHyphens w:val="0"/>
              <w:jc w:val="center"/>
              <w:rPr>
                <w:color w:val="000000"/>
                <w:kern w:val="0"/>
              </w:rPr>
            </w:pPr>
            <w:r w:rsidRPr="00E9195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E9195A" w:rsidRDefault="006A0239" w:rsidP="006575A4">
            <w:pPr>
              <w:suppressAutoHyphens w:val="0"/>
              <w:jc w:val="center"/>
              <w:rPr>
                <w:color w:val="000000"/>
                <w:kern w:val="0"/>
              </w:rPr>
            </w:pPr>
            <w:r w:rsidRPr="00E9195A">
              <w:rPr>
                <w:color w:val="000000"/>
                <w:kern w:val="0"/>
              </w:rPr>
              <w:t>0,</w:t>
            </w:r>
            <w:r w:rsidR="006575A4" w:rsidRPr="00E9195A">
              <w:rPr>
                <w:color w:val="000000"/>
                <w:kern w:val="0"/>
              </w:rPr>
              <w:t>17822</w:t>
            </w:r>
          </w:p>
        </w:tc>
      </w:tr>
      <w:tr w:rsidR="00C53A9A" w:rsidRPr="00E9195A" w:rsidTr="007D2AE5">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E9195A" w:rsidRDefault="00E30E44" w:rsidP="00C53A9A">
            <w:pPr>
              <w:suppressAutoHyphens w:val="0"/>
              <w:jc w:val="center"/>
              <w:rPr>
                <w:color w:val="000000"/>
                <w:kern w:val="0"/>
              </w:rPr>
            </w:pPr>
            <w:r w:rsidRPr="00E9195A">
              <w:rPr>
                <w:color w:val="000000"/>
                <w:kern w:val="0"/>
              </w:rPr>
              <w:t>10</w:t>
            </w:r>
          </w:p>
        </w:tc>
        <w:tc>
          <w:tcPr>
            <w:tcW w:w="887" w:type="dxa"/>
            <w:tcBorders>
              <w:top w:val="nil"/>
              <w:left w:val="nil"/>
              <w:bottom w:val="single" w:sz="4" w:space="0" w:color="auto"/>
              <w:right w:val="single" w:sz="4" w:space="0" w:color="auto"/>
            </w:tcBorders>
            <w:shd w:val="clear" w:color="auto" w:fill="auto"/>
            <w:vAlign w:val="center"/>
            <w:hideMark/>
          </w:tcPr>
          <w:p w:rsidR="00C53A9A" w:rsidRPr="00E9195A" w:rsidRDefault="00BD0B46" w:rsidP="00C53A9A">
            <w:pPr>
              <w:suppressAutoHyphens w:val="0"/>
              <w:jc w:val="center"/>
              <w:rPr>
                <w:color w:val="000000"/>
                <w:kern w:val="0"/>
              </w:rPr>
            </w:pPr>
            <w:r w:rsidRPr="00E9195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E9195A" w:rsidRDefault="00325AF4" w:rsidP="00C53A9A">
            <w:pPr>
              <w:suppressAutoHyphens w:val="0"/>
              <w:jc w:val="center"/>
              <w:rPr>
                <w:color w:val="000000"/>
                <w:kern w:val="0"/>
              </w:rPr>
            </w:pPr>
            <w:r w:rsidRPr="00E9195A">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E9195A" w:rsidRDefault="0009348B" w:rsidP="00C53A9A">
            <w:pPr>
              <w:suppressAutoHyphens w:val="0"/>
              <w:jc w:val="center"/>
              <w:rPr>
                <w:color w:val="000000"/>
                <w:kern w:val="0"/>
              </w:rPr>
            </w:pPr>
            <w:r w:rsidRPr="00E9195A">
              <w:rPr>
                <w:color w:val="000000"/>
                <w:kern w:val="0"/>
              </w:rPr>
              <w:t>0,</w:t>
            </w:r>
            <w:r w:rsidR="00C53A9A" w:rsidRPr="00E9195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E9195A" w:rsidRDefault="0009348B" w:rsidP="00C53A9A">
            <w:pPr>
              <w:suppressAutoHyphens w:val="0"/>
              <w:jc w:val="center"/>
              <w:rPr>
                <w:color w:val="000000"/>
                <w:kern w:val="0"/>
              </w:rPr>
            </w:pPr>
            <w:r w:rsidRPr="00E9195A">
              <w:rPr>
                <w:color w:val="000000"/>
                <w:kern w:val="0"/>
              </w:rPr>
              <w:t>0,9</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E9195A" w:rsidRDefault="00C53A9A" w:rsidP="00C53A9A">
            <w:pPr>
              <w:suppressAutoHyphens w:val="0"/>
              <w:jc w:val="center"/>
              <w:rPr>
                <w:color w:val="000000"/>
                <w:kern w:val="0"/>
              </w:rPr>
            </w:pPr>
            <w:r w:rsidRPr="00E9195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tcPr>
          <w:p w:rsidR="00C53A9A" w:rsidRPr="00E9195A" w:rsidRDefault="007D2AE5" w:rsidP="00FA42E4">
            <w:pPr>
              <w:suppressAutoHyphens w:val="0"/>
              <w:jc w:val="center"/>
              <w:rPr>
                <w:color w:val="000000"/>
                <w:kern w:val="0"/>
              </w:rPr>
            </w:pPr>
            <w:r w:rsidRPr="00E9195A">
              <w:rPr>
                <w:color w:val="000000"/>
                <w:kern w:val="0"/>
              </w:rPr>
              <w:t>0,</w:t>
            </w:r>
            <w:r w:rsidR="006575A4" w:rsidRPr="00E9195A">
              <w:rPr>
                <w:color w:val="000000"/>
                <w:kern w:val="0"/>
              </w:rPr>
              <w:t>17819</w:t>
            </w:r>
          </w:p>
        </w:tc>
      </w:tr>
      <w:tr w:rsidR="00C53A9A" w:rsidRPr="00E9195A" w:rsidTr="00403F16">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E9195A" w:rsidRDefault="00E30E44" w:rsidP="00C53A9A">
            <w:pPr>
              <w:suppressAutoHyphens w:val="0"/>
              <w:jc w:val="center"/>
              <w:rPr>
                <w:color w:val="000000"/>
                <w:kern w:val="0"/>
              </w:rPr>
            </w:pPr>
            <w:r w:rsidRPr="00E9195A">
              <w:rPr>
                <w:color w:val="000000"/>
                <w:kern w:val="0"/>
              </w:rPr>
              <w:t>11</w:t>
            </w:r>
          </w:p>
        </w:tc>
        <w:tc>
          <w:tcPr>
            <w:tcW w:w="887" w:type="dxa"/>
            <w:tcBorders>
              <w:top w:val="nil"/>
              <w:left w:val="nil"/>
              <w:bottom w:val="single" w:sz="4" w:space="0" w:color="auto"/>
              <w:right w:val="single" w:sz="4" w:space="0" w:color="auto"/>
            </w:tcBorders>
            <w:shd w:val="clear" w:color="auto" w:fill="auto"/>
            <w:vAlign w:val="center"/>
            <w:hideMark/>
          </w:tcPr>
          <w:p w:rsidR="00C53A9A" w:rsidRPr="00E9195A" w:rsidRDefault="00BD0B46" w:rsidP="00C53A9A">
            <w:pPr>
              <w:suppressAutoHyphens w:val="0"/>
              <w:jc w:val="center"/>
              <w:rPr>
                <w:color w:val="000000"/>
                <w:kern w:val="0"/>
              </w:rPr>
            </w:pPr>
            <w:r w:rsidRPr="00E9195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E9195A" w:rsidRDefault="00325AF4" w:rsidP="00C53A9A">
            <w:pPr>
              <w:suppressAutoHyphens w:val="0"/>
              <w:jc w:val="center"/>
              <w:rPr>
                <w:color w:val="000000"/>
                <w:kern w:val="0"/>
              </w:rPr>
            </w:pPr>
            <w:r w:rsidRPr="00E9195A">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E9195A" w:rsidRDefault="0009348B" w:rsidP="00C53A9A">
            <w:pPr>
              <w:suppressAutoHyphens w:val="0"/>
              <w:jc w:val="center"/>
              <w:rPr>
                <w:color w:val="000000"/>
                <w:kern w:val="0"/>
              </w:rPr>
            </w:pPr>
            <w:r w:rsidRPr="00E9195A">
              <w:rPr>
                <w:color w:val="000000"/>
                <w:kern w:val="0"/>
              </w:rPr>
              <w:t>0,</w:t>
            </w:r>
            <w:r w:rsidR="00C53A9A" w:rsidRPr="00E9195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E9195A" w:rsidRDefault="0009348B" w:rsidP="00C53A9A">
            <w:pPr>
              <w:suppressAutoHyphens w:val="0"/>
              <w:jc w:val="center"/>
              <w:rPr>
                <w:color w:val="000000"/>
                <w:kern w:val="0"/>
              </w:rPr>
            </w:pPr>
            <w:r w:rsidRPr="00E9195A">
              <w:rPr>
                <w:color w:val="000000"/>
                <w:kern w:val="0"/>
              </w:rPr>
              <w:t>0,95</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E9195A" w:rsidRDefault="00C53A9A" w:rsidP="00C53A9A">
            <w:pPr>
              <w:suppressAutoHyphens w:val="0"/>
              <w:jc w:val="center"/>
              <w:rPr>
                <w:color w:val="000000"/>
                <w:kern w:val="0"/>
              </w:rPr>
            </w:pPr>
            <w:r w:rsidRPr="00E9195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E9195A" w:rsidRDefault="00745E51" w:rsidP="00C53A9A">
            <w:pPr>
              <w:suppressAutoHyphens w:val="0"/>
              <w:jc w:val="center"/>
              <w:rPr>
                <w:color w:val="000000"/>
                <w:kern w:val="0"/>
              </w:rPr>
            </w:pPr>
            <w:r w:rsidRPr="00E9195A">
              <w:rPr>
                <w:color w:val="000000"/>
                <w:kern w:val="0"/>
              </w:rPr>
              <w:t>0,17</w:t>
            </w:r>
            <w:r w:rsidR="00325AF4" w:rsidRPr="00E9195A">
              <w:rPr>
                <w:color w:val="000000"/>
                <w:kern w:val="0"/>
              </w:rPr>
              <w:t>817</w:t>
            </w:r>
          </w:p>
        </w:tc>
      </w:tr>
    </w:tbl>
    <w:p w:rsidR="00C53A9A" w:rsidRPr="00E9195A" w:rsidRDefault="001555E3" w:rsidP="00D61434">
      <w:pPr>
        <w:spacing w:after="240" w:line="360" w:lineRule="auto"/>
        <w:jc w:val="both"/>
      </w:pPr>
      <w:r>
        <w:t xml:space="preserve">      </w:t>
      </w:r>
      <w:r w:rsidR="00115242" w:rsidRPr="00E9195A">
        <w:t>Fonte: o autor</w:t>
      </w:r>
    </w:p>
    <w:p w:rsidR="00CA349F" w:rsidRPr="00E9195A" w:rsidRDefault="00115242" w:rsidP="00D61434">
      <w:pPr>
        <w:spacing w:after="240" w:line="360" w:lineRule="auto"/>
        <w:jc w:val="both"/>
      </w:pPr>
      <w:r w:rsidRPr="00E9195A">
        <w:lastRenderedPageBreak/>
        <w:tab/>
      </w:r>
      <w:r w:rsidR="004F73BB" w:rsidRPr="00E9195A">
        <w:t xml:space="preserve">Nota-se na Tabela 4 </w:t>
      </w:r>
      <w:r w:rsidR="00E56C12" w:rsidRPr="00E9195A">
        <w:t xml:space="preserve">que </w:t>
      </w:r>
      <w:r w:rsidR="004F73BB" w:rsidRPr="00E9195A">
        <w:t>o melhor resultado obtido encon</w:t>
      </w:r>
      <w:r w:rsidR="00F53200" w:rsidRPr="00E9195A">
        <w:t>tra-se na coluna Ajuste, linha 1</w:t>
      </w:r>
      <w:r w:rsidR="00036BD3" w:rsidRPr="00E9195A">
        <w:t xml:space="preserve"> com EMQ de 0,17</w:t>
      </w:r>
      <w:r w:rsidR="00E9580A" w:rsidRPr="00E9195A">
        <w:t>44</w:t>
      </w:r>
      <w:r w:rsidR="00EF0958" w:rsidRPr="00E9195A">
        <w:t>2</w:t>
      </w:r>
      <w:r w:rsidR="004F73BB" w:rsidRPr="00E9195A">
        <w:t>.</w:t>
      </w:r>
    </w:p>
    <w:p w:rsidR="00732E9A" w:rsidRPr="00E9195A" w:rsidRDefault="00732E9A" w:rsidP="00732E9A">
      <w:pPr>
        <w:pStyle w:val="Ttulo3"/>
        <w:numPr>
          <w:ilvl w:val="2"/>
          <w:numId w:val="26"/>
        </w:numPr>
      </w:pPr>
      <w:bookmarkStart w:id="461" w:name="_Toc438452491"/>
      <w:r w:rsidRPr="00E9195A">
        <w:t>Avaliação / Checagem</w:t>
      </w:r>
      <w:bookmarkEnd w:id="461"/>
    </w:p>
    <w:p w:rsidR="006952C8" w:rsidRPr="00E9195A" w:rsidRDefault="002D6DA8" w:rsidP="006952C8">
      <w:pPr>
        <w:spacing w:after="240" w:line="360" w:lineRule="auto"/>
        <w:ind w:firstLine="709"/>
        <w:jc w:val="both"/>
      </w:pPr>
      <w:r w:rsidRPr="00E9195A">
        <w:t xml:space="preserve">Com o menor EMQ encontrado e tendo </w:t>
      </w:r>
      <w:r w:rsidR="00806317" w:rsidRPr="00E9195A">
        <w:t>guardada a configuração da RNA</w:t>
      </w:r>
      <w:r w:rsidRPr="00E9195A">
        <w:t>, procedeu-se com a checagem e avaliação</w:t>
      </w:r>
      <w:r w:rsidR="006952C8" w:rsidRPr="00E9195A">
        <w:t xml:space="preserve"> dos resultados. </w:t>
      </w:r>
      <w:r w:rsidR="00535D32" w:rsidRPr="00E9195A">
        <w:t>Na Figura 24 encontra-se o procedimento</w:t>
      </w:r>
      <w:r w:rsidR="006952C8" w:rsidRPr="00E9195A">
        <w:t xml:space="preserve"> utilizado para checagem e avaliação dos resultados.</w:t>
      </w:r>
    </w:p>
    <w:p w:rsidR="001F639C" w:rsidRPr="00E9195A" w:rsidRDefault="00014574" w:rsidP="002E25CE">
      <w:pPr>
        <w:spacing w:after="240" w:line="360" w:lineRule="auto"/>
        <w:jc w:val="both"/>
      </w:pPr>
      <w:r w:rsidRPr="00E9195A">
        <w:rPr>
          <w:noProof/>
        </w:rPr>
        <w:drawing>
          <wp:anchor distT="0" distB="0" distL="114300" distR="114300" simplePos="0" relativeHeight="251937792" behindDoc="0" locked="0" layoutInCell="1" allowOverlap="1">
            <wp:simplePos x="0" y="0"/>
            <wp:positionH relativeFrom="column">
              <wp:posOffset>3810</wp:posOffset>
            </wp:positionH>
            <wp:positionV relativeFrom="paragraph">
              <wp:posOffset>318135</wp:posOffset>
            </wp:positionV>
            <wp:extent cx="5269865" cy="2277745"/>
            <wp:effectExtent l="19050" t="19050" r="26035" b="2730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9865" cy="2277745"/>
                    </a:xfrm>
                    <a:prstGeom prst="rect">
                      <a:avLst/>
                    </a:prstGeom>
                    <a:noFill/>
                    <a:ln>
                      <a:solidFill>
                        <a:schemeClr val="tx1"/>
                      </a:solidFill>
                    </a:ln>
                  </pic:spPr>
                </pic:pic>
              </a:graphicData>
            </a:graphic>
          </wp:anchor>
        </w:drawing>
      </w:r>
      <w:r w:rsidR="00C53B81">
        <w:rPr>
          <w:noProof/>
        </w:rPr>
        <w:pict>
          <v:shape id="Caixa de texto 164" o:spid="_x0000_s1050" type="#_x0000_t202" style="position:absolute;left:0;text-align:left;margin-left:14.65pt;margin-top:1.2pt;width:386.6pt;height:23.3pt;z-index:2518374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" stroked="f">
            <v:textbox inset="0,0,0,0">
              <w:txbxContent>
                <w:p w:rsidR="002955ED" w:rsidRPr="002E25CE" w:rsidRDefault="002955ED" w:rsidP="002E25CE">
                  <w:pPr>
                    <w:pStyle w:val="Legenda"/>
                    <w:jc w:val="center"/>
                    <w:rPr>
                      <w:rFonts w:cs="Times New Roman"/>
                      <w:b/>
                      <w:i w:val="0"/>
                      <w:noProof/>
                    </w:rPr>
                  </w:pPr>
                  <w:bookmarkStart w:id="462" w:name="_Toc438452537"/>
                  <w:r w:rsidRPr="002E25CE">
                    <w:rPr>
                      <w:b/>
                      <w:i w:val="0"/>
                    </w:rPr>
                    <w:t xml:space="preserve">Figura </w:t>
                  </w:r>
                  <w:r w:rsidR="00C53B81" w:rsidRPr="002E25CE">
                    <w:rPr>
                      <w:b/>
                      <w:i w:val="0"/>
                    </w:rPr>
                    <w:fldChar w:fldCharType="begin"/>
                  </w:r>
                  <w:r w:rsidRPr="002E25CE">
                    <w:rPr>
                      <w:b/>
                      <w:i w:val="0"/>
                    </w:rPr>
                    <w:instrText xml:space="preserve"> SEQ Figura \* ARABIC </w:instrText>
                  </w:r>
                  <w:r w:rsidR="00C53B81" w:rsidRPr="002E25CE">
                    <w:rPr>
                      <w:b/>
                      <w:i w:val="0"/>
                    </w:rPr>
                    <w:fldChar w:fldCharType="separate"/>
                  </w:r>
                  <w:r w:rsidR="00206D42">
                    <w:rPr>
                      <w:b/>
                      <w:i w:val="0"/>
                      <w:noProof/>
                    </w:rPr>
                    <w:t>24</w:t>
                  </w:r>
                  <w:r w:rsidR="00C53B81" w:rsidRPr="002E25CE">
                    <w:rPr>
                      <w:b/>
                      <w:i w:val="0"/>
                    </w:rPr>
                    <w:fldChar w:fldCharType="end"/>
                  </w:r>
                  <w:r>
                    <w:rPr>
                      <w:b/>
                      <w:i w:val="0"/>
                    </w:rPr>
                    <w:t xml:space="preserve"> – Sequência de Avaliação / Checagem</w:t>
                  </w:r>
                  <w:bookmarkEnd w:id="462"/>
                </w:p>
              </w:txbxContent>
            </v:textbox>
            <w10:wrap type="square"/>
          </v:shape>
        </w:pict>
      </w:r>
      <w:r w:rsidR="002E25CE" w:rsidRPr="00E9195A">
        <w:t xml:space="preserve"> Fonte: o autor</w:t>
      </w:r>
    </w:p>
    <w:p w:rsidR="00C113B1" w:rsidRPr="00E9195A" w:rsidRDefault="008027A7" w:rsidP="00C113B1">
      <w:pPr>
        <w:spacing w:line="360" w:lineRule="auto"/>
        <w:ind w:firstLine="709"/>
        <w:jc w:val="both"/>
      </w:pPr>
      <w:r w:rsidRPr="00E9195A">
        <w:t xml:space="preserve">O processo aplicado para a checagem descrito na Figura 24 resume-se em aplicar à RNA o conjunto de teste – </w:t>
      </w:r>
      <w:r w:rsidR="00BB3F5F" w:rsidRPr="00E9195A">
        <w:t>vetor por vetor – e verificar a saída apresentada</w:t>
      </w:r>
      <w:r w:rsidRPr="00E9195A">
        <w:t xml:space="preserve"> para cada vetor. Se o </w:t>
      </w:r>
      <w:r w:rsidR="00453C5F" w:rsidRPr="00E9195A">
        <w:t>valor de saída</w:t>
      </w:r>
      <w:r w:rsidRPr="00E9195A">
        <w:t xml:space="preserve"> calculado pela </w:t>
      </w:r>
      <w:r w:rsidR="00F27BB5" w:rsidRPr="00E9195A">
        <w:t>RNA</w:t>
      </w:r>
      <w:r w:rsidRPr="00E9195A">
        <w:t xml:space="preserve"> for </w:t>
      </w:r>
      <w:r w:rsidR="00453C5F" w:rsidRPr="00E9195A">
        <w:t>maio</w:t>
      </w:r>
      <w:r w:rsidR="00C113B1" w:rsidRPr="00E9195A">
        <w:t>r</w:t>
      </w:r>
      <w:r w:rsidR="0097131C" w:rsidRPr="00E9195A">
        <w:t xml:space="preserve"> que </w:t>
      </w:r>
      <w:r w:rsidRPr="00E9195A">
        <w:t>um valor arbitr</w:t>
      </w:r>
      <w:r w:rsidR="007C4F20" w:rsidRPr="00E9195A">
        <w:t>ado</w:t>
      </w:r>
      <w:r w:rsidR="00C113B1" w:rsidRPr="00E9195A">
        <w:t xml:space="preserve">, </w:t>
      </w:r>
      <w:r w:rsidR="00593A36" w:rsidRPr="00E9195A">
        <w:t xml:space="preserve">tem-se que o vetor aplicado é do tipo </w:t>
      </w:r>
      <w:r w:rsidR="00D17A9E" w:rsidRPr="00E9195A">
        <w:t>predador</w:t>
      </w:r>
      <w:r w:rsidR="00593A36" w:rsidRPr="00E9195A">
        <w:t xml:space="preserve">. Se </w:t>
      </w:r>
      <w:r w:rsidR="00C113B1" w:rsidRPr="00E9195A">
        <w:t>o</w:t>
      </w:r>
      <w:r w:rsidR="00593A36" w:rsidRPr="00E9195A">
        <w:t xml:space="preserve"> valor de saída calculado for m</w:t>
      </w:r>
      <w:r w:rsidR="00D17A9E" w:rsidRPr="00E9195A">
        <w:t>enor ou igual ao valor arbitrado</w:t>
      </w:r>
      <w:r w:rsidR="00593A36" w:rsidRPr="00E9195A">
        <w:t xml:space="preserve">, o </w:t>
      </w:r>
      <w:r w:rsidR="00C113B1" w:rsidRPr="00E9195A">
        <w:t>vetor</w:t>
      </w:r>
      <w:r w:rsidR="00F27BB5" w:rsidRPr="00E9195A">
        <w:t xml:space="preserve"> aplicado </w:t>
      </w:r>
      <w:r w:rsidR="00D17A9E" w:rsidRPr="00E9195A">
        <w:t xml:space="preserve">é </w:t>
      </w:r>
      <w:r w:rsidR="000C43D3" w:rsidRPr="00E9195A">
        <w:t>classificado como do tipo não</w:t>
      </w:r>
      <w:r w:rsidR="00D17A9E" w:rsidRPr="00E9195A">
        <w:t xml:space="preserve"> predador</w:t>
      </w:r>
      <w:r w:rsidR="00C113B1" w:rsidRPr="00E9195A">
        <w:t>.</w:t>
      </w:r>
      <w:r w:rsidR="00D17A9E" w:rsidRPr="00E9195A">
        <w:t xml:space="preserve"> Após essa classificação imposta, os resultado</w:t>
      </w:r>
      <w:r w:rsidR="000C43D3" w:rsidRPr="00E9195A">
        <w:t>s</w:t>
      </w:r>
      <w:r w:rsidR="00D17A9E" w:rsidRPr="00E9195A">
        <w:t xml:space="preserve"> são colocados na matriz de erro para verificação </w:t>
      </w:r>
      <w:r w:rsidR="00BB4886" w:rsidRPr="00E9195A">
        <w:t>da taxa de acertos.</w:t>
      </w:r>
    </w:p>
    <w:p w:rsidR="00C113B1" w:rsidRPr="00E9195A" w:rsidRDefault="0097131C" w:rsidP="00C113B1">
      <w:pPr>
        <w:spacing w:line="360" w:lineRule="auto"/>
        <w:ind w:firstLine="709"/>
        <w:jc w:val="both"/>
      </w:pPr>
      <w:r w:rsidRPr="00E9195A">
        <w:t>C</w:t>
      </w:r>
      <w:r w:rsidR="00C113B1" w:rsidRPr="00E9195A">
        <w:t>omo exemplo, se um vetor do tipo não predador gera na saída da rede um valor menor do que o arb</w:t>
      </w:r>
      <w:r w:rsidR="00D17A9E" w:rsidRPr="00E9195A">
        <w:t xml:space="preserve">itrado, então </w:t>
      </w:r>
      <w:r w:rsidR="00CB2FBD" w:rsidRPr="00E9195A">
        <w:t>se considera</w:t>
      </w:r>
      <w:r w:rsidR="00D17A9E" w:rsidRPr="00E9195A">
        <w:t xml:space="preserve"> que o tipo do vetor é não predador e, nesse caso,</w:t>
      </w:r>
      <w:r w:rsidR="00C813C3">
        <w:t xml:space="preserve"> </w:t>
      </w:r>
      <w:r w:rsidR="00D17A9E" w:rsidRPr="00E9195A">
        <w:t xml:space="preserve">a </w:t>
      </w:r>
      <w:r w:rsidR="00C113B1" w:rsidRPr="00E9195A">
        <w:t xml:space="preserve">rede neural </w:t>
      </w:r>
      <w:r w:rsidR="00D17A9E" w:rsidRPr="00E9195A">
        <w:t>acert</w:t>
      </w:r>
      <w:r w:rsidR="00593A36" w:rsidRPr="00E9195A">
        <w:t>ou</w:t>
      </w:r>
      <w:r w:rsidR="00C113B1" w:rsidRPr="00E9195A">
        <w:t xml:space="preserve">. Na </w:t>
      </w:r>
      <w:r w:rsidR="00DE3A99" w:rsidRPr="00E9195A">
        <w:t>Figura 25</w:t>
      </w:r>
      <w:r w:rsidR="00C113B1" w:rsidRPr="00E9195A">
        <w:t xml:space="preserve"> encontram-se as matrizes de </w:t>
      </w:r>
      <w:r w:rsidR="009569C5" w:rsidRPr="00E9195A">
        <w:t xml:space="preserve">erro ou </w:t>
      </w:r>
      <w:r w:rsidR="00C113B1" w:rsidRPr="00E9195A">
        <w:t>confusão com os resultados da checagem para</w:t>
      </w:r>
      <w:r w:rsidR="001555E3">
        <w:t xml:space="preserve"> </w:t>
      </w:r>
      <w:r w:rsidR="00593A36" w:rsidRPr="00E9195A">
        <w:t>diferentes valores arbitrados.</w:t>
      </w:r>
    </w:p>
    <w:p w:rsidR="001342A2" w:rsidRPr="00E9195A" w:rsidRDefault="00C113B1" w:rsidP="001F615A">
      <w:pPr>
        <w:spacing w:line="360" w:lineRule="auto"/>
        <w:jc w:val="both"/>
      </w:pPr>
      <w:r w:rsidRPr="00E9195A">
        <w:tab/>
      </w:r>
    </w:p>
    <w:p w:rsidR="00AA0533" w:rsidRPr="00E9195A" w:rsidRDefault="00AA0533" w:rsidP="007641CD">
      <w:pPr>
        <w:spacing w:line="360" w:lineRule="auto"/>
        <w:ind w:left="709"/>
        <w:jc w:val="both"/>
      </w:pPr>
    </w:p>
    <w:p w:rsidR="008443CA" w:rsidRPr="00E9195A" w:rsidRDefault="00F726DB" w:rsidP="008443CA">
      <w:pPr>
        <w:spacing w:line="360" w:lineRule="auto"/>
        <w:ind w:left="709"/>
        <w:jc w:val="both"/>
      </w:pPr>
      <w:r w:rsidRPr="00E9195A">
        <w:rPr>
          <w:noProof/>
        </w:rPr>
        <w:lastRenderedPageBreak/>
        <w:drawing>
          <wp:anchor distT="0" distB="0" distL="114300" distR="114300" simplePos="0" relativeHeight="251883520" behindDoc="0" locked="0" layoutInCell="1" allowOverlap="1">
            <wp:simplePos x="0" y="0"/>
            <wp:positionH relativeFrom="column">
              <wp:posOffset>92075</wp:posOffset>
            </wp:positionH>
            <wp:positionV relativeFrom="paragraph">
              <wp:posOffset>360680</wp:posOffset>
            </wp:positionV>
            <wp:extent cx="5088255" cy="3382645"/>
            <wp:effectExtent l="19050" t="19050" r="17145" b="27305"/>
            <wp:wrapSquare wrapText="bothSides"/>
            <wp:docPr id="187" name="Imagem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8255" cy="3382645"/>
                    </a:xfrm>
                    <a:prstGeom prst="rect">
                      <a:avLst/>
                    </a:prstGeom>
                    <a:ln>
                      <a:solidFill>
                        <a:schemeClr val="tx1"/>
                      </a:solidFill>
                    </a:ln>
                  </pic:spPr>
                </pic:pic>
              </a:graphicData>
            </a:graphic>
          </wp:anchor>
        </w:drawing>
      </w:r>
      <w:r w:rsidR="00C53B81">
        <w:rPr>
          <w:noProof/>
        </w:rPr>
        <w:pict>
          <v:shape id="Caixa de texto 171" o:spid="_x0000_s1051" type="#_x0000_t202" style="position:absolute;left:0;text-align:left;margin-left:81.5pt;margin-top:4.8pt;width:255.75pt;height:19.5pt;z-index:2518425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" stroked="f">
            <v:textbox inset="0,0,0,0">
              <w:txbxContent>
                <w:p w:rsidR="002955ED" w:rsidRPr="00E80D53" w:rsidRDefault="002955ED" w:rsidP="00DE3A99">
                  <w:pPr>
                    <w:pStyle w:val="Legenda"/>
                    <w:jc w:val="center"/>
                    <w:rPr>
                      <w:rFonts w:cs="Times New Roman"/>
                      <w:b/>
                      <w:i w:val="0"/>
                    </w:rPr>
                  </w:pPr>
                  <w:bookmarkStart w:id="463" w:name="_Toc438452538"/>
                  <w:r w:rsidRPr="00DE3A99">
                    <w:rPr>
                      <w:b/>
                      <w:i w:val="0"/>
                    </w:rPr>
                    <w:t xml:space="preserve">Figura </w:t>
                  </w:r>
                  <w:r w:rsidR="00C53B81" w:rsidRPr="00DE3A99">
                    <w:rPr>
                      <w:b/>
                      <w:i w:val="0"/>
                    </w:rPr>
                    <w:fldChar w:fldCharType="begin"/>
                  </w:r>
                  <w:r w:rsidRPr="00DE3A99">
                    <w:rPr>
                      <w:b/>
                      <w:i w:val="0"/>
                    </w:rPr>
                    <w:instrText xml:space="preserve"> SEQ Figura \* ARABIC </w:instrText>
                  </w:r>
                  <w:r w:rsidR="00C53B81" w:rsidRPr="00DE3A99">
                    <w:rPr>
                      <w:b/>
                      <w:i w:val="0"/>
                    </w:rPr>
                    <w:fldChar w:fldCharType="separate"/>
                  </w:r>
                  <w:r w:rsidR="00206D42">
                    <w:rPr>
                      <w:b/>
                      <w:i w:val="0"/>
                      <w:noProof/>
                    </w:rPr>
                    <w:t>25</w:t>
                  </w:r>
                  <w:r w:rsidR="00C53B81" w:rsidRPr="00DE3A99">
                    <w:rPr>
                      <w:b/>
                      <w:i w:val="0"/>
                    </w:rPr>
                    <w:fldChar w:fldCharType="end"/>
                  </w:r>
                  <w:r>
                    <w:rPr>
                      <w:b/>
                      <w:i w:val="0"/>
                    </w:rPr>
                    <w:t xml:space="preserve"> – Matrizes de Confusão</w:t>
                  </w:r>
                  <w:bookmarkEnd w:id="463"/>
                </w:p>
              </w:txbxContent>
            </v:textbox>
            <w10:wrap type="square"/>
          </v:shape>
        </w:pict>
      </w:r>
    </w:p>
    <w:p w:rsidR="001342A2" w:rsidRPr="00E9195A" w:rsidRDefault="004D4B0D" w:rsidP="008443CA">
      <w:pPr>
        <w:spacing w:after="240" w:line="360" w:lineRule="auto"/>
        <w:jc w:val="both"/>
      </w:pPr>
      <w:r>
        <w:t xml:space="preserve">   </w:t>
      </w:r>
      <w:r w:rsidR="001F615A" w:rsidRPr="00E9195A">
        <w:t>F</w:t>
      </w:r>
      <w:r w:rsidR="00292813" w:rsidRPr="00E9195A">
        <w:t>onte: o autor</w:t>
      </w:r>
    </w:p>
    <w:p w:rsidR="00E51E07" w:rsidRPr="00E9195A" w:rsidRDefault="00C53B81" w:rsidP="004039ED">
      <w:pPr>
        <w:spacing w:after="240" w:line="360" w:lineRule="auto"/>
        <w:jc w:val="both"/>
      </w:pPr>
      <w:r>
        <w:rPr>
          <w:noProof/>
        </w:rPr>
        <w:pict>
          <v:shape id="Caixa de texto 175" o:spid="_x0000_s1052" type="#_x0000_t202" style="position:absolute;left:0;text-align:left;margin-left:49.5pt;margin-top:95.05pt;width:336.75pt;height:22.5pt;z-index:251846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" stroked="f">
            <v:textbox inset="0,0,0,0">
              <w:txbxContent>
                <w:p w:rsidR="002955ED" w:rsidRPr="00E80D53" w:rsidRDefault="002955ED" w:rsidP="00E80D53">
                  <w:pPr>
                    <w:pStyle w:val="Legenda"/>
                    <w:jc w:val="center"/>
                    <w:rPr>
                      <w:rFonts w:cs="Times New Roman"/>
                      <w:b/>
                      <w:i w:val="0"/>
                      <w:noProof/>
                    </w:rPr>
                  </w:pPr>
                  <w:bookmarkStart w:id="464" w:name="_Toc438452539"/>
                  <w:r w:rsidRPr="00E80D53">
                    <w:rPr>
                      <w:b/>
                      <w:i w:val="0"/>
                    </w:rPr>
                    <w:t xml:space="preserve">Figura </w:t>
                  </w:r>
                  <w:r w:rsidR="00C53B81" w:rsidRPr="00E80D53">
                    <w:rPr>
                      <w:b/>
                      <w:i w:val="0"/>
                    </w:rPr>
                    <w:fldChar w:fldCharType="begin"/>
                  </w:r>
                  <w:r w:rsidRPr="00E80D53">
                    <w:rPr>
                      <w:b/>
                      <w:i w:val="0"/>
                    </w:rPr>
                    <w:instrText xml:space="preserve"> SEQ Figura \* ARABIC </w:instrText>
                  </w:r>
                  <w:r w:rsidR="00C53B81" w:rsidRPr="00E80D53">
                    <w:rPr>
                      <w:b/>
                      <w:i w:val="0"/>
                    </w:rPr>
                    <w:fldChar w:fldCharType="separate"/>
                  </w:r>
                  <w:r w:rsidR="00206D42">
                    <w:rPr>
                      <w:b/>
                      <w:i w:val="0"/>
                      <w:noProof/>
                    </w:rPr>
                    <w:t>26</w:t>
                  </w:r>
                  <w:r w:rsidR="00C53B81" w:rsidRPr="00E80D53">
                    <w:rPr>
                      <w:b/>
                      <w:i w:val="0"/>
                    </w:rPr>
                    <w:fldChar w:fldCharType="end"/>
                  </w:r>
                  <w:r>
                    <w:rPr>
                      <w:b/>
                      <w:i w:val="0"/>
                    </w:rPr>
                    <w:t xml:space="preserve"> – Código de Avaliação / Checagem</w:t>
                  </w:r>
                  <w:bookmarkEnd w:id="464"/>
                </w:p>
              </w:txbxContent>
            </v:textbox>
            <w10:wrap type="square"/>
          </v:shape>
        </w:pict>
      </w:r>
      <w:r w:rsidR="001F615A" w:rsidRPr="00E9195A">
        <w:tab/>
        <w:t>Observou-se que</w:t>
      </w:r>
      <w:r w:rsidR="001A31BC" w:rsidRPr="00E9195A">
        <w:t>,</w:t>
      </w:r>
      <w:r w:rsidR="007D1F25" w:rsidRPr="00E9195A">
        <w:t xml:space="preserve"> com um valor arbitrado de 0,4</w:t>
      </w:r>
      <w:r w:rsidR="001F615A" w:rsidRPr="00E9195A">
        <w:t xml:space="preserve"> para o limiar de classificação</w:t>
      </w:r>
      <w:r w:rsidR="001A31BC" w:rsidRPr="00E9195A">
        <w:t>,</w:t>
      </w:r>
      <w:r w:rsidR="001F615A" w:rsidRPr="00E9195A">
        <w:t xml:space="preserve"> a </w:t>
      </w:r>
      <w:r w:rsidR="00E047D7" w:rsidRPr="00E9195A">
        <w:t>relação</w:t>
      </w:r>
      <w:r w:rsidR="001F615A" w:rsidRPr="00E9195A">
        <w:t xml:space="preserve"> de acertos</w:t>
      </w:r>
      <w:r w:rsidR="00E047D7" w:rsidRPr="00E9195A">
        <w:t>/total</w:t>
      </w:r>
      <w:r w:rsidR="001F615A" w:rsidRPr="00E9195A">
        <w:t xml:space="preserve"> chegou a 80</w:t>
      </w:r>
      <w:r w:rsidR="00E047D7" w:rsidRPr="00E9195A">
        <w:t>.65%</w:t>
      </w:r>
      <w:r w:rsidR="007D1F25" w:rsidRPr="00E9195A">
        <w:t>, ou seja, do total de 31 vetores aplicados no teste 25</w:t>
      </w:r>
      <w:r w:rsidR="001F615A" w:rsidRPr="00E9195A">
        <w:t xml:space="preserve"> foram </w:t>
      </w:r>
      <w:r w:rsidR="00A51D1A" w:rsidRPr="00E9195A">
        <w:t xml:space="preserve">corretamente </w:t>
      </w:r>
      <w:r w:rsidR="001F615A" w:rsidRPr="00E9195A">
        <w:t xml:space="preserve">classificados. </w:t>
      </w:r>
      <w:r w:rsidR="00E51E07" w:rsidRPr="00E9195A">
        <w:t>Segue na Figura 26 o código utilizado</w:t>
      </w:r>
      <w:r w:rsidR="008E24EA" w:rsidRPr="00E9195A">
        <w:t xml:space="preserve"> para</w:t>
      </w:r>
      <w:r w:rsidR="00E51E07" w:rsidRPr="00E9195A">
        <w:t xml:space="preserve"> verificar o erro resultante de cada vetor do conjunto de teste. </w:t>
      </w:r>
    </w:p>
    <w:p w:rsidR="00A93B1A" w:rsidRPr="00E9195A" w:rsidRDefault="00274B26" w:rsidP="007641CD">
      <w:pPr>
        <w:spacing w:line="360" w:lineRule="auto"/>
        <w:ind w:left="709"/>
        <w:jc w:val="both"/>
      </w:pPr>
      <w:r w:rsidRPr="00E9195A">
        <w:rPr>
          <w:noProof/>
        </w:rPr>
        <w:drawing>
          <wp:anchor distT="0" distB="0" distL="114300" distR="114300" simplePos="0" relativeHeight="251884544" behindDoc="0" locked="0" layoutInCell="1" allowOverlap="1">
            <wp:simplePos x="0" y="0"/>
            <wp:positionH relativeFrom="column">
              <wp:posOffset>92710</wp:posOffset>
            </wp:positionH>
            <wp:positionV relativeFrom="paragraph">
              <wp:posOffset>294640</wp:posOffset>
            </wp:positionV>
            <wp:extent cx="5280660" cy="2702560"/>
            <wp:effectExtent l="19050" t="19050" r="15240" b="21590"/>
            <wp:wrapSquare wrapText="bothSides"/>
            <wp:docPr id="188" name="Imagem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80660" cy="2702560"/>
                    </a:xfrm>
                    <a:prstGeom prst="rect">
                      <a:avLst/>
                    </a:prstGeom>
                    <a:ln>
                      <a:solidFill>
                        <a:schemeClr val="tx1"/>
                      </a:solidFill>
                    </a:ln>
                  </pic:spPr>
                </pic:pic>
              </a:graphicData>
            </a:graphic>
          </wp:anchor>
        </w:drawing>
      </w:r>
    </w:p>
    <w:p w:rsidR="00AA0533" w:rsidRPr="00E9195A" w:rsidRDefault="008A6D48" w:rsidP="007D1F25">
      <w:pPr>
        <w:spacing w:line="360" w:lineRule="auto"/>
        <w:ind w:left="284"/>
        <w:jc w:val="both"/>
      </w:pPr>
      <w:r w:rsidRPr="00E9195A">
        <w:t>Fonte: o autor</w:t>
      </w:r>
    </w:p>
    <w:p w:rsidR="0037013A" w:rsidRPr="00E9195A" w:rsidRDefault="006D7DC3" w:rsidP="002E5E94">
      <w:pPr>
        <w:pStyle w:val="Ttulo2"/>
        <w:numPr>
          <w:ilvl w:val="1"/>
          <w:numId w:val="25"/>
        </w:numPr>
      </w:pPr>
      <w:bookmarkStart w:id="465" w:name="_Toc438452492"/>
      <w:r w:rsidRPr="00E9195A">
        <w:lastRenderedPageBreak/>
        <w:t>Arquitetura de Detecção</w:t>
      </w:r>
      <w:bookmarkEnd w:id="465"/>
    </w:p>
    <w:p w:rsidR="00B94810" w:rsidRPr="00E9195A" w:rsidRDefault="00B94810" w:rsidP="00B94810">
      <w:pPr>
        <w:spacing w:line="360" w:lineRule="auto"/>
        <w:ind w:firstLine="709"/>
        <w:jc w:val="both"/>
      </w:pPr>
      <w:r w:rsidRPr="00E9195A">
        <w:t xml:space="preserve">A arquitetura de detecção do </w:t>
      </w:r>
      <w:r w:rsidR="007F490D" w:rsidRPr="00E9195A">
        <w:t>Chatlisten</w:t>
      </w:r>
      <w:r w:rsidR="004D4B0D">
        <w:t xml:space="preserve"> </w:t>
      </w:r>
      <w:r w:rsidRPr="00E9195A">
        <w:t xml:space="preserve">é apresentada primeiramente na forma de um quadro sinótico na Figura 27. Começando na parte superior, tem-se uma nuvem representando conjuntamente a Internet e os servidores de chat do Facebook. Nota-se que o sistema propõe uma monitoração passiva, pois somente recebe as mensagens oriundas do usuário monitorado com destino ao usuário </w:t>
      </w:r>
      <w:r>
        <w:t>alvo</w:t>
      </w:r>
      <w:r w:rsidRPr="00E9195A">
        <w:t>.</w:t>
      </w:r>
    </w:p>
    <w:p w:rsidR="00B94810" w:rsidRDefault="00B94810" w:rsidP="00B94810">
      <w:pPr>
        <w:spacing w:line="360" w:lineRule="auto"/>
        <w:ind w:firstLine="709"/>
        <w:jc w:val="both"/>
      </w:pPr>
      <w:r w:rsidRPr="00E441A2">
        <w:t>Na sequência, o usuário do sistema - pessoa que conhece as credenciais de acesso do usuário alvo</w:t>
      </w:r>
      <w:r w:rsidR="008D60B8">
        <w:t xml:space="preserve"> </w:t>
      </w:r>
      <w:r w:rsidRPr="00E441A2">
        <w:t xml:space="preserve">(criança ou adolescente que se quer monitorar) - pode ativar ou não o recebimento das mensagens que dão origem às demais etapas do processo de detecção. Para que se dê inicio ao recebimento das mensagens, o usuário do sistema deve inserir em campos apropriados na tela do sistema o </w:t>
      </w:r>
      <w:r w:rsidRPr="00E441A2">
        <w:rPr>
          <w:i/>
        </w:rPr>
        <w:t>login</w:t>
      </w:r>
      <w:r w:rsidRPr="00E441A2">
        <w:t xml:space="preserve"> e a senha do usuário alvo</w:t>
      </w:r>
      <w:r>
        <w:t>.</w:t>
      </w:r>
    </w:p>
    <w:p w:rsidR="00254FA1" w:rsidRPr="00E9195A" w:rsidRDefault="00667959" w:rsidP="00254FA1">
      <w:pPr>
        <w:spacing w:line="360" w:lineRule="auto"/>
        <w:ind w:firstLine="709"/>
        <w:jc w:val="both"/>
      </w:pPr>
      <w:r w:rsidRPr="00E9195A">
        <w:t>No caso de iniciada a</w:t>
      </w:r>
      <w:r w:rsidR="00F62F25" w:rsidRPr="00E9195A">
        <w:t xml:space="preserve"> conexão, métodos da biblioteca Smack são utilizados para a decodificação das mensagens XMPP </w:t>
      </w:r>
      <w:r w:rsidR="00DE2738" w:rsidRPr="00E9195A">
        <w:t>provenientes</w:t>
      </w:r>
      <w:r w:rsidR="00F62F25" w:rsidRPr="00E9195A">
        <w:t xml:space="preserve"> do </w:t>
      </w:r>
      <w:r w:rsidR="00DE2738" w:rsidRPr="00E9195A">
        <w:t>usuário remoto</w:t>
      </w:r>
      <w:r w:rsidR="00F62F25" w:rsidRPr="00E9195A">
        <w:t>.</w:t>
      </w:r>
      <w:r w:rsidR="00347903">
        <w:t xml:space="preserve"> </w:t>
      </w:r>
      <w:r w:rsidR="00632D2F" w:rsidRPr="00E9195A">
        <w:t>Depois de decodificadas, as mensagens passam a ser monitoradas,</w:t>
      </w:r>
      <w:r w:rsidR="00632D2F">
        <w:t xml:space="preserve"> </w:t>
      </w:r>
      <w:r w:rsidR="00632D2F" w:rsidRPr="00E9195A">
        <w:t>persistidas no banco de dados e podem também ser visualizadas.</w:t>
      </w:r>
    </w:p>
    <w:p w:rsidR="00427A77" w:rsidRPr="00E9195A" w:rsidRDefault="00427A77" w:rsidP="00254FA1">
      <w:pPr>
        <w:spacing w:line="360" w:lineRule="auto"/>
        <w:ind w:firstLine="709"/>
        <w:jc w:val="both"/>
      </w:pPr>
      <w:r w:rsidRPr="00E9195A">
        <w:t>Por ação do usuário as mensagens podem ser recuperadas do BD para ini</w:t>
      </w:r>
      <w:r w:rsidR="001608AE" w:rsidRPr="00E9195A">
        <w:t>ciar o restante do processo</w:t>
      </w:r>
      <w:r w:rsidRPr="00E9195A">
        <w:t xml:space="preserve"> de detecção.</w:t>
      </w:r>
      <w:r w:rsidR="00EA03FB" w:rsidRPr="00E9195A">
        <w:t xml:space="preserve"> Se assim o usuário proceder, as men</w:t>
      </w:r>
      <w:r w:rsidR="00741FD5" w:rsidRPr="00E9195A">
        <w:t>sagens alimentam</w:t>
      </w:r>
      <w:r w:rsidR="00EA03FB" w:rsidRPr="00E9195A">
        <w:t xml:space="preserve"> os estágios de classificação e trans</w:t>
      </w:r>
      <w:r w:rsidR="00D17A9E" w:rsidRPr="00E9195A">
        <w:t>formaç</w:t>
      </w:r>
      <w:r w:rsidR="00285599" w:rsidRPr="00E9195A">
        <w:t>ão a fim de iniciar</w:t>
      </w:r>
      <w:r w:rsidR="00D17A9E" w:rsidRPr="00E9195A">
        <w:t xml:space="preserve"> o cálculo de sentimento</w:t>
      </w:r>
      <w:r w:rsidR="00EA03FB" w:rsidRPr="00E9195A">
        <w:t xml:space="preserve"> do tex</w:t>
      </w:r>
      <w:r w:rsidR="00285599" w:rsidRPr="00E9195A">
        <w:t>to completo recuperado do BD e a</w:t>
      </w:r>
      <w:r w:rsidR="00EA03FB" w:rsidRPr="00E9195A">
        <w:t xml:space="preserve"> classificação das palavras com os métodos da biblioteca OpenNLP</w:t>
      </w:r>
      <w:r w:rsidR="006C43F5" w:rsidRPr="00E9195A">
        <w:t xml:space="preserve"> conforme o trabalho de Bogdanova (2012)</w:t>
      </w:r>
      <w:r w:rsidR="00EA03FB" w:rsidRPr="00E9195A">
        <w:t>.</w:t>
      </w:r>
    </w:p>
    <w:p w:rsidR="00F62F25" w:rsidRPr="00E9195A" w:rsidRDefault="00EA03FB" w:rsidP="009F019A">
      <w:pPr>
        <w:spacing w:line="360" w:lineRule="auto"/>
        <w:ind w:firstLine="709"/>
        <w:jc w:val="both"/>
      </w:pPr>
      <w:r w:rsidRPr="00E9195A">
        <w:t>Com a classificaç</w:t>
      </w:r>
      <w:r w:rsidR="006C43F5" w:rsidRPr="00E9195A">
        <w:t>ão executada</w:t>
      </w:r>
      <w:r w:rsidRPr="00E9195A">
        <w:t xml:space="preserve">, no estágio </w:t>
      </w:r>
      <w:r w:rsidR="009F019A" w:rsidRPr="00E9195A">
        <w:t>seguinte a mensagem completa</w:t>
      </w:r>
      <w:r w:rsidR="006C43F5" w:rsidRPr="00E9195A">
        <w:t xml:space="preserve"> e etiquetada</w:t>
      </w:r>
      <w:r w:rsidR="00F4125F" w:rsidRPr="00E9195A">
        <w:t xml:space="preserve"> é</w:t>
      </w:r>
      <w:r w:rsidR="009F019A" w:rsidRPr="00E9195A">
        <w:t xml:space="preserve"> transformada no vetor adequado para alimentar a rede neural</w:t>
      </w:r>
      <w:r w:rsidR="00AD06C1" w:rsidRPr="00E9195A">
        <w:t xml:space="preserve"> que</w:t>
      </w:r>
      <w:r w:rsidR="00347903">
        <w:t xml:space="preserve"> </w:t>
      </w:r>
      <w:r w:rsidR="00AD06C1" w:rsidRPr="00E9195A">
        <w:t>recebeu o</w:t>
      </w:r>
      <w:r w:rsidR="009F019A" w:rsidRPr="00E9195A">
        <w:t xml:space="preserve">s pesos e polarizações </w:t>
      </w:r>
      <w:r w:rsidR="001937DF" w:rsidRPr="00E9195A">
        <w:t xml:space="preserve">que foram previamente </w:t>
      </w:r>
      <w:r w:rsidR="009F019A" w:rsidRPr="00E9195A">
        <w:t>calculados nas etapas de treinamento, validação e checagem.</w:t>
      </w:r>
    </w:p>
    <w:p w:rsidR="00AC4D7E" w:rsidRPr="00E9195A" w:rsidRDefault="00285599" w:rsidP="009F019A">
      <w:pPr>
        <w:spacing w:line="360" w:lineRule="auto"/>
        <w:ind w:firstLine="709"/>
        <w:jc w:val="both"/>
      </w:pPr>
      <w:r w:rsidRPr="00E9195A">
        <w:t>O valor de saída</w:t>
      </w:r>
      <w:r w:rsidR="00AC4D7E" w:rsidRPr="00E9195A">
        <w:t xml:space="preserve"> calculado</w:t>
      </w:r>
      <w:r w:rsidR="007120C2" w:rsidRPr="00E9195A">
        <w:t xml:space="preserve"> pela RNA</w:t>
      </w:r>
      <w:r w:rsidR="00AC4D7E" w:rsidRPr="00E9195A">
        <w:t xml:space="preserve"> é formatado para exibiç</w:t>
      </w:r>
      <w:r w:rsidR="006C34C0" w:rsidRPr="00E9195A">
        <w:t>ão e enviado ao estágio de monitoração de nível.</w:t>
      </w:r>
      <w:r w:rsidR="00EC3EB9" w:rsidRPr="00E9195A">
        <w:t xml:space="preserve"> Se algum alarme ocorrer por palavras ou frases específicas ou por nível de </w:t>
      </w:r>
      <w:r w:rsidR="00D53F2F" w:rsidRPr="00E9195A">
        <w:t>pontuação</w:t>
      </w:r>
      <w:r w:rsidR="00EC3EB9" w:rsidRPr="00E9195A">
        <w:t xml:space="preserve">, envia-se uma mensagem a uma ou mais contas </w:t>
      </w:r>
      <w:r w:rsidR="004B66CB" w:rsidRPr="00E9195A">
        <w:t xml:space="preserve">de e-mail </w:t>
      </w:r>
      <w:r w:rsidR="005C3967" w:rsidRPr="00E9195A">
        <w:t>pré-configuradas</w:t>
      </w:r>
      <w:r w:rsidR="00347903">
        <w:t xml:space="preserve"> </w:t>
      </w:r>
      <w:r w:rsidR="00EC3EB9" w:rsidRPr="00E9195A">
        <w:t xml:space="preserve">e também </w:t>
      </w:r>
      <w:r w:rsidR="00C87537" w:rsidRPr="00E9195A">
        <w:t>a um objeto da interface visual do sistema</w:t>
      </w:r>
      <w:r w:rsidR="00EC3EB9" w:rsidRPr="00E9195A">
        <w:t>.</w:t>
      </w:r>
    </w:p>
    <w:p w:rsidR="00790CA5" w:rsidRPr="00E9195A" w:rsidRDefault="00790CA5" w:rsidP="009F019A">
      <w:pPr>
        <w:spacing w:line="360" w:lineRule="auto"/>
        <w:ind w:firstLine="709"/>
        <w:jc w:val="both"/>
      </w:pPr>
    </w:p>
    <w:p w:rsidR="00790CA5" w:rsidRPr="00E9195A" w:rsidRDefault="00790CA5" w:rsidP="009F019A">
      <w:pPr>
        <w:spacing w:line="360" w:lineRule="auto"/>
        <w:ind w:firstLine="709"/>
        <w:jc w:val="both"/>
      </w:pPr>
    </w:p>
    <w:p w:rsidR="00790CA5" w:rsidRPr="00E9195A" w:rsidRDefault="00790CA5" w:rsidP="009F019A">
      <w:pPr>
        <w:spacing w:line="360" w:lineRule="auto"/>
        <w:ind w:firstLine="709"/>
        <w:jc w:val="both"/>
      </w:pPr>
    </w:p>
    <w:p w:rsidR="00790CA5" w:rsidRPr="00E9195A" w:rsidRDefault="00C53B81" w:rsidP="000A1846">
      <w:pPr>
        <w:spacing w:after="240" w:line="360" w:lineRule="auto"/>
        <w:jc w:val="both"/>
      </w:pPr>
      <w:r>
        <w:rPr>
          <w:noProof/>
        </w:rPr>
        <w:lastRenderedPageBreak/>
        <w:pict>
          <v:shape id="Caixa de texto 9" o:spid="_x0000_s1053" type="#_x0000_t202" style="position:absolute;left:0;text-align:left;margin-left:-2.7pt;margin-top:13.8pt;width:418.65pt;height:19.8pt;z-index:251854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" stroked="f">
            <v:textbox inset="0,0,0,0">
              <w:txbxContent>
                <w:p w:rsidR="002955ED" w:rsidRDefault="002955ED" w:rsidP="004D5537">
                  <w:pPr>
                    <w:pStyle w:val="Legenda"/>
                    <w:jc w:val="center"/>
                    <w:rPr>
                      <w:b/>
                      <w:i w:val="0"/>
                    </w:rPr>
                  </w:pPr>
                  <w:bookmarkStart w:id="466" w:name="_Toc438452540"/>
                  <w:r w:rsidRPr="004D5537">
                    <w:rPr>
                      <w:b/>
                      <w:i w:val="0"/>
                    </w:rPr>
                    <w:t xml:space="preserve">Figura </w:t>
                  </w:r>
                  <w:r w:rsidR="00C53B81" w:rsidRPr="004D5537">
                    <w:rPr>
                      <w:b/>
                      <w:i w:val="0"/>
                    </w:rPr>
                    <w:fldChar w:fldCharType="begin"/>
                  </w:r>
                  <w:r w:rsidRPr="004D5537">
                    <w:rPr>
                      <w:b/>
                      <w:i w:val="0"/>
                    </w:rPr>
                    <w:instrText xml:space="preserve"> SEQ Figura \* ARABIC </w:instrText>
                  </w:r>
                  <w:r w:rsidR="00C53B81" w:rsidRPr="004D5537">
                    <w:rPr>
                      <w:b/>
                      <w:i w:val="0"/>
                    </w:rPr>
                    <w:fldChar w:fldCharType="separate"/>
                  </w:r>
                  <w:r w:rsidR="00206D42">
                    <w:rPr>
                      <w:b/>
                      <w:i w:val="0"/>
                      <w:noProof/>
                    </w:rPr>
                    <w:t>27</w:t>
                  </w:r>
                  <w:r w:rsidR="00C53B81" w:rsidRPr="004D5537">
                    <w:rPr>
                      <w:b/>
                      <w:i w:val="0"/>
                    </w:rPr>
                    <w:fldChar w:fldCharType="end"/>
                  </w:r>
                  <w:r>
                    <w:rPr>
                      <w:b/>
                      <w:i w:val="0"/>
                    </w:rPr>
                    <w:t xml:space="preserve"> – Sinótico Geral do Sistema</w:t>
                  </w:r>
                  <w:bookmarkEnd w:id="466"/>
                </w:p>
                <w:p w:rsidR="002955ED" w:rsidRPr="004D5537" w:rsidRDefault="002955ED" w:rsidP="004D5537">
                  <w:pPr>
                    <w:pStyle w:val="Legenda"/>
                    <w:jc w:val="center"/>
                    <w:rPr>
                      <w:rFonts w:cs="Times New Roman"/>
                      <w:b/>
                      <w:i w:val="0"/>
                      <w:noProof/>
                    </w:rPr>
                  </w:pPr>
                  <w:r>
                    <w:rPr>
                      <w:b/>
                      <w:i w:val="0"/>
                    </w:rPr>
                    <w:t>s</w:t>
                  </w:r>
                </w:p>
              </w:txbxContent>
            </v:textbox>
            <w10:wrap type="square"/>
          </v:shape>
        </w:pict>
      </w:r>
      <w:r w:rsidR="0060388E">
        <w:rPr>
          <w:noProof/>
        </w:rPr>
        <w:drawing>
          <wp:anchor distT="0" distB="0" distL="114300" distR="114300" simplePos="0" relativeHeight="251941888" behindDoc="0" locked="0" layoutInCell="1" allowOverlap="1">
            <wp:simplePos x="0" y="0"/>
            <wp:positionH relativeFrom="column">
              <wp:posOffset>2540</wp:posOffset>
            </wp:positionH>
            <wp:positionV relativeFrom="paragraph">
              <wp:posOffset>430530</wp:posOffset>
            </wp:positionV>
            <wp:extent cx="5265420" cy="5539105"/>
            <wp:effectExtent l="19050" t="19050" r="11430" b="2349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5420" cy="5539105"/>
                    </a:xfrm>
                    <a:prstGeom prst="rect">
                      <a:avLst/>
                    </a:prstGeom>
                    <a:noFill/>
                    <a:ln w="3175">
                      <a:solidFill>
                        <a:schemeClr val="tx1"/>
                      </a:solidFill>
                    </a:ln>
                  </pic:spPr>
                </pic:pic>
              </a:graphicData>
            </a:graphic>
          </wp:anchor>
        </w:drawing>
      </w:r>
      <w:r w:rsidR="000A1846" w:rsidRPr="00E9195A">
        <w:t>Fonte: o autor</w:t>
      </w:r>
    </w:p>
    <w:p w:rsidR="000A1846" w:rsidRPr="00E9195A" w:rsidRDefault="000A1846" w:rsidP="000A1846">
      <w:pPr>
        <w:spacing w:line="360" w:lineRule="auto"/>
        <w:ind w:firstLine="709"/>
        <w:jc w:val="both"/>
      </w:pPr>
      <w:r w:rsidRPr="00E9195A">
        <w:t>Nos subcapítulos seguintes são apresentados detalhes referentes à implementação do sistema.</w:t>
      </w:r>
    </w:p>
    <w:p w:rsidR="003D6451" w:rsidRPr="00E9195A" w:rsidRDefault="00087FE2" w:rsidP="00D55834">
      <w:pPr>
        <w:pStyle w:val="Ttulo3"/>
        <w:numPr>
          <w:ilvl w:val="2"/>
          <w:numId w:val="30"/>
        </w:numPr>
      </w:pPr>
      <w:bookmarkStart w:id="467" w:name="_Toc438452493"/>
      <w:bookmarkStart w:id="468" w:name="_Toc423125668"/>
      <w:r w:rsidRPr="00E9195A">
        <w:t>Captura das</w:t>
      </w:r>
      <w:r w:rsidR="004B66CB" w:rsidRPr="00E9195A">
        <w:t xml:space="preserve"> Mensagens</w:t>
      </w:r>
      <w:r w:rsidRPr="00E9195A">
        <w:t xml:space="preserve"> do Facebook</w:t>
      </w:r>
      <w:bookmarkEnd w:id="467"/>
    </w:p>
    <w:p w:rsidR="004E1021" w:rsidRPr="00E9195A" w:rsidRDefault="004E1021" w:rsidP="00741FD5">
      <w:pPr>
        <w:spacing w:line="360" w:lineRule="auto"/>
        <w:ind w:firstLine="709"/>
        <w:jc w:val="both"/>
      </w:pPr>
      <w:r w:rsidRPr="00E9195A">
        <w:t>A captura das mensagens provenientes do chat do Facebook do usuário monitorado com destino ao usuário conhecido ini</w:t>
      </w:r>
      <w:r w:rsidR="004A0407" w:rsidRPr="00E9195A">
        <w:t>ci</w:t>
      </w:r>
      <w:r w:rsidR="00741FD5" w:rsidRPr="00E9195A">
        <w:t>a</w:t>
      </w:r>
      <w:r w:rsidRPr="00E9195A">
        <w:t xml:space="preserve">-se coma </w:t>
      </w:r>
      <w:r w:rsidR="00A46FDF" w:rsidRPr="00E9195A">
        <w:t xml:space="preserve">aplicação de métodos </w:t>
      </w:r>
      <w:r w:rsidR="004A0407" w:rsidRPr="00E9195A">
        <w:t>da biblioteca Smack</w:t>
      </w:r>
      <w:r w:rsidR="00236EF4" w:rsidRPr="00E9195A">
        <w:t>, os quais permit</w:t>
      </w:r>
      <w:r w:rsidR="00741FD5" w:rsidRPr="00E9195A">
        <w:t>em</w:t>
      </w:r>
      <w:r w:rsidR="00790CA5" w:rsidRPr="00E9195A">
        <w:t xml:space="preserve"> o</w:t>
      </w:r>
      <w:r w:rsidRPr="00E9195A">
        <w:t xml:space="preserve"> recebimento e </w:t>
      </w:r>
      <w:r w:rsidR="00790CA5" w:rsidRPr="00E9195A">
        <w:t xml:space="preserve">a </w:t>
      </w:r>
      <w:r w:rsidRPr="00E9195A">
        <w:t>decodificação</w:t>
      </w:r>
      <w:r w:rsidR="00790CA5" w:rsidRPr="00E9195A">
        <w:t xml:space="preserve"> de mensagens</w:t>
      </w:r>
      <w:r w:rsidRPr="00E9195A">
        <w:t>.</w:t>
      </w:r>
    </w:p>
    <w:p w:rsidR="00C43118" w:rsidRPr="00E9195A" w:rsidRDefault="00C43118" w:rsidP="00C43118">
      <w:pPr>
        <w:spacing w:line="360" w:lineRule="auto"/>
        <w:ind w:firstLine="709"/>
        <w:jc w:val="both"/>
      </w:pPr>
      <w:r w:rsidRPr="00E9195A">
        <w:lastRenderedPageBreak/>
        <w:t xml:space="preserve">Não foi implementada funcionalidade alguma que permita separar mensagens oriundas de mais de um usuário monitorado. Sendo assim, o </w:t>
      </w:r>
      <w:r w:rsidR="00B9328F" w:rsidRPr="00E9195A">
        <w:t>Chatlisten</w:t>
      </w:r>
      <w:r w:rsidRPr="00E9195A">
        <w:t xml:space="preserve"> permite a monitoração </w:t>
      </w:r>
      <w:r w:rsidR="007E4239" w:rsidRPr="00E9195A">
        <w:t xml:space="preserve">de apenas </w:t>
      </w:r>
      <w:r w:rsidRPr="00E9195A">
        <w:t>um usuário</w:t>
      </w:r>
      <w:r w:rsidR="007E4239" w:rsidRPr="00E9195A">
        <w:t xml:space="preserve"> por vez</w:t>
      </w:r>
      <w:r w:rsidRPr="00E9195A">
        <w:t>.</w:t>
      </w:r>
    </w:p>
    <w:p w:rsidR="00C43118" w:rsidRPr="00E9195A" w:rsidRDefault="00C43118" w:rsidP="00C43118">
      <w:pPr>
        <w:spacing w:line="360" w:lineRule="auto"/>
        <w:ind w:firstLine="709"/>
        <w:jc w:val="both"/>
      </w:pPr>
      <w:r w:rsidRPr="00E9195A">
        <w:t>Com relação aos aspectos de segurança,</w:t>
      </w:r>
      <w:r w:rsidR="007975CF">
        <w:t xml:space="preserve"> </w:t>
      </w:r>
      <w:r w:rsidRPr="00E9195A">
        <w:t>a conexão com o</w:t>
      </w:r>
      <w:r w:rsidR="00531855" w:rsidRPr="00E9195A">
        <w:t xml:space="preserve"> Facebook usando o a biblioteca Smack com o protocolo </w:t>
      </w:r>
      <w:r w:rsidRPr="00E9195A">
        <w:t>XMPP é feita, por padrão,</w:t>
      </w:r>
      <w:r w:rsidR="00531855" w:rsidRPr="00E9195A">
        <w:t xml:space="preserve"> aplicando o protocolo </w:t>
      </w:r>
      <w:r w:rsidRPr="00E9195A">
        <w:t>TLS (</w:t>
      </w:r>
      <w:r w:rsidRPr="00E9195A">
        <w:rPr>
          <w:i/>
        </w:rPr>
        <w:t>Transport Layer Security</w:t>
      </w:r>
      <w:r w:rsidRPr="00E9195A">
        <w:t>)</w:t>
      </w:r>
      <w:r w:rsidR="00531855" w:rsidRPr="00E9195A">
        <w:t xml:space="preserve"> entre a camada aplicação e a camada de transporte</w:t>
      </w:r>
      <w:r w:rsidRPr="00E9195A">
        <w:t>. Assim, se for necessária uma conexão usando texto plano</w:t>
      </w:r>
      <w:r w:rsidR="00275A50" w:rsidRPr="00E9195A">
        <w:t xml:space="preserve"> ou sem criptografia</w:t>
      </w:r>
      <w:r w:rsidRPr="00E9195A">
        <w:t>, deve-se alterar o código e ajustar as configurações da conexão por meio do seguinte método: setSecurityMode(SecurityMode</w:t>
      </w:r>
      <w:r w:rsidRPr="00E9195A">
        <w:rPr>
          <w:i/>
        </w:rPr>
        <w:t>.disabled</w:t>
      </w:r>
      <w:r w:rsidRPr="00E9195A">
        <w:t>)</w:t>
      </w:r>
      <w:r w:rsidRPr="00E9195A">
        <w:rPr>
          <w:i/>
        </w:rPr>
        <w:t>.</w:t>
      </w:r>
    </w:p>
    <w:p w:rsidR="00E671A2" w:rsidRPr="00E9195A" w:rsidRDefault="00602BD8" w:rsidP="00E671A2">
      <w:pPr>
        <w:spacing w:line="360" w:lineRule="auto"/>
        <w:ind w:firstLine="709"/>
        <w:jc w:val="both"/>
      </w:pPr>
      <w:r w:rsidRPr="00E9195A">
        <w:t>Na Figura 28 tem-se o um diagrama contendo as classes</w:t>
      </w:r>
      <w:r w:rsidR="0013745C" w:rsidRPr="00E9195A">
        <w:t xml:space="preserve"> e os relacionamentos envolvidos</w:t>
      </w:r>
      <w:r w:rsidR="00574D1D" w:rsidRPr="00E9195A">
        <w:t xml:space="preserve"> do sistema completo</w:t>
      </w:r>
      <w:r w:rsidRPr="00E9195A">
        <w:t>.</w:t>
      </w:r>
      <w:r w:rsidR="0013745C" w:rsidRPr="00E9195A">
        <w:t xml:space="preserve"> Para as classes principais constam o nome do pacote, o nome da classe e os métodos utilizados, porém, para fins de simplificação, nas demais classes constam apenas o nome da classe e o pacote ao qual ela pertence.</w:t>
      </w:r>
    </w:p>
    <w:p w:rsidR="007156AD" w:rsidRPr="00E9195A" w:rsidRDefault="007156AD" w:rsidP="007156AD">
      <w:pPr>
        <w:spacing w:line="360" w:lineRule="auto"/>
        <w:ind w:firstLine="709"/>
        <w:jc w:val="both"/>
      </w:pPr>
      <w:r w:rsidRPr="00E9195A">
        <w:rPr>
          <w:noProof/>
        </w:rPr>
        <w:drawing>
          <wp:anchor distT="0" distB="0" distL="114300" distR="114300" simplePos="0" relativeHeight="251885568" behindDoc="0" locked="0" layoutInCell="1" allowOverlap="1">
            <wp:simplePos x="0" y="0"/>
            <wp:positionH relativeFrom="column">
              <wp:posOffset>-5080</wp:posOffset>
            </wp:positionH>
            <wp:positionV relativeFrom="paragraph">
              <wp:posOffset>1119505</wp:posOffset>
            </wp:positionV>
            <wp:extent cx="5278755" cy="4045585"/>
            <wp:effectExtent l="19050" t="19050" r="17145" b="12065"/>
            <wp:wrapSquare wrapText="bothSides"/>
            <wp:docPr id="189" name="Image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8755" cy="4045585"/>
                    </a:xfrm>
                    <a:prstGeom prst="rect">
                      <a:avLst/>
                    </a:prstGeom>
                    <a:noFill/>
                    <a:ln>
                      <a:solidFill>
                        <a:schemeClr val="tx1"/>
                      </a:solidFill>
                    </a:ln>
                  </pic:spPr>
                </pic:pic>
              </a:graphicData>
            </a:graphic>
          </wp:anchor>
        </w:drawing>
      </w:r>
      <w:r w:rsidR="00C53B81">
        <w:rPr>
          <w:noProof/>
        </w:rPr>
        <w:pict>
          <v:shape id="Caixa de texto 129" o:spid="_x0000_s1054" type="#_x0000_t202" style="position:absolute;left:0;text-align:left;margin-left:0;margin-top:63.95pt;width:410.45pt;height:20.55pt;z-index:2518691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" stroked="f">
            <v:textbox inset="0,0,0,0">
              <w:txbxContent>
                <w:p w:rsidR="002955ED" w:rsidRPr="00230CB4" w:rsidRDefault="002955ED" w:rsidP="00230CB4">
                  <w:pPr>
                    <w:pStyle w:val="Legenda"/>
                    <w:jc w:val="center"/>
                    <w:rPr>
                      <w:rFonts w:cs="Times New Roman"/>
                      <w:b/>
                      <w:i w:val="0"/>
                      <w:noProof/>
                    </w:rPr>
                  </w:pPr>
                  <w:bookmarkStart w:id="469" w:name="_Toc438452541"/>
                  <w:r w:rsidRPr="00230CB4">
                    <w:rPr>
                      <w:b/>
                      <w:i w:val="0"/>
                    </w:rPr>
                    <w:t xml:space="preserve">Figura </w:t>
                  </w:r>
                  <w:r w:rsidR="00C53B81" w:rsidRPr="00230CB4">
                    <w:rPr>
                      <w:b/>
                      <w:i w:val="0"/>
                    </w:rPr>
                    <w:fldChar w:fldCharType="begin"/>
                  </w:r>
                  <w:r w:rsidRPr="00230CB4">
                    <w:rPr>
                      <w:b/>
                      <w:i w:val="0"/>
                    </w:rPr>
                    <w:instrText xml:space="preserve"> SEQ Figura \* ARABIC </w:instrText>
                  </w:r>
                  <w:r w:rsidR="00C53B81" w:rsidRPr="00230CB4">
                    <w:rPr>
                      <w:b/>
                      <w:i w:val="0"/>
                    </w:rPr>
                    <w:fldChar w:fldCharType="separate"/>
                  </w:r>
                  <w:r w:rsidR="00206D42">
                    <w:rPr>
                      <w:b/>
                      <w:i w:val="0"/>
                      <w:noProof/>
                    </w:rPr>
                    <w:t>28</w:t>
                  </w:r>
                  <w:r w:rsidR="00C53B81" w:rsidRPr="00230CB4">
                    <w:rPr>
                      <w:b/>
                      <w:i w:val="0"/>
                    </w:rPr>
                    <w:fldChar w:fldCharType="end"/>
                  </w:r>
                  <w:r>
                    <w:rPr>
                      <w:b/>
                      <w:i w:val="0"/>
                    </w:rPr>
                    <w:t xml:space="preserve"> – Diagrama Geral do </w:t>
                  </w:r>
                  <w:bookmarkEnd w:id="469"/>
                  <w:r>
                    <w:rPr>
                      <w:b/>
                      <w:i w:val="0"/>
                    </w:rPr>
                    <w:t>Chatlisten</w:t>
                  </w:r>
                </w:p>
              </w:txbxContent>
            </v:textbox>
            <w10:wrap type="square"/>
          </v:shape>
        </w:pict>
      </w:r>
      <w:r w:rsidR="00574D1D" w:rsidRPr="00E9195A">
        <w:t>Cada ação do usuário é iniciada pressionando-se um botão e, para cada um destes botões, associa-se um</w:t>
      </w:r>
      <w:r w:rsidR="00E671A2" w:rsidRPr="00E9195A">
        <w:t>a</w:t>
      </w:r>
      <w:r w:rsidR="00574D1D" w:rsidRPr="00E9195A">
        <w:t xml:space="preserve"> Thread e cada uma destas executa os métodos constantes de sua Task respectiva.</w:t>
      </w:r>
    </w:p>
    <w:p w:rsidR="00602BD8" w:rsidRPr="00E9195A" w:rsidRDefault="00AA03BE" w:rsidP="007156AD">
      <w:pPr>
        <w:spacing w:line="360" w:lineRule="auto"/>
        <w:jc w:val="both"/>
      </w:pPr>
      <w:r w:rsidRPr="00E9195A">
        <w:t>Fonte: o autor</w:t>
      </w:r>
    </w:p>
    <w:p w:rsidR="00790CA5" w:rsidRPr="00E9195A" w:rsidRDefault="00790CA5" w:rsidP="00EC0581">
      <w:pPr>
        <w:spacing w:line="360" w:lineRule="auto"/>
        <w:ind w:firstLine="709"/>
        <w:jc w:val="both"/>
      </w:pPr>
      <w:r w:rsidRPr="00E9195A">
        <w:lastRenderedPageBreak/>
        <w:t>N</w:t>
      </w:r>
      <w:r w:rsidR="0052545D" w:rsidRPr="00E9195A">
        <w:t>a Figura 29</w:t>
      </w:r>
      <w:r w:rsidRPr="00E9195A">
        <w:t xml:space="preserve"> é apresentado um diagrama de sequência no qual constam as principais etapas do processo de captura e monitoração das mensagens do chat do Facebook.</w:t>
      </w:r>
      <w:r w:rsidR="009D4BF8" w:rsidRPr="00E9195A">
        <w:t xml:space="preserve"> Neste diagrama, toda codificação é</w:t>
      </w:r>
      <w:r w:rsidR="009D2E7A">
        <w:t xml:space="preserve"> </w:t>
      </w:r>
      <w:r w:rsidR="009D4BF8" w:rsidRPr="00E9195A">
        <w:t>representada no objeto Aplicação e as interações com os outros objetos (FB Chat Server e BD Loca</w:t>
      </w:r>
      <w:r w:rsidR="00EC0581" w:rsidRPr="00E9195A">
        <w:t>l) são simplificadas.</w:t>
      </w:r>
    </w:p>
    <w:p w:rsidR="00EC0581" w:rsidRPr="00E9195A" w:rsidRDefault="00EC0581" w:rsidP="004053E5">
      <w:pPr>
        <w:spacing w:line="360" w:lineRule="auto"/>
        <w:ind w:firstLine="709"/>
        <w:jc w:val="both"/>
      </w:pPr>
      <w:r w:rsidRPr="00E9195A">
        <w:t xml:space="preserve">O </w:t>
      </w:r>
      <w:r w:rsidR="00275B7F" w:rsidRPr="00E9195A">
        <w:t>objeto</w:t>
      </w:r>
      <w:r w:rsidRPr="00E9195A">
        <w:t xml:space="preserve"> Usuário representa a pessoa que conhece as credenciais de acesso (login e senha) do </w:t>
      </w:r>
      <w:r w:rsidR="00622DCB" w:rsidRPr="00E9195A">
        <w:t>menor</w:t>
      </w:r>
      <w:r w:rsidRPr="00E9195A">
        <w:t xml:space="preserve"> que se deseja monitorar e proteger. </w:t>
      </w:r>
    </w:p>
    <w:p w:rsidR="009D4BF8" w:rsidRPr="00E9195A" w:rsidRDefault="00C53B81" w:rsidP="00E72908">
      <w:pPr>
        <w:spacing w:after="240" w:line="360" w:lineRule="auto"/>
        <w:jc w:val="both"/>
      </w:pPr>
      <w:r>
        <w:rPr>
          <w:noProof/>
        </w:rPr>
        <w:pict>
          <v:shape id="Caixa de texto 1" o:spid="_x0000_s1055" type="#_x0000_t202" style="position:absolute;left:0;text-align:left;margin-left:15.3pt;margin-top:4.8pt;width:392.4pt;height:19.1pt;z-index:251850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" stroked="f">
            <v:textbox inset="0,0,0,0">
              <w:txbxContent>
                <w:p w:rsidR="002955ED" w:rsidRPr="00D55834" w:rsidRDefault="002955ED" w:rsidP="00D55834">
                  <w:pPr>
                    <w:pStyle w:val="Legenda"/>
                    <w:jc w:val="center"/>
                    <w:rPr>
                      <w:rFonts w:cs="Times New Roman"/>
                      <w:b/>
                      <w:i w:val="0"/>
                      <w:noProof/>
                    </w:rPr>
                  </w:pPr>
                  <w:bookmarkStart w:id="470" w:name="_Toc438452542"/>
                  <w:r w:rsidRPr="00D55834">
                    <w:rPr>
                      <w:b/>
                      <w:i w:val="0"/>
                    </w:rPr>
                    <w:t xml:space="preserve">Figura </w:t>
                  </w:r>
                  <w:r w:rsidR="00C53B81" w:rsidRPr="00D55834">
                    <w:rPr>
                      <w:b/>
                      <w:i w:val="0"/>
                    </w:rPr>
                    <w:fldChar w:fldCharType="begin"/>
                  </w:r>
                  <w:r w:rsidRPr="00D55834">
                    <w:rPr>
                      <w:b/>
                      <w:i w:val="0"/>
                    </w:rPr>
                    <w:instrText xml:space="preserve"> SEQ Figura \* ARABIC </w:instrText>
                  </w:r>
                  <w:r w:rsidR="00C53B81" w:rsidRPr="00D55834">
                    <w:rPr>
                      <w:b/>
                      <w:i w:val="0"/>
                    </w:rPr>
                    <w:fldChar w:fldCharType="separate"/>
                  </w:r>
                  <w:r w:rsidR="00206D42">
                    <w:rPr>
                      <w:b/>
                      <w:i w:val="0"/>
                      <w:noProof/>
                    </w:rPr>
                    <w:t>29</w:t>
                  </w:r>
                  <w:r w:rsidR="00C53B81" w:rsidRPr="00D55834">
                    <w:rPr>
                      <w:b/>
                      <w:i w:val="0"/>
                    </w:rPr>
                    <w:fldChar w:fldCharType="end"/>
                  </w:r>
                  <w:r>
                    <w:rPr>
                      <w:b/>
                      <w:i w:val="0"/>
                    </w:rPr>
                    <w:t xml:space="preserve"> – Sequência de Captura e Monitoração</w:t>
                  </w:r>
                  <w:bookmarkEnd w:id="470"/>
                </w:p>
              </w:txbxContent>
            </v:textbox>
            <w10:wrap type="square"/>
          </v:shape>
        </w:pict>
      </w:r>
      <w:r w:rsidR="00E72908" w:rsidRPr="00E9195A">
        <w:rPr>
          <w:noProof/>
        </w:rPr>
        <w:drawing>
          <wp:anchor distT="0" distB="0" distL="114300" distR="114300" simplePos="0" relativeHeight="251871232" behindDoc="0" locked="0" layoutInCell="1" allowOverlap="1">
            <wp:simplePos x="0" y="0"/>
            <wp:positionH relativeFrom="column">
              <wp:posOffset>53975</wp:posOffset>
            </wp:positionH>
            <wp:positionV relativeFrom="paragraph">
              <wp:posOffset>356235</wp:posOffset>
            </wp:positionV>
            <wp:extent cx="5207000" cy="4204970"/>
            <wp:effectExtent l="19050" t="19050" r="12700" b="24130"/>
            <wp:wrapSquare wrapText="bothSides"/>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7000" cy="4204970"/>
                    </a:xfrm>
                    <a:prstGeom prst="rect">
                      <a:avLst/>
                    </a:prstGeom>
                    <a:noFill/>
                    <a:ln>
                      <a:solidFill>
                        <a:schemeClr val="tx1"/>
                      </a:solidFill>
                    </a:ln>
                  </pic:spPr>
                </pic:pic>
              </a:graphicData>
            </a:graphic>
          </wp:anchor>
        </w:drawing>
      </w:r>
      <w:r w:rsidR="005E601A">
        <w:t xml:space="preserve">  </w:t>
      </w:r>
      <w:r w:rsidR="00D55834" w:rsidRPr="00E9195A">
        <w:t>Fonte: o autor</w:t>
      </w:r>
    </w:p>
    <w:p w:rsidR="009D4BF8" w:rsidRPr="00E9195A" w:rsidRDefault="001450DA" w:rsidP="009D4BF8">
      <w:pPr>
        <w:spacing w:line="360" w:lineRule="auto"/>
        <w:ind w:firstLine="709"/>
        <w:jc w:val="both"/>
      </w:pPr>
      <w:r w:rsidRPr="00E9195A">
        <w:t>A</w:t>
      </w:r>
      <w:r w:rsidR="00740CA4" w:rsidRPr="00E9195A">
        <w:t xml:space="preserve"> Figura</w:t>
      </w:r>
      <w:r w:rsidR="0052545D" w:rsidRPr="00E9195A">
        <w:t xml:space="preserve"> 30</w:t>
      </w:r>
      <w:r w:rsidR="00D11F6F">
        <w:t xml:space="preserve"> </w:t>
      </w:r>
      <w:r w:rsidRPr="00E9195A">
        <w:t xml:space="preserve">mostra </w:t>
      </w:r>
      <w:r w:rsidR="00740CA4" w:rsidRPr="00E9195A">
        <w:t>o processo de captura e monitoraç</w:t>
      </w:r>
      <w:r w:rsidR="009D4BF8" w:rsidRPr="00E9195A">
        <w:t>ão</w:t>
      </w:r>
      <w:r w:rsidR="005E601A">
        <w:t xml:space="preserve"> </w:t>
      </w:r>
      <w:r w:rsidR="00740CA4" w:rsidRPr="00E9195A">
        <w:t xml:space="preserve">na forma de outro diagrama de sequência, porém com </w:t>
      </w:r>
      <w:r w:rsidR="005A7A5E" w:rsidRPr="00E9195A">
        <w:t>parte d</w:t>
      </w:r>
      <w:r w:rsidR="00740CA4" w:rsidRPr="00E9195A">
        <w:t>os métodos reais utilizados na codificação do sistema.</w:t>
      </w:r>
      <w:r w:rsidR="009D4BF8" w:rsidRPr="00E9195A">
        <w:t xml:space="preserve"> Percebe-se que o processo envolve o uso de </w:t>
      </w:r>
      <w:r w:rsidR="009D4BF8" w:rsidRPr="00E9195A">
        <w:rPr>
          <w:i/>
        </w:rPr>
        <w:t>threads</w:t>
      </w:r>
      <w:r w:rsidR="005E601A">
        <w:rPr>
          <w:i/>
        </w:rPr>
        <w:t xml:space="preserve"> </w:t>
      </w:r>
      <w:r w:rsidR="009D4BF8" w:rsidRPr="00E9195A">
        <w:t>para a captura das mensagens e para a monitoração do alarme de palavras ou frases específicas.</w:t>
      </w:r>
    </w:p>
    <w:p w:rsidR="002A150F" w:rsidRPr="00E9195A" w:rsidRDefault="002A150F" w:rsidP="002A150F">
      <w:pPr>
        <w:spacing w:line="360" w:lineRule="auto"/>
        <w:jc w:val="both"/>
      </w:pPr>
      <w:r w:rsidRPr="00E9195A">
        <w:tab/>
        <w:t xml:space="preserve">Algumas conversões de tipo e mesmo </w:t>
      </w:r>
      <w:r w:rsidR="00F97497" w:rsidRPr="00E9195A">
        <w:t>instanciações</w:t>
      </w:r>
      <w:r w:rsidRPr="00E9195A">
        <w:t xml:space="preserve"> de algumas classes foram omiti</w:t>
      </w:r>
      <w:r w:rsidR="00000A55" w:rsidRPr="00E9195A">
        <w:t>da</w:t>
      </w:r>
      <w:r w:rsidRPr="00E9195A">
        <w:t xml:space="preserve">s para que se pudesse simplificar e assim entender melhor a sequência do processo de inicialização da captura e monitoração. </w:t>
      </w:r>
    </w:p>
    <w:p w:rsidR="00740CA4" w:rsidRPr="00E9195A" w:rsidRDefault="00C53B81" w:rsidP="00741A03">
      <w:pPr>
        <w:spacing w:after="240" w:line="360" w:lineRule="auto"/>
        <w:jc w:val="both"/>
      </w:pPr>
      <w:r>
        <w:rPr>
          <w:noProof/>
        </w:rPr>
        <w:lastRenderedPageBreak/>
        <w:pict>
          <v:shape id="Caixa de texto 11" o:spid="_x0000_s1056" type="#_x0000_t202" style="position:absolute;left:0;text-align:left;margin-left:.75pt;margin-top:7.85pt;width:415.2pt;height:19.95pt;z-index:251857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" stroked="f">
            <v:textbox inset="0,0,0,0">
              <w:txbxContent>
                <w:p w:rsidR="002955ED" w:rsidRPr="00665690" w:rsidRDefault="002955ED" w:rsidP="00665690">
                  <w:pPr>
                    <w:pStyle w:val="Legenda"/>
                    <w:jc w:val="center"/>
                    <w:rPr>
                      <w:rFonts w:cs="Times New Roman"/>
                      <w:b/>
                      <w:i w:val="0"/>
                      <w:noProof/>
                    </w:rPr>
                  </w:pPr>
                  <w:bookmarkStart w:id="471" w:name="_Toc438452543"/>
                  <w:r w:rsidRPr="00665690">
                    <w:rPr>
                      <w:b/>
                      <w:i w:val="0"/>
                    </w:rPr>
                    <w:t xml:space="preserve">Figura </w:t>
                  </w:r>
                  <w:r w:rsidR="00C53B81" w:rsidRPr="00665690">
                    <w:rPr>
                      <w:b/>
                      <w:i w:val="0"/>
                    </w:rPr>
                    <w:fldChar w:fldCharType="begin"/>
                  </w:r>
                  <w:r w:rsidRPr="00665690">
                    <w:rPr>
                      <w:b/>
                      <w:i w:val="0"/>
                    </w:rPr>
                    <w:instrText xml:space="preserve"> SEQ Figura \* ARABIC </w:instrText>
                  </w:r>
                  <w:r w:rsidR="00C53B81" w:rsidRPr="00665690">
                    <w:rPr>
                      <w:b/>
                      <w:i w:val="0"/>
                    </w:rPr>
                    <w:fldChar w:fldCharType="separate"/>
                  </w:r>
                  <w:r w:rsidR="00206D42">
                    <w:rPr>
                      <w:b/>
                      <w:i w:val="0"/>
                      <w:noProof/>
                    </w:rPr>
                    <w:t>30</w:t>
                  </w:r>
                  <w:r w:rsidR="00C53B81" w:rsidRPr="00665690">
                    <w:rPr>
                      <w:b/>
                      <w:i w:val="0"/>
                    </w:rPr>
                    <w:fldChar w:fldCharType="end"/>
                  </w:r>
                  <w:r>
                    <w:rPr>
                      <w:b/>
                      <w:i w:val="0"/>
                    </w:rPr>
                    <w:t xml:space="preserve"> – Detalhes da Sequência de Captura e Monitoração</w:t>
                  </w:r>
                  <w:bookmarkEnd w:id="471"/>
                </w:p>
              </w:txbxContent>
            </v:textbox>
            <w10:wrap type="square"/>
          </v:shape>
        </w:pict>
      </w:r>
      <w:r w:rsidR="008B2169" w:rsidRPr="00E9195A">
        <w:rPr>
          <w:noProof/>
        </w:rPr>
        <w:drawing>
          <wp:anchor distT="0" distB="0" distL="114300" distR="114300" simplePos="0" relativeHeight="251880448" behindDoc="0" locked="0" layoutInCell="1" allowOverlap="1">
            <wp:simplePos x="0" y="0"/>
            <wp:positionH relativeFrom="column">
              <wp:posOffset>0</wp:posOffset>
            </wp:positionH>
            <wp:positionV relativeFrom="paragraph">
              <wp:posOffset>410210</wp:posOffset>
            </wp:positionV>
            <wp:extent cx="5273040" cy="3680460"/>
            <wp:effectExtent l="19050" t="19050" r="22860" b="15240"/>
            <wp:wrapSquare wrapText="bothSides"/>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3040" cy="3680460"/>
                    </a:xfrm>
                    <a:prstGeom prst="rect">
                      <a:avLst/>
                    </a:prstGeom>
                    <a:noFill/>
                    <a:ln>
                      <a:solidFill>
                        <a:schemeClr val="tx1"/>
                      </a:solidFill>
                    </a:ln>
                  </pic:spPr>
                </pic:pic>
              </a:graphicData>
            </a:graphic>
          </wp:anchor>
        </w:drawing>
      </w:r>
      <w:r w:rsidR="00AC5AF2" w:rsidRPr="00E9195A">
        <w:t xml:space="preserve"> Fonte: o autor</w:t>
      </w:r>
    </w:p>
    <w:p w:rsidR="00740CA4" w:rsidRPr="00E9195A" w:rsidRDefault="00C53B81" w:rsidP="009B36B4">
      <w:pPr>
        <w:spacing w:after="240" w:line="360" w:lineRule="auto"/>
        <w:ind w:firstLine="709"/>
        <w:jc w:val="both"/>
      </w:pPr>
      <w:r>
        <w:rPr>
          <w:noProof/>
        </w:rPr>
        <w:pict>
          <v:shape id="Caixa de texto 16" o:spid="_x0000_s1057" type="#_x0000_t202" style="position:absolute;left:0;text-align:left;margin-left:8.6pt;margin-top:95.35pt;width:400pt;height:18.75pt;z-index:251862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" stroked="f">
            <v:textbox inset="0,0,0,0">
              <w:txbxContent>
                <w:p w:rsidR="002955ED" w:rsidRPr="003F016A" w:rsidRDefault="002955ED" w:rsidP="003F016A">
                  <w:pPr>
                    <w:pStyle w:val="Legenda"/>
                    <w:jc w:val="center"/>
                    <w:rPr>
                      <w:b/>
                      <w:i w:val="0"/>
                    </w:rPr>
                  </w:pPr>
                  <w:bookmarkStart w:id="472" w:name="_Toc438452544"/>
                  <w:r w:rsidRPr="003F016A">
                    <w:rPr>
                      <w:b/>
                      <w:i w:val="0"/>
                    </w:rPr>
                    <w:t xml:space="preserve">Figura </w:t>
                  </w:r>
                  <w:r w:rsidR="00C53B81" w:rsidRPr="003F016A">
                    <w:rPr>
                      <w:b/>
                      <w:i w:val="0"/>
                    </w:rPr>
                    <w:fldChar w:fldCharType="begin"/>
                  </w:r>
                  <w:r w:rsidRPr="003F016A">
                    <w:rPr>
                      <w:b/>
                      <w:i w:val="0"/>
                    </w:rPr>
                    <w:instrText xml:space="preserve"> SEQ Figura \* ARABIC </w:instrText>
                  </w:r>
                  <w:r w:rsidR="00C53B81" w:rsidRPr="003F016A">
                    <w:rPr>
                      <w:b/>
                      <w:i w:val="0"/>
                    </w:rPr>
                    <w:fldChar w:fldCharType="separate"/>
                  </w:r>
                  <w:r w:rsidR="00206D42">
                    <w:rPr>
                      <w:b/>
                      <w:i w:val="0"/>
                      <w:noProof/>
                    </w:rPr>
                    <w:t>31</w:t>
                  </w:r>
                  <w:r w:rsidR="00C53B81" w:rsidRPr="003F016A">
                    <w:rPr>
                      <w:b/>
                      <w:i w:val="0"/>
                    </w:rPr>
                    <w:fldChar w:fldCharType="end"/>
                  </w:r>
                  <w:r>
                    <w:rPr>
                      <w:b/>
                      <w:i w:val="0"/>
                    </w:rPr>
                    <w:t xml:space="preserve"> – Captura das Mensagens</w:t>
                  </w:r>
                  <w:bookmarkEnd w:id="472"/>
                </w:p>
              </w:txbxContent>
            </v:textbox>
            <w10:wrap type="square"/>
          </v:shape>
        </w:pict>
      </w:r>
      <w:r w:rsidR="003F016A" w:rsidRPr="00E9195A">
        <w:rPr>
          <w:noProof/>
        </w:rPr>
        <w:drawing>
          <wp:anchor distT="0" distB="0" distL="114300" distR="114300" simplePos="0" relativeHeight="251859968" behindDoc="0" locked="0" layoutInCell="1" allowOverlap="1">
            <wp:simplePos x="0" y="0"/>
            <wp:positionH relativeFrom="column">
              <wp:posOffset>109855</wp:posOffset>
            </wp:positionH>
            <wp:positionV relativeFrom="paragraph">
              <wp:posOffset>1514475</wp:posOffset>
            </wp:positionV>
            <wp:extent cx="5080000" cy="1565910"/>
            <wp:effectExtent l="19050" t="19050" r="25400" b="1524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0000" cy="1565910"/>
                    </a:xfrm>
                    <a:prstGeom prst="rect">
                      <a:avLst/>
                    </a:prstGeom>
                    <a:ln>
                      <a:solidFill>
                        <a:schemeClr val="tx1"/>
                      </a:solidFill>
                    </a:ln>
                  </pic:spPr>
                </pic:pic>
              </a:graphicData>
            </a:graphic>
          </wp:anchor>
        </w:drawing>
      </w:r>
      <w:r w:rsidR="00266B26" w:rsidRPr="00E9195A">
        <w:t xml:space="preserve">Segue na Figura </w:t>
      </w:r>
      <w:r w:rsidR="005313F5" w:rsidRPr="00E9195A">
        <w:t>3</w:t>
      </w:r>
      <w:r w:rsidR="0052545D" w:rsidRPr="00E9195A">
        <w:t>1</w:t>
      </w:r>
      <w:r w:rsidR="009B36B4" w:rsidRPr="00E9195A">
        <w:t xml:space="preserve"> um trecho do código </w:t>
      </w:r>
      <w:r w:rsidR="00AD7FF2" w:rsidRPr="00E9195A">
        <w:t xml:space="preserve">da </w:t>
      </w:r>
      <w:r w:rsidR="00AD7FF2" w:rsidRPr="00E9195A">
        <w:rPr>
          <w:i/>
        </w:rPr>
        <w:t xml:space="preserve">Task </w:t>
      </w:r>
      <w:r w:rsidR="00AD7FF2" w:rsidRPr="00E9195A">
        <w:t>taskInicia</w:t>
      </w:r>
      <w:r w:rsidR="00674835">
        <w:t xml:space="preserve"> </w:t>
      </w:r>
      <w:r w:rsidR="009B36B4" w:rsidRPr="00E9195A">
        <w:t>utilizado na captura das mensagens do ch</w:t>
      </w:r>
      <w:r w:rsidR="00674835">
        <w:t xml:space="preserve">at do Facebook. Vê-se que, com a </w:t>
      </w:r>
      <w:r w:rsidR="009B36B4" w:rsidRPr="00E9195A">
        <w:t xml:space="preserve">criação de </w:t>
      </w:r>
      <w:r w:rsidR="003F016A" w:rsidRPr="00E9195A">
        <w:t>poucos objetos</w:t>
      </w:r>
      <w:r w:rsidR="009B36B4" w:rsidRPr="00E9195A">
        <w:t xml:space="preserve"> da biblioteca Smack e a aplicação de alguns de seus métodos,</w:t>
      </w:r>
      <w:r w:rsidR="00EB1543" w:rsidRPr="00E9195A">
        <w:t xml:space="preserve"> torn</w:t>
      </w:r>
      <w:r w:rsidR="008027D2" w:rsidRPr="00E9195A">
        <w:t>ou</w:t>
      </w:r>
      <w:r w:rsidR="003F016A" w:rsidRPr="00E9195A">
        <w:t>-se possível o recebimento de mensagens criadas segundo o protocolo XMPP</w:t>
      </w:r>
      <w:r w:rsidR="009B36B4" w:rsidRPr="00E9195A">
        <w:t>.</w:t>
      </w:r>
    </w:p>
    <w:p w:rsidR="009B36B4" w:rsidRPr="00E9195A" w:rsidRDefault="003F016A" w:rsidP="003F016A">
      <w:pPr>
        <w:spacing w:after="240" w:line="360" w:lineRule="auto"/>
        <w:jc w:val="both"/>
      </w:pPr>
      <w:r w:rsidRPr="00E9195A">
        <w:t xml:space="preserve">   Fonte: o autor</w:t>
      </w:r>
    </w:p>
    <w:p w:rsidR="006555DF" w:rsidRPr="00E9195A" w:rsidRDefault="005B2D0F" w:rsidP="00E51D26">
      <w:pPr>
        <w:pStyle w:val="Ttulo3"/>
        <w:numPr>
          <w:ilvl w:val="2"/>
          <w:numId w:val="30"/>
        </w:numPr>
      </w:pPr>
      <w:bookmarkStart w:id="473" w:name="_Toc438452494"/>
      <w:bookmarkStart w:id="474" w:name="_Toc434929023"/>
      <w:r w:rsidRPr="00E9195A">
        <w:t xml:space="preserve">Cálculo da </w:t>
      </w:r>
      <w:r w:rsidR="00D53F2F" w:rsidRPr="00E9195A">
        <w:t>Pontuação</w:t>
      </w:r>
      <w:bookmarkEnd w:id="473"/>
      <w:bookmarkEnd w:id="474"/>
    </w:p>
    <w:p w:rsidR="00B67F01" w:rsidRPr="00E9195A" w:rsidRDefault="009560E8" w:rsidP="00B67F01">
      <w:pPr>
        <w:spacing w:line="360" w:lineRule="auto"/>
        <w:ind w:firstLine="709"/>
        <w:jc w:val="both"/>
      </w:pPr>
      <w:r w:rsidRPr="00E9195A">
        <w:t>Para que se procedesse ao</w:t>
      </w:r>
      <w:r w:rsidR="005B2D0F" w:rsidRPr="00E9195A">
        <w:t xml:space="preserve"> cálculo da </w:t>
      </w:r>
      <w:r w:rsidR="00D53F2F" w:rsidRPr="00E9195A">
        <w:t>pontuação</w:t>
      </w:r>
      <w:r w:rsidR="00D53578" w:rsidRPr="00E9195A">
        <w:t xml:space="preserve"> d</w:t>
      </w:r>
      <w:r w:rsidR="005B2D0F" w:rsidRPr="00E9195A">
        <w:t>o usuário monitorado</w:t>
      </w:r>
      <w:r w:rsidR="00D53578" w:rsidRPr="00E9195A">
        <w:t>, que possibilita avaliar se ele é</w:t>
      </w:r>
      <w:r w:rsidR="005B2D0F" w:rsidRPr="00E9195A">
        <w:t xml:space="preserve"> ou não um predador sexual,</w:t>
      </w:r>
      <w:r w:rsidR="009B7052">
        <w:t xml:space="preserve"> </w:t>
      </w:r>
      <w:r w:rsidR="00D53578" w:rsidRPr="00E9195A">
        <w:t>três</w:t>
      </w:r>
      <w:r w:rsidR="0009754B" w:rsidRPr="00E9195A">
        <w:t xml:space="preserve"> métodos</w:t>
      </w:r>
      <w:r w:rsidR="009B7052">
        <w:t xml:space="preserve"> </w:t>
      </w:r>
      <w:r w:rsidR="0009754B" w:rsidRPr="00E9195A">
        <w:t xml:space="preserve">da classe Facade </w:t>
      </w:r>
      <w:r w:rsidR="0009754B" w:rsidRPr="00E9195A">
        <w:lastRenderedPageBreak/>
        <w:t xml:space="preserve">foram utilizados para </w:t>
      </w:r>
      <w:r w:rsidR="00B67F01" w:rsidRPr="00E9195A">
        <w:t>criar uma lista com os pesos e as po</w:t>
      </w:r>
      <w:r w:rsidR="00227998" w:rsidRPr="00E9195A">
        <w:t>larizações da RNA com menor saída</w:t>
      </w:r>
      <w:r w:rsidR="00B67F01" w:rsidRPr="00E9195A">
        <w:t xml:space="preserve">, passar essa lista para a rede neural e efetuar o cálculo da </w:t>
      </w:r>
      <w:r w:rsidR="004B0E12" w:rsidRPr="00E9195A">
        <w:t>pontuação</w:t>
      </w:r>
      <w:r w:rsidR="00B67F01" w:rsidRPr="00E9195A">
        <w:t>.</w:t>
      </w:r>
    </w:p>
    <w:p w:rsidR="00E51D26" w:rsidRPr="00E9195A" w:rsidRDefault="000F2552" w:rsidP="004F06F2">
      <w:pPr>
        <w:spacing w:after="240" w:line="360" w:lineRule="auto"/>
        <w:ind w:firstLine="709"/>
        <w:jc w:val="both"/>
      </w:pPr>
      <w:r w:rsidRPr="00E9195A">
        <w:rPr>
          <w:noProof/>
        </w:rPr>
        <w:drawing>
          <wp:anchor distT="0" distB="0" distL="114300" distR="114300" simplePos="0" relativeHeight="251886592" behindDoc="0" locked="0" layoutInCell="1" allowOverlap="1">
            <wp:simplePos x="0" y="0"/>
            <wp:positionH relativeFrom="column">
              <wp:posOffset>67310</wp:posOffset>
            </wp:positionH>
            <wp:positionV relativeFrom="paragraph">
              <wp:posOffset>1268730</wp:posOffset>
            </wp:positionV>
            <wp:extent cx="5088255" cy="3952240"/>
            <wp:effectExtent l="19050" t="19050" r="17145" b="10160"/>
            <wp:wrapSquare wrapText="bothSides"/>
            <wp:docPr id="190" name="Imagem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8255" cy="3952240"/>
                    </a:xfrm>
                    <a:prstGeom prst="rect">
                      <a:avLst/>
                    </a:prstGeom>
                    <a:noFill/>
                    <a:ln>
                      <a:solidFill>
                        <a:schemeClr val="tx1"/>
                      </a:solidFill>
                    </a:ln>
                  </pic:spPr>
                </pic:pic>
              </a:graphicData>
            </a:graphic>
          </wp:anchor>
        </w:drawing>
      </w:r>
      <w:r w:rsidR="00C53B81">
        <w:rPr>
          <w:noProof/>
        </w:rPr>
        <w:pict>
          <v:shape id="Caixa de texto 31" o:spid="_x0000_s1058" type="#_x0000_t202" style="position:absolute;left:0;text-align:left;margin-left:5.3pt;margin-top:76.1pt;width:393.95pt;height:20.5pt;z-index:2518661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" stroked="f">
            <v:textbox inset="0,0,0,0">
              <w:txbxContent>
                <w:p w:rsidR="002955ED" w:rsidRPr="004F06F2" w:rsidRDefault="002955ED" w:rsidP="004F06F2">
                  <w:pPr>
                    <w:pStyle w:val="Legenda"/>
                    <w:jc w:val="center"/>
                    <w:rPr>
                      <w:rFonts w:cs="Times New Roman"/>
                      <w:b/>
                      <w:i w:val="0"/>
                      <w:noProof/>
                    </w:rPr>
                  </w:pPr>
                  <w:bookmarkStart w:id="475" w:name="_Toc438452545"/>
                  <w:r w:rsidRPr="004F06F2">
                    <w:rPr>
                      <w:b/>
                      <w:i w:val="0"/>
                    </w:rPr>
                    <w:t xml:space="preserve">Figura </w:t>
                  </w:r>
                  <w:r w:rsidR="00C53B81" w:rsidRPr="004F06F2">
                    <w:rPr>
                      <w:b/>
                      <w:i w:val="0"/>
                    </w:rPr>
                    <w:fldChar w:fldCharType="begin"/>
                  </w:r>
                  <w:r w:rsidRPr="004F06F2">
                    <w:rPr>
                      <w:b/>
                      <w:i w:val="0"/>
                    </w:rPr>
                    <w:instrText xml:space="preserve"> SEQ Figura \* ARABIC </w:instrText>
                  </w:r>
                  <w:r w:rsidR="00C53B81" w:rsidRPr="004F06F2">
                    <w:rPr>
                      <w:b/>
                      <w:i w:val="0"/>
                    </w:rPr>
                    <w:fldChar w:fldCharType="separate"/>
                  </w:r>
                  <w:r w:rsidR="00206D42">
                    <w:rPr>
                      <w:b/>
                      <w:i w:val="0"/>
                      <w:noProof/>
                    </w:rPr>
                    <w:t>32</w:t>
                  </w:r>
                  <w:r w:rsidR="00C53B81" w:rsidRPr="004F06F2">
                    <w:rPr>
                      <w:b/>
                      <w:i w:val="0"/>
                    </w:rPr>
                    <w:fldChar w:fldCharType="end"/>
                  </w:r>
                  <w:r>
                    <w:rPr>
                      <w:b/>
                      <w:i w:val="0"/>
                    </w:rPr>
                    <w:t xml:space="preserve"> – Sequência do Cálculo da Pontuação</w:t>
                  </w:r>
                  <w:bookmarkEnd w:id="475"/>
                </w:p>
              </w:txbxContent>
            </v:textbox>
            <w10:wrap type="square"/>
          </v:shape>
        </w:pict>
      </w:r>
      <w:r w:rsidR="00EB0224" w:rsidRPr="00E9195A">
        <w:t>N</w:t>
      </w:r>
      <w:r w:rsidR="0052545D" w:rsidRPr="00E9195A">
        <w:t>a Figura 32</w:t>
      </w:r>
      <w:r w:rsidR="00612563">
        <w:t xml:space="preserve"> </w:t>
      </w:r>
      <w:r w:rsidR="005541AE" w:rsidRPr="00E9195A">
        <w:t>tem-se</w:t>
      </w:r>
      <w:r w:rsidR="002808D7" w:rsidRPr="00E9195A">
        <w:t xml:space="preserve"> um diagrama mostrando a sequência do processo disparado quando o usuário pressiona o botão </w:t>
      </w:r>
      <w:r w:rsidRPr="00E9195A">
        <w:t>Score</w:t>
      </w:r>
      <w:r w:rsidR="002808D7" w:rsidRPr="00E9195A">
        <w:t>.</w:t>
      </w:r>
      <w:r w:rsidR="00300C97" w:rsidRPr="00E9195A">
        <w:t xml:space="preserve"> O objeto Aplicação representa todo o código do sistema de forma similar ao processo de captura</w:t>
      </w:r>
      <w:r w:rsidR="0041643F" w:rsidRPr="00E9195A">
        <w:t xml:space="preserve"> de</w:t>
      </w:r>
      <w:r w:rsidR="00300C97" w:rsidRPr="00E9195A">
        <w:t xml:space="preserve"> mensagens. </w:t>
      </w:r>
    </w:p>
    <w:p w:rsidR="00B04EB1" w:rsidRPr="00E9195A" w:rsidRDefault="004F06F2" w:rsidP="0051520E">
      <w:pPr>
        <w:spacing w:after="240" w:line="360" w:lineRule="auto"/>
        <w:jc w:val="both"/>
      </w:pPr>
      <w:r w:rsidRPr="00E9195A">
        <w:t xml:space="preserve">    Fonte: o autor</w:t>
      </w:r>
    </w:p>
    <w:p w:rsidR="00660BB0" w:rsidRPr="00E9195A" w:rsidRDefault="0051520E" w:rsidP="00951C89">
      <w:pPr>
        <w:spacing w:line="360" w:lineRule="auto"/>
        <w:jc w:val="both"/>
      </w:pPr>
      <w:r w:rsidRPr="00E9195A">
        <w:tab/>
      </w:r>
      <w:r w:rsidR="00823785" w:rsidRPr="00E9195A">
        <w:t>O processo inicia-se com a recuperação e aplicação das configurações da rede neural. Em seguida as mensagens são lidas do banco de dados para que se dê inicio às fases de classificação e transformação. Nestas fases as mensagens s</w:t>
      </w:r>
      <w:r w:rsidR="008A19C6" w:rsidRPr="00E9195A">
        <w:t>ão classificadas com base no recurso léxico SentiWordNet e</w:t>
      </w:r>
      <w:r w:rsidR="00276841">
        <w:t xml:space="preserve"> </w:t>
      </w:r>
      <w:r w:rsidR="008A19C6" w:rsidRPr="00E9195A">
        <w:t>n</w:t>
      </w:r>
      <w:r w:rsidR="00823785" w:rsidRPr="00E9195A">
        <w:t>o trabalho de Bogdanova (2012)</w:t>
      </w:r>
      <w:r w:rsidR="000E06C0" w:rsidRPr="00E9195A">
        <w:t xml:space="preserve"> e são transformadas </w:t>
      </w:r>
      <w:r w:rsidR="008A19C6" w:rsidRPr="00E9195A">
        <w:t xml:space="preserve"> nos vetores adequados à entrada da RNA.</w:t>
      </w:r>
      <w:r w:rsidR="000E06C0" w:rsidRPr="00E9195A">
        <w:tab/>
      </w:r>
      <w:r w:rsidR="00660BB0" w:rsidRPr="00E9195A">
        <w:t>A rede neural, já com os ajustes aplicados, calcula o valor com base no vetor de entrada, liberando para apresent</w:t>
      </w:r>
      <w:r w:rsidR="004B0E12" w:rsidRPr="00E9195A">
        <w:t>ação a saída calculada</w:t>
      </w:r>
      <w:r w:rsidR="00660BB0" w:rsidRPr="00E9195A">
        <w:t xml:space="preserve">. </w:t>
      </w:r>
    </w:p>
    <w:p w:rsidR="00951C89" w:rsidRPr="00E9195A" w:rsidRDefault="00660BB0" w:rsidP="00951C89">
      <w:pPr>
        <w:spacing w:line="360" w:lineRule="auto"/>
        <w:jc w:val="both"/>
      </w:pPr>
      <w:r w:rsidRPr="00E9195A">
        <w:tab/>
      </w:r>
      <w:r w:rsidR="00951C89" w:rsidRPr="00E9195A">
        <w:t>Na Figura 33 segue</w:t>
      </w:r>
      <w:r w:rsidR="00692AD5" w:rsidRPr="00E9195A">
        <w:t xml:space="preserve"> um</w:t>
      </w:r>
      <w:r w:rsidR="00951C89" w:rsidRPr="00E9195A">
        <w:t xml:space="preserve"> trecho do código da </w:t>
      </w:r>
      <w:r w:rsidR="00951C89" w:rsidRPr="00E9195A">
        <w:rPr>
          <w:i/>
        </w:rPr>
        <w:t xml:space="preserve">task </w:t>
      </w:r>
      <w:r w:rsidR="00951C89" w:rsidRPr="00E9195A">
        <w:t>task</w:t>
      </w:r>
      <w:r w:rsidR="00DC6E3E">
        <w:t>Score</w:t>
      </w:r>
      <w:r w:rsidR="00951C89" w:rsidRPr="00E9195A">
        <w:t xml:space="preserve">. A referida </w:t>
      </w:r>
      <w:r w:rsidR="00951C89" w:rsidRPr="00E9195A">
        <w:rPr>
          <w:i/>
        </w:rPr>
        <w:t>task</w:t>
      </w:r>
      <w:r w:rsidR="00951C89" w:rsidRPr="00E9195A">
        <w:t xml:space="preserve"> é passada como argumento na inicialização da </w:t>
      </w:r>
      <w:r w:rsidR="00951C89" w:rsidRPr="00E9195A">
        <w:rPr>
          <w:i/>
        </w:rPr>
        <w:t>thread</w:t>
      </w:r>
      <w:r w:rsidR="00716873" w:rsidRPr="00E9195A">
        <w:t xml:space="preserve"> tScore</w:t>
      </w:r>
      <w:r w:rsidR="00951C89" w:rsidRPr="00E9195A">
        <w:t xml:space="preserve"> sempre que o usuário clicar no botão </w:t>
      </w:r>
      <w:r w:rsidR="00CE7412" w:rsidRPr="00E9195A">
        <w:t>Score</w:t>
      </w:r>
      <w:r w:rsidR="00951C89" w:rsidRPr="00E9195A">
        <w:t xml:space="preserve">. </w:t>
      </w:r>
      <w:r w:rsidR="00D82133" w:rsidRPr="00E9195A">
        <w:t xml:space="preserve">O código </w:t>
      </w:r>
      <w:r w:rsidR="00951C89" w:rsidRPr="00E9195A">
        <w:t xml:space="preserve">permite buscar a lista de mensagens já persistidas no </w:t>
      </w:r>
      <w:r w:rsidR="00951C89" w:rsidRPr="00E9195A">
        <w:lastRenderedPageBreak/>
        <w:t>BD por meio de métodos da classe Crud. Vê-se que para o real inicio do cálculo é necessária uma quantidade mínima</w:t>
      </w:r>
      <w:r w:rsidR="004D50AD" w:rsidRPr="00E9195A">
        <w:t xml:space="preserve"> arbitrada</w:t>
      </w:r>
      <w:r w:rsidR="00951C89" w:rsidRPr="00E9195A">
        <w:t xml:space="preserve"> de 30 palavras.</w:t>
      </w:r>
    </w:p>
    <w:p w:rsidR="00753340" w:rsidRPr="00E9195A" w:rsidRDefault="00951C89" w:rsidP="00753340">
      <w:pPr>
        <w:spacing w:line="360" w:lineRule="auto"/>
        <w:jc w:val="both"/>
      </w:pPr>
      <w:r w:rsidRPr="00E9195A">
        <w:tab/>
        <w:t>Tendo</w:t>
      </w:r>
      <w:r w:rsidR="004D50AD" w:rsidRPr="00E9195A">
        <w:t>-se</w:t>
      </w:r>
      <w:r w:rsidRPr="00E9195A">
        <w:t xml:space="preserve"> uma lista com quantidade ma</w:t>
      </w:r>
      <w:r w:rsidR="004D50AD" w:rsidRPr="00E9195A">
        <w:t>ior que 30, procede-se à busca e aplicação do</w:t>
      </w:r>
      <w:r w:rsidRPr="00E9195A">
        <w:t>s pesos e polarizaç</w:t>
      </w:r>
      <w:r w:rsidR="004D50AD" w:rsidRPr="00E9195A">
        <w:t>ões</w:t>
      </w:r>
      <w:r w:rsidR="001837BD" w:rsidRPr="00E9195A">
        <w:t xml:space="preserve"> na</w:t>
      </w:r>
      <w:r w:rsidR="004D50AD" w:rsidRPr="00E9195A">
        <w:t xml:space="preserve"> RNA. Na sequ</w:t>
      </w:r>
      <w:r w:rsidR="00B744A6" w:rsidRPr="00E9195A">
        <w:t>ência o valor de saída</w:t>
      </w:r>
      <w:r w:rsidR="004D50AD" w:rsidRPr="00E9195A">
        <w:t xml:space="preserve"> é calculado com a passagem do objeto </w:t>
      </w:r>
      <w:r w:rsidR="004D50AD" w:rsidRPr="00E9195A">
        <w:rPr>
          <w:i/>
        </w:rPr>
        <w:t xml:space="preserve">neural </w:t>
      </w:r>
      <w:r w:rsidR="004D50AD" w:rsidRPr="00E9195A">
        <w:t xml:space="preserve">ao método </w:t>
      </w:r>
      <w:r w:rsidR="004D50AD" w:rsidRPr="00E9195A">
        <w:rPr>
          <w:i/>
        </w:rPr>
        <w:t>checkNeuralMessages</w:t>
      </w:r>
      <w:r w:rsidR="004D50AD" w:rsidRPr="00E9195A">
        <w:t xml:space="preserve"> da classe Facade.</w:t>
      </w:r>
      <w:r w:rsidR="001837BD" w:rsidRPr="00E9195A">
        <w:t xml:space="preserve"> Então, o valor calculado pela rede neural é formatado e enviado ao objeto </w:t>
      </w:r>
      <w:r w:rsidR="001837BD" w:rsidRPr="00E9195A">
        <w:rPr>
          <w:i/>
        </w:rPr>
        <w:t>label</w:t>
      </w:r>
      <w:r w:rsidR="001837BD" w:rsidRPr="00E9195A">
        <w:t xml:space="preserve"> da interface visual.</w:t>
      </w:r>
    </w:p>
    <w:p w:rsidR="002325EC" w:rsidRPr="00E9195A" w:rsidRDefault="00F111F2" w:rsidP="00D82133">
      <w:pPr>
        <w:spacing w:line="360" w:lineRule="auto"/>
        <w:ind w:firstLine="709"/>
        <w:jc w:val="both"/>
      </w:pPr>
      <w:r w:rsidRPr="00E9195A">
        <w:rPr>
          <w:noProof/>
        </w:rPr>
        <w:drawing>
          <wp:anchor distT="0" distB="0" distL="114300" distR="114300" simplePos="0" relativeHeight="251891712" behindDoc="0" locked="0" layoutInCell="1" allowOverlap="1">
            <wp:simplePos x="0" y="0"/>
            <wp:positionH relativeFrom="column">
              <wp:posOffset>-12065</wp:posOffset>
            </wp:positionH>
            <wp:positionV relativeFrom="paragraph">
              <wp:posOffset>2169795</wp:posOffset>
            </wp:positionV>
            <wp:extent cx="5281930" cy="3633470"/>
            <wp:effectExtent l="19050" t="19050" r="13970" b="24130"/>
            <wp:wrapSquare wrapText="bothSides"/>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81930" cy="3633470"/>
                    </a:xfrm>
                    <a:prstGeom prst="rect">
                      <a:avLst/>
                    </a:prstGeom>
                    <a:ln>
                      <a:solidFill>
                        <a:schemeClr val="tx1"/>
                      </a:solidFill>
                    </a:ln>
                  </pic:spPr>
                </pic:pic>
              </a:graphicData>
            </a:graphic>
          </wp:anchor>
        </w:drawing>
      </w:r>
      <w:r w:rsidR="00C53B81">
        <w:rPr>
          <w:noProof/>
        </w:rPr>
        <w:pict>
          <v:shape id="Caixa de texto 169" o:spid="_x0000_s1059" type="#_x0000_t202" style="position:absolute;left:0;text-align:left;margin-left:-.55pt;margin-top:147.7pt;width:415.95pt;height:19.8pt;z-index:2518784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" stroked="f">
            <v:textbox inset="0,0,0,0">
              <w:txbxContent>
                <w:p w:rsidR="002955ED" w:rsidRPr="00951C89" w:rsidRDefault="002955ED" w:rsidP="00951C89">
                  <w:pPr>
                    <w:pStyle w:val="Legenda"/>
                    <w:jc w:val="center"/>
                    <w:rPr>
                      <w:rFonts w:cs="Times New Roman"/>
                      <w:b/>
                      <w:i w:val="0"/>
                      <w:noProof/>
                    </w:rPr>
                  </w:pPr>
                  <w:bookmarkStart w:id="476" w:name="_Toc438452546"/>
                  <w:r w:rsidRPr="00951C89">
                    <w:rPr>
                      <w:b/>
                      <w:i w:val="0"/>
                    </w:rPr>
                    <w:t xml:space="preserve">Figura </w:t>
                  </w:r>
                  <w:r w:rsidR="00C53B81" w:rsidRPr="00951C89">
                    <w:rPr>
                      <w:b/>
                      <w:i w:val="0"/>
                    </w:rPr>
                    <w:fldChar w:fldCharType="begin"/>
                  </w:r>
                  <w:r w:rsidRPr="00951C89">
                    <w:rPr>
                      <w:b/>
                      <w:i w:val="0"/>
                    </w:rPr>
                    <w:instrText xml:space="preserve"> SEQ Figura \* ARABIC </w:instrText>
                  </w:r>
                  <w:r w:rsidR="00C53B81" w:rsidRPr="00951C89">
                    <w:rPr>
                      <w:b/>
                      <w:i w:val="0"/>
                    </w:rPr>
                    <w:fldChar w:fldCharType="separate"/>
                  </w:r>
                  <w:r w:rsidR="00206D42">
                    <w:rPr>
                      <w:b/>
                      <w:i w:val="0"/>
                      <w:noProof/>
                    </w:rPr>
                    <w:t>33</w:t>
                  </w:r>
                  <w:r w:rsidR="00C53B81" w:rsidRPr="00951C89">
                    <w:rPr>
                      <w:b/>
                      <w:i w:val="0"/>
                    </w:rPr>
                    <w:fldChar w:fldCharType="end"/>
                  </w:r>
                  <w:r>
                    <w:rPr>
                      <w:b/>
                      <w:i w:val="0"/>
                    </w:rPr>
                    <w:t xml:space="preserve"> – Cálculo da Pontuação</w:t>
                  </w:r>
                  <w:bookmarkEnd w:id="476"/>
                </w:p>
              </w:txbxContent>
            </v:textbox>
            <w10:wrap type="square"/>
          </v:shape>
        </w:pict>
      </w:r>
      <w:r w:rsidR="00D82133" w:rsidRPr="00E9195A">
        <w:t>De acordo com o resultado da avaliação apresentada no subcapítulo 3.1.5 o</w:t>
      </w:r>
      <w:r w:rsidR="00B378D9">
        <w:t xml:space="preserve"> </w:t>
      </w:r>
      <w:r w:rsidR="002325EC" w:rsidRPr="00E9195A">
        <w:t xml:space="preserve">valor de 0,4 é ajustado como limiar de início de alarme de nível de pontuação, sendo que </w:t>
      </w:r>
      <w:r w:rsidR="00656010" w:rsidRPr="00E9195A">
        <w:t>duas</w:t>
      </w:r>
      <w:r w:rsidR="002325EC" w:rsidRPr="00E9195A">
        <w:t xml:space="preserve"> </w:t>
      </w:r>
      <w:r w:rsidR="002325EC" w:rsidRPr="00E9195A">
        <w:rPr>
          <w:i/>
        </w:rPr>
        <w:t xml:space="preserve">threads </w:t>
      </w:r>
      <w:r w:rsidR="002325EC" w:rsidRPr="00E9195A">
        <w:t xml:space="preserve">permanecem monitorando o nível de pontuação </w:t>
      </w:r>
      <w:r w:rsidR="00FA782B" w:rsidRPr="00E9195A">
        <w:t xml:space="preserve">e, por </w:t>
      </w:r>
      <w:r w:rsidR="002325EC" w:rsidRPr="00E9195A">
        <w:t>meio de</w:t>
      </w:r>
      <w:r w:rsidR="00FA782B" w:rsidRPr="00E9195A">
        <w:t xml:space="preserve"> alteração nas</w:t>
      </w:r>
      <w:r w:rsidR="002325EC" w:rsidRPr="00E9195A">
        <w:t xml:space="preserve"> cores de fundo do objeto </w:t>
      </w:r>
      <w:r w:rsidR="002325EC" w:rsidRPr="00E9195A">
        <w:rPr>
          <w:i/>
        </w:rPr>
        <w:t>label</w:t>
      </w:r>
      <w:r w:rsidR="00FA782B" w:rsidRPr="00E9195A">
        <w:t xml:space="preserve"> e envio de mensagens a outro objeto </w:t>
      </w:r>
      <w:r w:rsidR="00FA782B" w:rsidRPr="00E9195A">
        <w:rPr>
          <w:i/>
        </w:rPr>
        <w:t>label</w:t>
      </w:r>
      <w:r w:rsidR="00FA782B" w:rsidRPr="00E9195A">
        <w:t>, funcionam</w:t>
      </w:r>
      <w:r w:rsidR="002325EC" w:rsidRPr="00E9195A">
        <w:t xml:space="preserve"> como um indicador visual</w:t>
      </w:r>
      <w:r w:rsidR="00FA782B" w:rsidRPr="00E9195A">
        <w:t xml:space="preserve"> de alarme</w:t>
      </w:r>
      <w:r w:rsidR="002325EC" w:rsidRPr="00E9195A">
        <w:t xml:space="preserve">. Assim quanto mais próximo do vermelho </w:t>
      </w:r>
      <w:r w:rsidR="003159D0" w:rsidRPr="00E9195A">
        <w:t xml:space="preserve">a cor </w:t>
      </w:r>
      <w:r w:rsidR="002C5189" w:rsidRPr="00E9195A">
        <w:t xml:space="preserve">de fundo do </w:t>
      </w:r>
      <w:r w:rsidR="002C5189" w:rsidRPr="00E9195A">
        <w:rPr>
          <w:i/>
        </w:rPr>
        <w:t>label</w:t>
      </w:r>
      <w:r w:rsidR="002C5189" w:rsidRPr="00E9195A">
        <w:t xml:space="preserve"> </w:t>
      </w:r>
      <w:r w:rsidR="000A31E8">
        <w:t>está</w:t>
      </w:r>
      <w:r w:rsidR="00FA782B" w:rsidRPr="00E9195A">
        <w:t>, mais alta é a pontuação e uma mensagem de envio de e-mail é apresentada.</w:t>
      </w:r>
    </w:p>
    <w:p w:rsidR="00753340" w:rsidRPr="00E9195A" w:rsidRDefault="00753340" w:rsidP="00753340">
      <w:pPr>
        <w:spacing w:after="240" w:line="360" w:lineRule="auto"/>
        <w:jc w:val="both"/>
      </w:pPr>
      <w:r w:rsidRPr="00E9195A">
        <w:t>Fonte: o autor</w:t>
      </w:r>
    </w:p>
    <w:p w:rsidR="000E06C0" w:rsidRPr="00E9195A" w:rsidRDefault="00E64C59" w:rsidP="00E64C59">
      <w:pPr>
        <w:spacing w:line="360" w:lineRule="auto"/>
        <w:jc w:val="both"/>
      </w:pPr>
      <w:r w:rsidRPr="00E9195A">
        <w:rPr>
          <w:noProof/>
        </w:rPr>
        <w:lastRenderedPageBreak/>
        <w:drawing>
          <wp:anchor distT="0" distB="0" distL="114300" distR="114300" simplePos="0" relativeHeight="251890688" behindDoc="0" locked="0" layoutInCell="1" allowOverlap="1">
            <wp:simplePos x="0" y="0"/>
            <wp:positionH relativeFrom="column">
              <wp:posOffset>34290</wp:posOffset>
            </wp:positionH>
            <wp:positionV relativeFrom="paragraph">
              <wp:posOffset>1738630</wp:posOffset>
            </wp:positionV>
            <wp:extent cx="5171440" cy="3186430"/>
            <wp:effectExtent l="19050" t="19050" r="10160" b="1397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1440" cy="3186430"/>
                    </a:xfrm>
                    <a:prstGeom prst="rect">
                      <a:avLst/>
                    </a:prstGeom>
                    <a:ln>
                      <a:solidFill>
                        <a:schemeClr val="tx1"/>
                      </a:solidFill>
                    </a:ln>
                  </pic:spPr>
                </pic:pic>
              </a:graphicData>
            </a:graphic>
          </wp:anchor>
        </w:drawing>
      </w:r>
      <w:r w:rsidR="00C53B81">
        <w:rPr>
          <w:noProof/>
        </w:rPr>
        <w:pict>
          <v:shape id="Caixa de texto 150" o:spid="_x0000_s1060" type="#_x0000_t202" style="position:absolute;left:0;text-align:left;margin-left:2.7pt;margin-top:110.15pt;width:407.45pt;height:22.5pt;z-index:25187430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" stroked="f">
            <v:textbox inset="0,0,0,0">
              <w:txbxContent>
                <w:p w:rsidR="002955ED" w:rsidRDefault="002955ED" w:rsidP="002F22E5">
                  <w:pPr>
                    <w:pStyle w:val="Legenda"/>
                    <w:jc w:val="center"/>
                    <w:rPr>
                      <w:b/>
                      <w:i w:val="0"/>
                    </w:rPr>
                  </w:pPr>
                  <w:bookmarkStart w:id="477" w:name="_Toc438452547"/>
                  <w:r w:rsidRPr="002F22E5">
                    <w:rPr>
                      <w:b/>
                      <w:i w:val="0"/>
                    </w:rPr>
                    <w:t xml:space="preserve">Figura </w:t>
                  </w:r>
                  <w:r w:rsidR="00C53B81" w:rsidRPr="002F22E5">
                    <w:rPr>
                      <w:b/>
                      <w:i w:val="0"/>
                    </w:rPr>
                    <w:fldChar w:fldCharType="begin"/>
                  </w:r>
                  <w:r w:rsidRPr="002F22E5">
                    <w:rPr>
                      <w:b/>
                      <w:i w:val="0"/>
                    </w:rPr>
                    <w:instrText xml:space="preserve"> SEQ Figura \* ARABIC </w:instrText>
                  </w:r>
                  <w:r w:rsidR="00C53B81" w:rsidRPr="002F22E5">
                    <w:rPr>
                      <w:b/>
                      <w:i w:val="0"/>
                    </w:rPr>
                    <w:fldChar w:fldCharType="separate"/>
                  </w:r>
                  <w:r w:rsidR="00206D42">
                    <w:rPr>
                      <w:b/>
                      <w:i w:val="0"/>
                      <w:noProof/>
                    </w:rPr>
                    <w:t>34</w:t>
                  </w:r>
                  <w:r w:rsidR="00C53B81" w:rsidRPr="002F22E5">
                    <w:rPr>
                      <w:b/>
                      <w:i w:val="0"/>
                    </w:rPr>
                    <w:fldChar w:fldCharType="end"/>
                  </w:r>
                  <w:r>
                    <w:rPr>
                      <w:b/>
                      <w:i w:val="0"/>
                    </w:rPr>
                    <w:t xml:space="preserve"> – Tela do Sistema </w:t>
                  </w:r>
                  <w:bookmarkEnd w:id="477"/>
                  <w:r>
                    <w:rPr>
                      <w:b/>
                      <w:i w:val="0"/>
                    </w:rPr>
                    <w:t>Chatlisten</w:t>
                  </w:r>
                </w:p>
                <w:p w:rsidR="002955ED" w:rsidRPr="002F22E5" w:rsidRDefault="002955ED" w:rsidP="002F22E5">
                  <w:pPr>
                    <w:pStyle w:val="Legenda"/>
                    <w:jc w:val="center"/>
                    <w:rPr>
                      <w:rFonts w:cs="Times New Roman"/>
                      <w:b/>
                      <w:i w:val="0"/>
                      <w:noProof/>
                    </w:rPr>
                  </w:pPr>
                </w:p>
              </w:txbxContent>
            </v:textbox>
            <w10:wrap type="square"/>
          </v:shape>
        </w:pict>
      </w:r>
      <w:r w:rsidR="00753340" w:rsidRPr="00E9195A">
        <w:tab/>
      </w:r>
      <w:r w:rsidR="00660BB0" w:rsidRPr="00E9195A">
        <w:t>Na Figura 3</w:t>
      </w:r>
      <w:r w:rsidR="00951C89" w:rsidRPr="00E9195A">
        <w:t>4</w:t>
      </w:r>
      <w:r w:rsidR="00660BB0" w:rsidRPr="00E9195A">
        <w:t xml:space="preserve"> é apresentada a tela do sistema </w:t>
      </w:r>
      <w:r w:rsidR="006C4EE1" w:rsidRPr="00E9195A">
        <w:t>Chatlisten</w:t>
      </w:r>
      <w:r w:rsidR="009B2F79" w:rsidRPr="00E9195A">
        <w:t xml:space="preserve">, </w:t>
      </w:r>
      <w:r w:rsidR="005A753D" w:rsidRPr="00E9195A">
        <w:t>criada com o Scene Builder. Nela e</w:t>
      </w:r>
      <w:r w:rsidR="00490FE5" w:rsidRPr="00E9195A">
        <w:t xml:space="preserve">xistem </w:t>
      </w:r>
      <w:r w:rsidR="00255822" w:rsidRPr="00E9195A">
        <w:t>dois</w:t>
      </w:r>
      <w:r w:rsidR="00AD10B2" w:rsidRPr="00E9195A">
        <w:t xml:space="preserve"> objetos</w:t>
      </w:r>
      <w:r w:rsidR="00E84A11">
        <w:t xml:space="preserve"> </w:t>
      </w:r>
      <w:r w:rsidR="005A753D" w:rsidRPr="00E9195A">
        <w:rPr>
          <w:i/>
        </w:rPr>
        <w:t>textbox</w:t>
      </w:r>
      <w:r w:rsidR="005A753D" w:rsidRPr="00E9195A">
        <w:t xml:space="preserve">, sendo </w:t>
      </w:r>
      <w:r w:rsidR="00F6799A" w:rsidRPr="00E9195A">
        <w:t>um</w:t>
      </w:r>
      <w:r w:rsidR="00490FE5" w:rsidRPr="00E9195A">
        <w:t xml:space="preserve"> do tipo </w:t>
      </w:r>
      <w:r w:rsidR="00490FE5" w:rsidRPr="00E9195A">
        <w:rPr>
          <w:i/>
        </w:rPr>
        <w:t>password</w:t>
      </w:r>
      <w:r w:rsidR="007B2632">
        <w:rPr>
          <w:i/>
        </w:rPr>
        <w:t xml:space="preserve"> </w:t>
      </w:r>
      <w:r w:rsidR="00BA3866">
        <w:t>e</w:t>
      </w:r>
      <w:r w:rsidR="00E84A11">
        <w:rPr>
          <w:i/>
        </w:rPr>
        <w:t xml:space="preserve"> </w:t>
      </w:r>
      <w:r w:rsidR="00F6799A" w:rsidRPr="00E9195A">
        <w:t>um</w:t>
      </w:r>
      <w:r w:rsidR="00E84A11">
        <w:t xml:space="preserve"> </w:t>
      </w:r>
      <w:r w:rsidR="00AF7459" w:rsidRPr="00E9195A">
        <w:t xml:space="preserve">do tipo </w:t>
      </w:r>
      <w:r w:rsidR="005A753D" w:rsidRPr="00E9195A">
        <w:rPr>
          <w:i/>
        </w:rPr>
        <w:t>textArea</w:t>
      </w:r>
      <w:r w:rsidR="005A753D" w:rsidRPr="00E9195A">
        <w:t xml:space="preserve">, </w:t>
      </w:r>
      <w:r w:rsidR="00F6799A">
        <w:t>cinco</w:t>
      </w:r>
      <w:r w:rsidR="00E84A11">
        <w:t xml:space="preserve"> </w:t>
      </w:r>
      <w:r w:rsidR="00AD10B2" w:rsidRPr="00E9195A">
        <w:t xml:space="preserve">objetos </w:t>
      </w:r>
      <w:r w:rsidR="005A753D" w:rsidRPr="00E9195A">
        <w:rPr>
          <w:i/>
        </w:rPr>
        <w:t xml:space="preserve">labels, </w:t>
      </w:r>
      <w:r w:rsidR="005A753D" w:rsidRPr="00E9195A">
        <w:t>sendo</w:t>
      </w:r>
      <w:r w:rsidR="00F6799A">
        <w:t xml:space="preserve"> um</w:t>
      </w:r>
      <w:r w:rsidR="005A753D" w:rsidRPr="00E9195A">
        <w:t xml:space="preserve"> para apresentação do cálcu</w:t>
      </w:r>
      <w:r w:rsidR="00AD69E9" w:rsidRPr="00E9195A">
        <w:t xml:space="preserve">lo da </w:t>
      </w:r>
      <w:r w:rsidR="00D53F2F" w:rsidRPr="00E9195A">
        <w:t>pontuação</w:t>
      </w:r>
      <w:r w:rsidR="00AD69E9" w:rsidRPr="00E9195A">
        <w:t xml:space="preserve">, </w:t>
      </w:r>
      <w:r w:rsidR="002E015F">
        <w:t>um</w:t>
      </w:r>
      <w:r w:rsidR="005A753D" w:rsidRPr="00E9195A">
        <w:t xml:space="preserve"> para mensagen</w:t>
      </w:r>
      <w:r w:rsidR="0020557A" w:rsidRPr="00E9195A">
        <w:t xml:space="preserve">s de erro e avisos </w:t>
      </w:r>
      <w:r w:rsidR="00AD69E9" w:rsidRPr="00E9195A">
        <w:t>e os demais</w:t>
      </w:r>
      <w:r w:rsidR="00AF7459" w:rsidRPr="00E9195A">
        <w:t xml:space="preserve"> são usados</w:t>
      </w:r>
      <w:r w:rsidR="00AD69E9" w:rsidRPr="00E9195A">
        <w:t xml:space="preserve"> como descrições de campos </w:t>
      </w:r>
      <w:r w:rsidR="0020557A" w:rsidRPr="00E9195A">
        <w:t>e</w:t>
      </w:r>
      <w:r w:rsidR="00AD69E9" w:rsidRPr="00E9195A">
        <w:t xml:space="preserve">, </w:t>
      </w:r>
      <w:r w:rsidR="00F25C31" w:rsidRPr="00E9195A">
        <w:t>finalmente</w:t>
      </w:r>
      <w:r w:rsidR="00AD69E9" w:rsidRPr="00E9195A">
        <w:t>,</w:t>
      </w:r>
      <w:r w:rsidR="002E015F">
        <w:t xml:space="preserve"> cinco</w:t>
      </w:r>
      <w:r w:rsidR="00E84A11">
        <w:t xml:space="preserve"> </w:t>
      </w:r>
      <w:r w:rsidR="00AD10B2" w:rsidRPr="00E9195A">
        <w:t xml:space="preserve">objetos </w:t>
      </w:r>
      <w:r w:rsidR="0020557A" w:rsidRPr="00E9195A">
        <w:rPr>
          <w:i/>
        </w:rPr>
        <w:t>buttons</w:t>
      </w:r>
      <w:r w:rsidR="00AF7459" w:rsidRPr="00E9195A">
        <w:t xml:space="preserve"> para disparo de eventos</w:t>
      </w:r>
      <w:r w:rsidR="0020557A" w:rsidRPr="00E9195A">
        <w:t>.</w:t>
      </w:r>
    </w:p>
    <w:p w:rsidR="000E06C0" w:rsidRPr="00E9195A" w:rsidRDefault="00E84A11" w:rsidP="0051520E">
      <w:pPr>
        <w:spacing w:after="240" w:line="360" w:lineRule="auto"/>
        <w:jc w:val="both"/>
      </w:pPr>
      <w:r>
        <w:t xml:space="preserve">  </w:t>
      </w:r>
      <w:r w:rsidR="002E6292" w:rsidRPr="00E9195A">
        <w:t>Fonte: o autor</w:t>
      </w: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2808D7" w:rsidRPr="00E9195A" w:rsidRDefault="002808D7" w:rsidP="00B67F01">
      <w:pPr>
        <w:spacing w:line="360" w:lineRule="auto"/>
        <w:ind w:firstLine="709"/>
        <w:jc w:val="both"/>
      </w:pPr>
    </w:p>
    <w:p w:rsidR="001F2907" w:rsidRPr="00E9195A" w:rsidRDefault="00BE05B4" w:rsidP="008A1C73">
      <w:pPr>
        <w:pStyle w:val="Ttulo1"/>
        <w:pageBreakBefore/>
        <w:numPr>
          <w:ilvl w:val="0"/>
          <w:numId w:val="19"/>
        </w:numPr>
        <w:spacing w:before="0" w:after="120" w:line="360" w:lineRule="auto"/>
        <w:ind w:left="567" w:hanging="567"/>
        <w:jc w:val="both"/>
        <w:rPr>
          <w:sz w:val="28"/>
          <w:szCs w:val="28"/>
        </w:rPr>
      </w:pPr>
      <w:bookmarkStart w:id="478" w:name="_Toc423125673"/>
      <w:bookmarkStart w:id="479" w:name="_Toc434929033"/>
      <w:bookmarkStart w:id="480" w:name="_Toc438452495"/>
      <w:bookmarkEnd w:id="468"/>
      <w:r w:rsidRPr="00E9195A">
        <w:rPr>
          <w:caps w:val="0"/>
          <w:sz w:val="28"/>
          <w:szCs w:val="28"/>
        </w:rPr>
        <w:lastRenderedPageBreak/>
        <w:t>ANÁLISE E DISCUSSÃO DOS RESULTADOS</w:t>
      </w:r>
      <w:bookmarkEnd w:id="478"/>
      <w:bookmarkEnd w:id="479"/>
      <w:bookmarkEnd w:id="480"/>
    </w:p>
    <w:p w:rsidR="00FD6869" w:rsidRPr="00E9195A" w:rsidRDefault="00E35688" w:rsidP="00FD6869">
      <w:pPr>
        <w:spacing w:line="360" w:lineRule="auto"/>
        <w:ind w:firstLine="709"/>
        <w:jc w:val="both"/>
      </w:pPr>
      <w:r w:rsidRPr="00E9195A">
        <w:t xml:space="preserve">Neste capítulo são confrontados os resultados alcançados </w:t>
      </w:r>
      <w:r w:rsidR="004F1576" w:rsidRPr="00E9195A">
        <w:t>com</w:t>
      </w:r>
      <w:r w:rsidRPr="00E9195A">
        <w:t xml:space="preserve"> os objeti</w:t>
      </w:r>
      <w:r w:rsidR="0047270E" w:rsidRPr="00E9195A">
        <w:t>vos e requisitos apresentados no</w:t>
      </w:r>
      <w:r w:rsidRPr="00E9195A">
        <w:t xml:space="preserve"> capítulo 1. </w:t>
      </w:r>
      <w:r w:rsidR="00366F15" w:rsidRPr="00E9195A">
        <w:t xml:space="preserve">Um dos </w:t>
      </w:r>
      <w:r w:rsidR="00123BA2" w:rsidRPr="00E9195A">
        <w:t>objetivo</w:t>
      </w:r>
      <w:r w:rsidR="00366F15" w:rsidRPr="00E9195A">
        <w:t>s</w:t>
      </w:r>
      <w:r w:rsidR="00123BA2" w:rsidRPr="00E9195A">
        <w:t xml:space="preserve"> apresentado</w:t>
      </w:r>
      <w:r w:rsidR="00366F15" w:rsidRPr="00E9195A">
        <w:t>s</w:t>
      </w:r>
      <w:r w:rsidR="00123BA2" w:rsidRPr="00E9195A">
        <w:t xml:space="preserve"> na </w:t>
      </w:r>
      <w:r w:rsidR="00E71693" w:rsidRPr="00E9195A">
        <w:t>i</w:t>
      </w:r>
      <w:r w:rsidR="00123BA2" w:rsidRPr="00E9195A">
        <w:t>ntrodução deste trabalho de graduação</w:t>
      </w:r>
      <w:r w:rsidR="00123BA2" w:rsidRPr="00E9195A">
        <w:rPr>
          <w:i/>
        </w:rPr>
        <w:t xml:space="preserve"> – </w:t>
      </w:r>
      <w:r w:rsidR="003A302F" w:rsidRPr="00E9195A">
        <w:t>criar e implementar um sistema para monitoração em tempo real do mecanismo de chat do Facebook</w:t>
      </w:r>
      <w:r w:rsidR="00123BA2" w:rsidRPr="00E9195A">
        <w:rPr>
          <w:i/>
        </w:rPr>
        <w:t xml:space="preserve"> – </w:t>
      </w:r>
      <w:r w:rsidR="00123BA2" w:rsidRPr="00E9195A">
        <w:t xml:space="preserve">foi </w:t>
      </w:r>
      <w:r w:rsidR="00DE1E8E" w:rsidRPr="00E9195A">
        <w:t>integralmente alcançado</w:t>
      </w:r>
      <w:r w:rsidR="00E71693" w:rsidRPr="00E9195A">
        <w:t>. Com relação à capacidade de</w:t>
      </w:r>
      <w:r w:rsidR="00E84A11">
        <w:t xml:space="preserve"> </w:t>
      </w:r>
      <w:r w:rsidR="00B02232" w:rsidRPr="00E9195A">
        <w:t xml:space="preserve">detecção de </w:t>
      </w:r>
      <w:r w:rsidR="00244BE4" w:rsidRPr="00E9195A">
        <w:t>predadores sexuais</w:t>
      </w:r>
      <w:r w:rsidR="00E71693" w:rsidRPr="00E9195A">
        <w:t xml:space="preserve">, considera-se um </w:t>
      </w:r>
      <w:r w:rsidR="00F43384" w:rsidRPr="00E9195A">
        <w:t>objetivo parcialmente alcançado.</w:t>
      </w:r>
    </w:p>
    <w:p w:rsidR="00DE1E8E" w:rsidRPr="00E9195A" w:rsidRDefault="00E71693" w:rsidP="00FD6869">
      <w:pPr>
        <w:spacing w:line="360" w:lineRule="auto"/>
        <w:ind w:firstLine="709"/>
        <w:jc w:val="both"/>
      </w:pPr>
      <w:r w:rsidRPr="00E9195A">
        <w:t>N</w:t>
      </w:r>
      <w:r w:rsidR="00FC7C56" w:rsidRPr="00E9195A">
        <w:t>os</w:t>
      </w:r>
      <w:r w:rsidR="00DE1E8E" w:rsidRPr="00E9195A">
        <w:t xml:space="preserve"> subcapítulos</w:t>
      </w:r>
      <w:r w:rsidR="00845128" w:rsidRPr="00E9195A">
        <w:t xml:space="preserve"> 4.1, 4.2 e 4.</w:t>
      </w:r>
      <w:r w:rsidR="00FC7C56" w:rsidRPr="00E9195A">
        <w:t>3</w:t>
      </w:r>
      <w:r w:rsidR="004F1576" w:rsidRPr="00E9195A">
        <w:t>,</w:t>
      </w:r>
      <w:r w:rsidR="00DE1E8E" w:rsidRPr="00E9195A">
        <w:t xml:space="preserve"> são apr</w:t>
      </w:r>
      <w:r w:rsidR="004F1576" w:rsidRPr="00E9195A">
        <w:t>esentados</w:t>
      </w:r>
      <w:r w:rsidR="009B2F79" w:rsidRPr="00E9195A">
        <w:t xml:space="preserve"> respectivamente</w:t>
      </w:r>
      <w:r w:rsidR="004F1576" w:rsidRPr="00E9195A">
        <w:t xml:space="preserve"> os </w:t>
      </w:r>
      <w:r w:rsidR="00837248" w:rsidRPr="00E9195A">
        <w:t xml:space="preserve">testes </w:t>
      </w:r>
      <w:r w:rsidR="00AF1DC0" w:rsidRPr="00E9195A">
        <w:t xml:space="preserve">aplicados ao sistema, os resultados obtidos e, por fim, um comparativo entre as soluções existentes e a solução proposta </w:t>
      </w:r>
      <w:r w:rsidR="00A61FC0" w:rsidRPr="00E9195A">
        <w:t>deste</w:t>
      </w:r>
      <w:r w:rsidR="00AF1DC0" w:rsidRPr="00E9195A">
        <w:t xml:space="preserve"> trabalho de graduação.</w:t>
      </w:r>
    </w:p>
    <w:p w:rsidR="006E448F" w:rsidRPr="00E9195A" w:rsidRDefault="006B6624" w:rsidP="00425FD7">
      <w:pPr>
        <w:pStyle w:val="Ttulo2"/>
        <w:numPr>
          <w:ilvl w:val="1"/>
          <w:numId w:val="9"/>
        </w:numPr>
        <w:spacing w:line="360" w:lineRule="auto"/>
      </w:pPr>
      <w:bookmarkStart w:id="481" w:name="_Toc434929034"/>
      <w:bookmarkStart w:id="482" w:name="_Toc438452496"/>
      <w:r w:rsidRPr="00E9195A">
        <w:t>Teste de Detecção</w:t>
      </w:r>
      <w:bookmarkEnd w:id="481"/>
      <w:bookmarkEnd w:id="482"/>
    </w:p>
    <w:p w:rsidR="00001371" w:rsidRPr="00E9195A" w:rsidRDefault="00FD6869" w:rsidP="00A860EE">
      <w:pPr>
        <w:spacing w:line="360" w:lineRule="auto"/>
        <w:ind w:firstLine="709"/>
        <w:jc w:val="both"/>
      </w:pPr>
      <w:r w:rsidRPr="00E9195A">
        <w:t>Os testes realizados</w:t>
      </w:r>
      <w:r w:rsidR="001312C2" w:rsidRPr="00E9195A">
        <w:t xml:space="preserve"> para detecção de predadores foram</w:t>
      </w:r>
      <w:r w:rsidR="00E84A11">
        <w:t xml:space="preserve"> </w:t>
      </w:r>
      <w:r w:rsidR="003822DD" w:rsidRPr="00E9195A">
        <w:t>efetuado</w:t>
      </w:r>
      <w:r w:rsidR="001312C2" w:rsidRPr="00E9195A">
        <w:t>s</w:t>
      </w:r>
      <w:r w:rsidR="00776ED9" w:rsidRPr="00E9195A">
        <w:t xml:space="preserve"> usando</w:t>
      </w:r>
      <w:r w:rsidRPr="00E9195A">
        <w:t xml:space="preserve">-se arquivos de </w:t>
      </w:r>
      <w:r w:rsidRPr="00E9195A">
        <w:rPr>
          <w:i/>
        </w:rPr>
        <w:t>log</w:t>
      </w:r>
      <w:r w:rsidR="003822DD" w:rsidRPr="00E9195A">
        <w:t xml:space="preserve"> do tipo predador do PJ</w:t>
      </w:r>
      <w:r w:rsidR="00A860EE" w:rsidRPr="00E9195A">
        <w:t xml:space="preserve">, </w:t>
      </w:r>
      <w:r w:rsidR="00FA782B" w:rsidRPr="00E9195A">
        <w:t xml:space="preserve">não predador </w:t>
      </w:r>
      <w:r w:rsidR="00A860EE" w:rsidRPr="00E9195A">
        <w:t>da NPS e do CybeSex</w:t>
      </w:r>
      <w:r w:rsidR="00E84A11">
        <w:t xml:space="preserve"> </w:t>
      </w:r>
      <w:r w:rsidRPr="00E9195A">
        <w:t>e também vetores já criados com os métodos de classificação e transformação suscitados no capítulo 3.1.3</w:t>
      </w:r>
      <w:r w:rsidR="003822DD" w:rsidRPr="00E9195A">
        <w:t>.</w:t>
      </w:r>
      <w:r w:rsidR="000C7373" w:rsidRPr="00E9195A">
        <w:t xml:space="preserve"> Esse conjunto de </w:t>
      </w:r>
      <w:r w:rsidR="000C7373" w:rsidRPr="00E9195A">
        <w:rPr>
          <w:i/>
        </w:rPr>
        <w:t>log</w:t>
      </w:r>
      <w:r w:rsidR="00337E16" w:rsidRPr="00E9195A">
        <w:rPr>
          <w:i/>
        </w:rPr>
        <w:t>s</w:t>
      </w:r>
      <w:r w:rsidR="000C7373" w:rsidRPr="00E9195A">
        <w:t xml:space="preserve"> foi reservado unicamente para testes e foi composto por</w:t>
      </w:r>
      <w:r w:rsidR="00162230" w:rsidRPr="00E9195A">
        <w:t xml:space="preserve"> 1</w:t>
      </w:r>
      <w:r w:rsidR="003822DD" w:rsidRPr="00E9195A">
        <w:t xml:space="preserve">0 arquivos </w:t>
      </w:r>
      <w:r w:rsidR="000C7373" w:rsidRPr="00E9195A">
        <w:t xml:space="preserve">escolhidos </w:t>
      </w:r>
      <w:r w:rsidR="003822DD" w:rsidRPr="00E9195A">
        <w:t xml:space="preserve">de modo aleatório dentre os </w:t>
      </w:r>
      <w:r w:rsidR="00A860EE" w:rsidRPr="00E9195A">
        <w:t xml:space="preserve">arquivos </w:t>
      </w:r>
      <w:r w:rsidR="003822DD" w:rsidRPr="00E9195A">
        <w:t>disponíveis</w:t>
      </w:r>
      <w:r w:rsidR="00A860EE" w:rsidRPr="00E9195A">
        <w:t xml:space="preserve"> do PJ</w:t>
      </w:r>
      <w:r w:rsidR="00FA782B" w:rsidRPr="00E9195A">
        <w:t xml:space="preserve"> e</w:t>
      </w:r>
      <w:r w:rsidR="009E072B" w:rsidRPr="00E9195A">
        <w:t xml:space="preserve"> do</w:t>
      </w:r>
      <w:r w:rsidR="00E84A11">
        <w:t xml:space="preserve"> </w:t>
      </w:r>
      <w:r w:rsidR="00A860EE" w:rsidRPr="00E9195A">
        <w:t>Cy</w:t>
      </w:r>
      <w:r w:rsidR="009E072B" w:rsidRPr="00E9195A">
        <w:t xml:space="preserve">berSex. Da NPS foram usados </w:t>
      </w:r>
      <w:r w:rsidR="00E23CA4">
        <w:t>5</w:t>
      </w:r>
      <w:r w:rsidR="009E072B" w:rsidRPr="00E9195A">
        <w:t xml:space="preserve"> arquivos, formando assim um conjunto de 25 arquivos.</w:t>
      </w:r>
    </w:p>
    <w:p w:rsidR="005E7FF2" w:rsidRPr="00E9195A" w:rsidRDefault="005E7FF2" w:rsidP="00A860EE">
      <w:pPr>
        <w:spacing w:line="360" w:lineRule="auto"/>
        <w:ind w:firstLine="709"/>
        <w:jc w:val="both"/>
      </w:pPr>
      <w:r w:rsidRPr="00E9195A">
        <w:t>D</w:t>
      </w:r>
      <w:r w:rsidR="00D51309" w:rsidRPr="00E9195A">
        <w:t>e cada arquivo foi</w:t>
      </w:r>
      <w:r w:rsidRPr="00E9195A">
        <w:t xml:space="preserve"> copiado um trecho de 50 linhas e colado na caixa de texto de envio do chat do Facebook de um usuário criado para testes. O texto foi enviado e recebido normalmente pela aplicação </w:t>
      </w:r>
      <w:r w:rsidR="00BC6DAE" w:rsidRPr="00E9195A">
        <w:t>Chatlisten</w:t>
      </w:r>
      <w:r w:rsidRPr="00E9195A">
        <w:t>.</w:t>
      </w:r>
      <w:r w:rsidR="00A3376E" w:rsidRPr="00E9195A">
        <w:t xml:space="preserve"> Na aplicação </w:t>
      </w:r>
      <w:r w:rsidR="00274B87" w:rsidRPr="00E9195A">
        <w:t>foi utilizada</w:t>
      </w:r>
      <w:r w:rsidR="005028DA">
        <w:t xml:space="preserve"> </w:t>
      </w:r>
      <w:r w:rsidR="00A3376E" w:rsidRPr="00E9195A">
        <w:t>outra conta do Facebook</w:t>
      </w:r>
      <w:r w:rsidR="00E83ED5">
        <w:t xml:space="preserve"> </w:t>
      </w:r>
      <w:r w:rsidR="00A3376E" w:rsidRPr="00E9195A">
        <w:t xml:space="preserve">a fim de simular o usuário conhecido – aquele cujas credenciais </w:t>
      </w:r>
      <w:r w:rsidR="00E13178" w:rsidRPr="00E9195A">
        <w:t xml:space="preserve">são conhecidas </w:t>
      </w:r>
      <w:r w:rsidR="00A3376E" w:rsidRPr="00E9195A">
        <w:t xml:space="preserve">e </w:t>
      </w:r>
      <w:r w:rsidR="00E13178" w:rsidRPr="00E9195A">
        <w:t>se deseja monitorar e vigiar</w:t>
      </w:r>
      <w:r w:rsidR="00A3376E" w:rsidRPr="00E9195A">
        <w:t>.</w:t>
      </w:r>
    </w:p>
    <w:p w:rsidR="00FD6869" w:rsidRPr="00E9195A" w:rsidRDefault="003822DD" w:rsidP="003822DD">
      <w:pPr>
        <w:spacing w:line="360" w:lineRule="auto"/>
        <w:ind w:firstLine="709"/>
        <w:jc w:val="both"/>
      </w:pPr>
      <w:r w:rsidRPr="00E9195A">
        <w:t>Para os vetores,</w:t>
      </w:r>
      <w:r w:rsidR="00162230" w:rsidRPr="00E9195A">
        <w:t xml:space="preserve"> foi criada uma lista contendo </w:t>
      </w:r>
      <w:r w:rsidR="009E072B" w:rsidRPr="00E9195A">
        <w:t>os</w:t>
      </w:r>
      <w:r w:rsidR="005028DA">
        <w:t xml:space="preserve"> </w:t>
      </w:r>
      <w:r w:rsidR="006933AE" w:rsidRPr="00E9195A">
        <w:t xml:space="preserve">vetores </w:t>
      </w:r>
      <w:r w:rsidRPr="00E9195A">
        <w:t>correspondentes</w:t>
      </w:r>
      <w:r w:rsidR="005028DA">
        <w:t xml:space="preserve"> </w:t>
      </w:r>
      <w:r w:rsidR="00001371" w:rsidRPr="00E9195A">
        <w:t xml:space="preserve">ao conjunto de teste de </w:t>
      </w:r>
      <w:r w:rsidR="00B52E4D" w:rsidRPr="00E9195A">
        <w:rPr>
          <w:i/>
        </w:rPr>
        <w:t>logs</w:t>
      </w:r>
      <w:r w:rsidR="00001371" w:rsidRPr="00E9195A">
        <w:t>. Usando-se os vetores diretamente, as etapas de seleção, limpeza e transformação são transpostas e o processo torna-se mais rápido. Pode-se também, por meio do uso</w:t>
      </w:r>
      <w:r w:rsidR="009E072B" w:rsidRPr="00E9195A">
        <w:t xml:space="preserve"> direto de vetore</w:t>
      </w:r>
      <w:r w:rsidR="00B652C3" w:rsidRPr="00E9195A">
        <w:t>s</w:t>
      </w:r>
      <w:r w:rsidR="00001371" w:rsidRPr="00E9195A">
        <w:t>, testar as referidas etapas iniciais de KDD.</w:t>
      </w:r>
    </w:p>
    <w:p w:rsidR="00CD1D95" w:rsidRPr="00E9195A" w:rsidRDefault="00CD1D95" w:rsidP="003822DD">
      <w:pPr>
        <w:spacing w:line="360" w:lineRule="auto"/>
        <w:ind w:firstLine="709"/>
        <w:jc w:val="both"/>
      </w:pPr>
      <w:r w:rsidRPr="00E9195A">
        <w:t>O rótulo que apresenta o valor da pontuação tem a cor de fundo alterada de acordo com faixas de valores de pontuação. Acima de 0,5 a cor de fundo (</w:t>
      </w:r>
      <w:r w:rsidRPr="00E9195A">
        <w:rPr>
          <w:i/>
        </w:rPr>
        <w:t>background color</w:t>
      </w:r>
      <w:r w:rsidRPr="00E9195A">
        <w:t>) varia do amarelo até o vermelho (maior que 0,93) segundo uma escala simplificada similar à de indicação visual de calor.</w:t>
      </w:r>
    </w:p>
    <w:p w:rsidR="00EE5121" w:rsidRPr="00E9195A" w:rsidRDefault="00EE5121" w:rsidP="003822DD">
      <w:pPr>
        <w:spacing w:line="360" w:lineRule="auto"/>
        <w:ind w:firstLine="709"/>
        <w:jc w:val="both"/>
      </w:pPr>
      <w:r w:rsidRPr="00E9195A">
        <w:lastRenderedPageBreak/>
        <w:t>Para o teste de detecção de palavra ou frase específica PFE foi inserida diretamente no código a sigla FATECSJC com</w:t>
      </w:r>
      <w:r w:rsidR="004261AF" w:rsidRPr="00E9195A">
        <w:t>o</w:t>
      </w:r>
      <w:r w:rsidRPr="00E9195A">
        <w:t xml:space="preserve"> palavra ou frase específica a monitorar. Assim, se a referida palavra fosse recebida pela aplicação, um alarme específico seria acionado e um e-mail seria enviado para a conta configurada no código fonte.</w:t>
      </w:r>
    </w:p>
    <w:p w:rsidR="00243417" w:rsidRPr="00E9195A" w:rsidRDefault="00B83A61" w:rsidP="003822DD">
      <w:pPr>
        <w:spacing w:line="360" w:lineRule="auto"/>
        <w:ind w:firstLine="709"/>
        <w:jc w:val="both"/>
      </w:pPr>
      <w:r w:rsidRPr="00E9195A">
        <w:t>Na</w:t>
      </w:r>
      <w:r w:rsidR="00DE04E6" w:rsidRPr="00E9195A">
        <w:t xml:space="preserve"> Figura 35 tem-se a pontuação calculada para o primeiro arquivo de </w:t>
      </w:r>
      <w:r w:rsidR="00DE04E6" w:rsidRPr="00E9195A">
        <w:rPr>
          <w:i/>
        </w:rPr>
        <w:t>log</w:t>
      </w:r>
      <w:r w:rsidR="00DE04E6" w:rsidRPr="00E9195A">
        <w:t xml:space="preserve"> do tipo predador. O valor calculado foi de </w:t>
      </w:r>
      <w:r w:rsidRPr="00E9195A">
        <w:t>0,918602080952661, porém para apresentação na interfa</w:t>
      </w:r>
      <w:r w:rsidR="00323460" w:rsidRPr="00E9195A">
        <w:t>ce, a saída foi formatada para três</w:t>
      </w:r>
      <w:r w:rsidRPr="00E9195A">
        <w:t xml:space="preserve"> casas decimais. </w:t>
      </w:r>
      <w:r w:rsidR="00803D66" w:rsidRPr="00E9195A">
        <w:t>Tem-se também o navegador</w:t>
      </w:r>
      <w:r w:rsidR="00E83ED5">
        <w:t xml:space="preserve"> </w:t>
      </w:r>
      <w:r w:rsidRPr="00E9195A">
        <w:t xml:space="preserve">com duas janelas abertas, mostrando em uma a caixa de entrada do Gmail com o e-mail de alerta recebido e </w:t>
      </w:r>
      <w:r w:rsidR="00B87686" w:rsidRPr="00E9195A">
        <w:t>outra</w:t>
      </w:r>
      <w:r w:rsidRPr="00E9195A">
        <w:t xml:space="preserve"> janela com o chat do Facebook mostrando um chat reproduzido do PJ que foi enviado para teste.</w:t>
      </w:r>
    </w:p>
    <w:p w:rsidR="00B116E9" w:rsidRPr="00E9195A" w:rsidRDefault="00C53B81" w:rsidP="001A0BB6">
      <w:pPr>
        <w:pStyle w:val="Legenda"/>
        <w:keepNext/>
        <w:spacing w:line="360" w:lineRule="auto"/>
        <w:jc w:val="both"/>
        <w:rPr>
          <w:i w:val="0"/>
          <w:color w:val="auto"/>
        </w:rPr>
      </w:pPr>
      <w:bookmarkStart w:id="483" w:name="_Toc434332840"/>
      <w:r w:rsidRPr="00C53B81">
        <w:rPr>
          <w:i w:val="0"/>
          <w:noProof/>
        </w:rPr>
        <w:pict>
          <v:shape id="Caixa de texto 135" o:spid="_x0000_s1061" type="#_x0000_t202" style="position:absolute;left:0;text-align:left;margin-left:0;margin-top:13.2pt;width:415.1pt;height:21.6pt;z-index:2518947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" stroked="f">
            <v:textbox inset="0,0,0,0">
              <w:txbxContent>
                <w:p w:rsidR="002955ED" w:rsidRPr="00C87CA3" w:rsidRDefault="002955ED" w:rsidP="00DE04E6">
                  <w:pPr>
                    <w:pStyle w:val="Legenda"/>
                    <w:jc w:val="center"/>
                    <w:rPr>
                      <w:b/>
                      <w:i w:val="0"/>
                      <w:noProof/>
                    </w:rPr>
                  </w:pPr>
                  <w:bookmarkStart w:id="484" w:name="_Toc438452548"/>
                  <w:r w:rsidRPr="00DE04E6">
                    <w:rPr>
                      <w:b/>
                      <w:i w:val="0"/>
                    </w:rPr>
                    <w:t xml:space="preserve">Figura </w:t>
                  </w:r>
                  <w:r w:rsidR="00C53B81" w:rsidRPr="00DE04E6">
                    <w:rPr>
                      <w:b/>
                      <w:i w:val="0"/>
                    </w:rPr>
                    <w:fldChar w:fldCharType="begin"/>
                  </w:r>
                  <w:r w:rsidRPr="00DE04E6">
                    <w:rPr>
                      <w:b/>
                      <w:i w:val="0"/>
                    </w:rPr>
                    <w:instrText xml:space="preserve"> SEQ Figura \* ARABIC </w:instrText>
                  </w:r>
                  <w:r w:rsidR="00C53B81" w:rsidRPr="00DE04E6">
                    <w:rPr>
                      <w:b/>
                      <w:i w:val="0"/>
                    </w:rPr>
                    <w:fldChar w:fldCharType="separate"/>
                  </w:r>
                  <w:r w:rsidR="00206D42">
                    <w:rPr>
                      <w:b/>
                      <w:i w:val="0"/>
                      <w:noProof/>
                    </w:rPr>
                    <w:t>35</w:t>
                  </w:r>
                  <w:r w:rsidR="00C53B81" w:rsidRPr="00DE04E6">
                    <w:rPr>
                      <w:b/>
                      <w:i w:val="0"/>
                    </w:rPr>
                    <w:fldChar w:fldCharType="end"/>
                  </w:r>
                  <w:r>
                    <w:rPr>
                      <w:b/>
                      <w:i w:val="0"/>
                    </w:rPr>
                    <w:t xml:space="preserve"> – Pontuação com Sistema Completo e </w:t>
                  </w:r>
                  <w:r>
                    <w:rPr>
                      <w:b/>
                    </w:rPr>
                    <w:t>Log</w:t>
                  </w:r>
                  <w:r>
                    <w:rPr>
                      <w:b/>
                      <w:i w:val="0"/>
                    </w:rPr>
                    <w:t xml:space="preserve"> do PJ</w:t>
                  </w:r>
                  <w:bookmarkEnd w:id="484"/>
                </w:p>
              </w:txbxContent>
            </v:textbox>
            <w10:wrap type="square"/>
          </v:shape>
        </w:pict>
      </w:r>
      <w:r w:rsidR="008B2C6B" w:rsidRPr="00E9195A">
        <w:rPr>
          <w:i w:val="0"/>
          <w:noProof/>
          <w:color w:val="auto"/>
        </w:rPr>
        <w:drawing>
          <wp:anchor distT="0" distB="0" distL="114300" distR="114300" simplePos="0" relativeHeight="251895808" behindDoc="0" locked="0" layoutInCell="1" allowOverlap="1">
            <wp:simplePos x="0" y="0"/>
            <wp:positionH relativeFrom="column">
              <wp:posOffset>2625090</wp:posOffset>
            </wp:positionH>
            <wp:positionV relativeFrom="paragraph">
              <wp:posOffset>1052830</wp:posOffset>
            </wp:positionV>
            <wp:extent cx="2646045" cy="1696720"/>
            <wp:effectExtent l="0" t="0" r="1905" b="0"/>
            <wp:wrapSquare wrapText="bothSides"/>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6045" cy="1696720"/>
                    </a:xfrm>
                    <a:prstGeom prst="rect">
                      <a:avLst/>
                    </a:prstGeom>
                    <a:noFill/>
                    <a:ln>
                      <a:noFill/>
                    </a:ln>
                  </pic:spPr>
                </pic:pic>
              </a:graphicData>
            </a:graphic>
          </wp:anchor>
        </w:drawing>
      </w:r>
      <w:r w:rsidR="00DE04E6" w:rsidRPr="00E9195A">
        <w:rPr>
          <w:i w:val="0"/>
          <w:noProof/>
          <w:color w:val="auto"/>
        </w:rPr>
        <w:drawing>
          <wp:anchor distT="0" distB="0" distL="114300" distR="114300" simplePos="0" relativeHeight="251892736" behindDoc="0" locked="0" layoutInCell="1" allowOverlap="1">
            <wp:simplePos x="0" y="0"/>
            <wp:positionH relativeFrom="column">
              <wp:posOffset>0</wp:posOffset>
            </wp:positionH>
            <wp:positionV relativeFrom="paragraph">
              <wp:posOffset>505460</wp:posOffset>
            </wp:positionV>
            <wp:extent cx="5271770" cy="2784475"/>
            <wp:effectExtent l="19050" t="19050" r="24130" b="15875"/>
            <wp:wrapSquare wrapText="bothSides"/>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770" cy="2784475"/>
                    </a:xfrm>
                    <a:prstGeom prst="rect">
                      <a:avLst/>
                    </a:prstGeom>
                    <a:noFill/>
                    <a:ln>
                      <a:solidFill>
                        <a:schemeClr val="tx1"/>
                      </a:solidFill>
                    </a:ln>
                  </pic:spPr>
                </pic:pic>
              </a:graphicData>
            </a:graphic>
          </wp:anchor>
        </w:drawing>
      </w:r>
      <w:r w:rsidR="00DE33C3">
        <w:rPr>
          <w:i w:val="0"/>
          <w:color w:val="auto"/>
        </w:rPr>
        <w:t xml:space="preserve"> </w:t>
      </w:r>
      <w:r w:rsidR="00DE04E6" w:rsidRPr="00E9195A">
        <w:rPr>
          <w:i w:val="0"/>
          <w:color w:val="auto"/>
        </w:rPr>
        <w:t>Fonte: o autor</w:t>
      </w:r>
    </w:p>
    <w:p w:rsidR="00D06060" w:rsidRPr="00E9195A" w:rsidRDefault="00404499" w:rsidP="007105CD">
      <w:pPr>
        <w:pStyle w:val="Legenda"/>
        <w:keepNext/>
        <w:spacing w:before="0" w:after="0" w:line="360" w:lineRule="auto"/>
        <w:jc w:val="both"/>
        <w:rPr>
          <w:i w:val="0"/>
          <w:color w:val="auto"/>
        </w:rPr>
      </w:pPr>
      <w:r w:rsidRPr="00E9195A">
        <w:rPr>
          <w:i w:val="0"/>
          <w:color w:val="auto"/>
        </w:rPr>
        <w:tab/>
        <w:t>Na Fi</w:t>
      </w:r>
      <w:r w:rsidR="001C5C4E" w:rsidRPr="00E9195A">
        <w:rPr>
          <w:i w:val="0"/>
          <w:color w:val="auto"/>
        </w:rPr>
        <w:t xml:space="preserve">gura 36 o </w:t>
      </w:r>
      <w:r w:rsidR="00047921" w:rsidRPr="00E9195A">
        <w:rPr>
          <w:i w:val="0"/>
          <w:color w:val="auto"/>
        </w:rPr>
        <w:t>Chatlisten</w:t>
      </w:r>
      <w:r w:rsidR="001C5C4E" w:rsidRPr="00E9195A">
        <w:rPr>
          <w:i w:val="0"/>
          <w:color w:val="auto"/>
        </w:rPr>
        <w:t xml:space="preserve"> apresenta</w:t>
      </w:r>
      <w:r w:rsidRPr="00E9195A">
        <w:rPr>
          <w:i w:val="0"/>
          <w:color w:val="auto"/>
        </w:rPr>
        <w:t xml:space="preserve"> o resultado calculado para </w:t>
      </w:r>
      <w:r w:rsidR="00632D2F" w:rsidRPr="00E9195A">
        <w:rPr>
          <w:i w:val="0"/>
          <w:color w:val="auto"/>
        </w:rPr>
        <w:t>outro</w:t>
      </w:r>
      <w:r w:rsidR="003D3C6F">
        <w:rPr>
          <w:i w:val="0"/>
          <w:color w:val="auto"/>
        </w:rPr>
        <w:t xml:space="preserve"> </w:t>
      </w:r>
      <w:r w:rsidRPr="00E9195A">
        <w:rPr>
          <w:color w:val="auto"/>
        </w:rPr>
        <w:t>log</w:t>
      </w:r>
      <w:r w:rsidRPr="00E9195A">
        <w:rPr>
          <w:i w:val="0"/>
          <w:color w:val="auto"/>
        </w:rPr>
        <w:t xml:space="preserve"> do tipo predador, porém com um valor menor mostrando assim um alarme visual de outra cor.</w:t>
      </w:r>
    </w:p>
    <w:p w:rsidR="009D0FF1" w:rsidRPr="00E9195A" w:rsidRDefault="009D0FF1" w:rsidP="007105CD">
      <w:pPr>
        <w:pStyle w:val="Legenda"/>
        <w:keepNext/>
        <w:spacing w:line="360" w:lineRule="auto"/>
        <w:jc w:val="both"/>
        <w:rPr>
          <w:i w:val="0"/>
          <w:color w:val="auto"/>
        </w:rPr>
      </w:pPr>
      <w:r w:rsidRPr="00E9195A">
        <w:rPr>
          <w:i w:val="0"/>
          <w:color w:val="auto"/>
        </w:rPr>
        <w:tab/>
        <w:t>Com relação à cor de fundo do rótulo de alarme, foram definidas</w:t>
      </w:r>
      <w:r w:rsidR="003D3C6F">
        <w:rPr>
          <w:i w:val="0"/>
          <w:color w:val="auto"/>
        </w:rPr>
        <w:t xml:space="preserve"> </w:t>
      </w:r>
      <w:r w:rsidRPr="00E9195A">
        <w:rPr>
          <w:i w:val="0"/>
          <w:color w:val="auto"/>
        </w:rPr>
        <w:t>faixas de cores de modo a simular uma escala similar à escala de calor. Assim, quanto maior a pontuação</w:t>
      </w:r>
      <w:r w:rsidR="0067556A" w:rsidRPr="00E9195A">
        <w:rPr>
          <w:i w:val="0"/>
          <w:color w:val="auto"/>
        </w:rPr>
        <w:t>,</w:t>
      </w:r>
      <w:r w:rsidRPr="00E9195A">
        <w:rPr>
          <w:i w:val="0"/>
          <w:color w:val="auto"/>
        </w:rPr>
        <w:t xml:space="preserve"> mais próximo do vermelho ser</w:t>
      </w:r>
      <w:r w:rsidR="0067556A" w:rsidRPr="00E9195A">
        <w:rPr>
          <w:i w:val="0"/>
          <w:color w:val="auto"/>
        </w:rPr>
        <w:t>á a</w:t>
      </w:r>
      <w:r w:rsidRPr="00E9195A">
        <w:rPr>
          <w:i w:val="0"/>
          <w:color w:val="auto"/>
        </w:rPr>
        <w:t xml:space="preserve"> cor de fundo do rótulo</w:t>
      </w:r>
      <w:r w:rsidR="0067556A" w:rsidRPr="00E9195A">
        <w:rPr>
          <w:i w:val="0"/>
          <w:color w:val="auto"/>
        </w:rPr>
        <w:t>. No sentido oposto, quanto menor a pontuação, mais pr</w:t>
      </w:r>
      <w:r w:rsidR="00FF02DC" w:rsidRPr="00E9195A">
        <w:rPr>
          <w:i w:val="0"/>
          <w:color w:val="auto"/>
        </w:rPr>
        <w:t>óximo do verde</w:t>
      </w:r>
      <w:r w:rsidR="0067556A" w:rsidRPr="00E9195A">
        <w:rPr>
          <w:i w:val="0"/>
          <w:color w:val="auto"/>
        </w:rPr>
        <w:t xml:space="preserve"> será a cor.</w:t>
      </w:r>
    </w:p>
    <w:p w:rsidR="00404499" w:rsidRPr="00E9195A" w:rsidRDefault="00C53B81" w:rsidP="00373A05">
      <w:pPr>
        <w:pStyle w:val="Legenda"/>
        <w:keepNext/>
        <w:jc w:val="both"/>
        <w:rPr>
          <w:i w:val="0"/>
          <w:color w:val="auto"/>
          <w:sz w:val="20"/>
        </w:rPr>
      </w:pPr>
      <w:r w:rsidRPr="00C53B81">
        <w:rPr>
          <w:noProof/>
        </w:rPr>
        <w:lastRenderedPageBreak/>
        <w:pict>
          <v:shape id="Caixa de texto 182" o:spid="_x0000_s1062" type="#_x0000_t202" style="position:absolute;left:0;text-align:left;margin-left:30.5pt;margin-top:1.1pt;width:347pt;height:18.15pt;z-index:2519060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" stroked="f">
            <v:textbox inset="0,0,0,0">
              <w:txbxContent>
                <w:p w:rsidR="002955ED" w:rsidRPr="00F97446" w:rsidRDefault="002955ED" w:rsidP="00404499">
                  <w:pPr>
                    <w:pStyle w:val="Legenda"/>
                    <w:jc w:val="center"/>
                    <w:rPr>
                      <w:b/>
                      <w:i w:val="0"/>
                      <w:noProof/>
                    </w:rPr>
                  </w:pPr>
                  <w:bookmarkStart w:id="485" w:name="_Toc438452549"/>
                  <w:r w:rsidRPr="00404499">
                    <w:rPr>
                      <w:b/>
                      <w:i w:val="0"/>
                    </w:rPr>
                    <w:t xml:space="preserve">Figura </w:t>
                  </w:r>
                  <w:r w:rsidR="00C53B81" w:rsidRPr="00404499">
                    <w:rPr>
                      <w:b/>
                      <w:i w:val="0"/>
                    </w:rPr>
                    <w:fldChar w:fldCharType="begin"/>
                  </w:r>
                  <w:r w:rsidRPr="00404499">
                    <w:rPr>
                      <w:b/>
                      <w:i w:val="0"/>
                    </w:rPr>
                    <w:instrText xml:space="preserve"> SEQ Figura \* ARABIC </w:instrText>
                  </w:r>
                  <w:r w:rsidR="00C53B81" w:rsidRPr="00404499">
                    <w:rPr>
                      <w:b/>
                      <w:i w:val="0"/>
                    </w:rPr>
                    <w:fldChar w:fldCharType="separate"/>
                  </w:r>
                  <w:r w:rsidR="00206D42">
                    <w:rPr>
                      <w:b/>
                      <w:i w:val="0"/>
                      <w:noProof/>
                    </w:rPr>
                    <w:t>36</w:t>
                  </w:r>
                  <w:r w:rsidR="00C53B81" w:rsidRPr="00404499">
                    <w:rPr>
                      <w:b/>
                      <w:i w:val="0"/>
                    </w:rPr>
                    <w:fldChar w:fldCharType="end"/>
                  </w:r>
                  <w:r>
                    <w:rPr>
                      <w:b/>
                      <w:i w:val="0"/>
                    </w:rPr>
                    <w:t xml:space="preserve"> – Alarme Visual com </w:t>
                  </w:r>
                  <w:r>
                    <w:rPr>
                      <w:b/>
                    </w:rPr>
                    <w:t xml:space="preserve">Log </w:t>
                  </w:r>
                  <w:r>
                    <w:rPr>
                      <w:b/>
                      <w:i w:val="0"/>
                    </w:rPr>
                    <w:t>do PJ</w:t>
                  </w:r>
                  <w:bookmarkEnd w:id="485"/>
                </w:p>
              </w:txbxContent>
            </v:textbox>
            <w10:wrap type="square"/>
          </v:shape>
        </w:pict>
      </w:r>
    </w:p>
    <w:p w:rsidR="00404499" w:rsidRPr="00E9195A" w:rsidRDefault="00E83E41" w:rsidP="00373A05">
      <w:pPr>
        <w:pStyle w:val="Legenda"/>
        <w:keepNext/>
        <w:jc w:val="both"/>
        <w:rPr>
          <w:i w:val="0"/>
          <w:color w:val="auto"/>
        </w:rPr>
      </w:pPr>
      <w:r w:rsidRPr="00E9195A">
        <w:rPr>
          <w:i w:val="0"/>
          <w:noProof/>
          <w:color w:val="auto"/>
        </w:rPr>
        <w:drawing>
          <wp:anchor distT="0" distB="0" distL="114300" distR="114300" simplePos="0" relativeHeight="251904000" behindDoc="0" locked="0" layoutInCell="1" allowOverlap="1">
            <wp:simplePos x="0" y="0"/>
            <wp:positionH relativeFrom="column">
              <wp:posOffset>483235</wp:posOffset>
            </wp:positionH>
            <wp:positionV relativeFrom="paragraph">
              <wp:posOffset>107950</wp:posOffset>
            </wp:positionV>
            <wp:extent cx="4406900" cy="2708910"/>
            <wp:effectExtent l="19050" t="19050" r="12700" b="15240"/>
            <wp:wrapSquare wrapText="bothSides"/>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6900" cy="2708910"/>
                    </a:xfrm>
                    <a:prstGeom prst="rect">
                      <a:avLst/>
                    </a:prstGeom>
                    <a:noFill/>
                    <a:ln>
                      <a:solidFill>
                        <a:schemeClr val="tx1"/>
                      </a:solidFill>
                    </a:ln>
                  </pic:spPr>
                </pic:pic>
              </a:graphicData>
            </a:graphic>
          </wp:anchor>
        </w:drawing>
      </w:r>
    </w:p>
    <w:p w:rsidR="00404499" w:rsidRPr="00E9195A" w:rsidRDefault="00404499" w:rsidP="00373A05">
      <w:pPr>
        <w:pStyle w:val="Legenda"/>
        <w:keepNext/>
        <w:jc w:val="both"/>
        <w:rPr>
          <w:i w:val="0"/>
          <w:color w:val="auto"/>
          <w:sz w:val="20"/>
        </w:rPr>
      </w:pPr>
    </w:p>
    <w:p w:rsidR="00404499" w:rsidRPr="00E9195A" w:rsidRDefault="00CA7B88" w:rsidP="001F73D7">
      <w:pPr>
        <w:pStyle w:val="Legenda"/>
        <w:keepNext/>
        <w:spacing w:line="360" w:lineRule="auto"/>
        <w:ind w:left="851" w:hanging="284"/>
        <w:jc w:val="both"/>
        <w:rPr>
          <w:i w:val="0"/>
          <w:color w:val="auto"/>
        </w:rPr>
      </w:pPr>
      <w:r>
        <w:rPr>
          <w:i w:val="0"/>
          <w:color w:val="auto"/>
        </w:rPr>
        <w:t xml:space="preserve">   </w:t>
      </w:r>
      <w:r w:rsidR="00F97446" w:rsidRPr="00E9195A">
        <w:rPr>
          <w:i w:val="0"/>
          <w:color w:val="auto"/>
        </w:rPr>
        <w:t>Fonte: o autor</w:t>
      </w:r>
    </w:p>
    <w:p w:rsidR="00404499" w:rsidRPr="00E9195A" w:rsidRDefault="00E83E41" w:rsidP="00A2563C">
      <w:pPr>
        <w:pStyle w:val="Legenda"/>
        <w:keepNext/>
        <w:ind w:firstLine="709"/>
        <w:jc w:val="both"/>
        <w:rPr>
          <w:i w:val="0"/>
          <w:color w:val="auto"/>
        </w:rPr>
      </w:pPr>
      <w:r w:rsidRPr="00E9195A">
        <w:rPr>
          <w:i w:val="0"/>
          <w:color w:val="auto"/>
        </w:rPr>
        <w:t>A Figura 37 apresenta</w:t>
      </w:r>
      <w:r w:rsidR="009571B3" w:rsidRPr="00E9195A">
        <w:rPr>
          <w:i w:val="0"/>
          <w:color w:val="auto"/>
        </w:rPr>
        <w:t xml:space="preserve"> um teste efetuado </w:t>
      </w:r>
      <w:r w:rsidR="007A2313" w:rsidRPr="00E9195A">
        <w:rPr>
          <w:i w:val="0"/>
          <w:color w:val="auto"/>
        </w:rPr>
        <w:t>com</w:t>
      </w:r>
      <w:r w:rsidR="009571B3" w:rsidRPr="00E9195A">
        <w:rPr>
          <w:color w:val="auto"/>
        </w:rPr>
        <w:t xml:space="preserve"> log</w:t>
      </w:r>
      <w:r w:rsidR="009578BF" w:rsidRPr="00E9195A">
        <w:rPr>
          <w:i w:val="0"/>
          <w:color w:val="auto"/>
        </w:rPr>
        <w:t xml:space="preserve"> do CyberSex.</w:t>
      </w:r>
    </w:p>
    <w:p w:rsidR="009571B3" w:rsidRPr="00E9195A" w:rsidRDefault="00C53B81" w:rsidP="00373A05">
      <w:pPr>
        <w:pStyle w:val="Legenda"/>
        <w:keepNext/>
        <w:jc w:val="both"/>
        <w:rPr>
          <w:i w:val="0"/>
          <w:color w:val="auto"/>
        </w:rPr>
      </w:pPr>
      <w:r w:rsidRPr="00C53B81">
        <w:rPr>
          <w:noProof/>
        </w:rPr>
        <w:pict>
          <v:shape id="Caixa de texto 186" o:spid="_x0000_s1063" type="#_x0000_t202" style="position:absolute;left:0;text-align:left;margin-left:40.2pt;margin-top:6.2pt;width:337.75pt;height:18.4pt;z-index:2519091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" stroked="f">
            <v:textbox inset="0,0,0,0">
              <w:txbxContent>
                <w:p w:rsidR="002955ED" w:rsidRPr="009571B3" w:rsidRDefault="002955ED" w:rsidP="009571B3">
                  <w:pPr>
                    <w:pStyle w:val="Legenda"/>
                    <w:jc w:val="center"/>
                    <w:rPr>
                      <w:b/>
                      <w:i w:val="0"/>
                      <w:noProof/>
                    </w:rPr>
                  </w:pPr>
                  <w:bookmarkStart w:id="486" w:name="_Toc438452550"/>
                  <w:r w:rsidRPr="009571B3">
                    <w:rPr>
                      <w:b/>
                      <w:i w:val="0"/>
                    </w:rPr>
                    <w:t xml:space="preserve">Figura </w:t>
                  </w:r>
                  <w:r w:rsidR="00C53B81" w:rsidRPr="009571B3">
                    <w:rPr>
                      <w:b/>
                      <w:i w:val="0"/>
                    </w:rPr>
                    <w:fldChar w:fldCharType="begin"/>
                  </w:r>
                  <w:r w:rsidRPr="009571B3">
                    <w:rPr>
                      <w:b/>
                      <w:i w:val="0"/>
                    </w:rPr>
                    <w:instrText xml:space="preserve"> SEQ Figura \* ARABIC </w:instrText>
                  </w:r>
                  <w:r w:rsidR="00C53B81" w:rsidRPr="009571B3">
                    <w:rPr>
                      <w:b/>
                      <w:i w:val="0"/>
                    </w:rPr>
                    <w:fldChar w:fldCharType="separate"/>
                  </w:r>
                  <w:r w:rsidR="00206D42">
                    <w:rPr>
                      <w:b/>
                      <w:i w:val="0"/>
                      <w:noProof/>
                    </w:rPr>
                    <w:t>37</w:t>
                  </w:r>
                  <w:r w:rsidR="00C53B81" w:rsidRPr="009571B3">
                    <w:rPr>
                      <w:b/>
                      <w:i w:val="0"/>
                    </w:rPr>
                    <w:fldChar w:fldCharType="end"/>
                  </w:r>
                  <w:r>
                    <w:rPr>
                      <w:b/>
                      <w:i w:val="0"/>
                    </w:rPr>
                    <w:t xml:space="preserve"> – Alarme Visual com </w:t>
                  </w:r>
                  <w:r>
                    <w:rPr>
                      <w:b/>
                    </w:rPr>
                    <w:t xml:space="preserve">Log </w:t>
                  </w:r>
                  <w:r>
                    <w:rPr>
                      <w:b/>
                      <w:i w:val="0"/>
                    </w:rPr>
                    <w:t>do CyberSex</w:t>
                  </w:r>
                  <w:bookmarkEnd w:id="486"/>
                </w:p>
              </w:txbxContent>
            </v:textbox>
            <w10:wrap type="square"/>
          </v:shape>
        </w:pict>
      </w:r>
      <w:r w:rsidR="00970B77" w:rsidRPr="00E9195A">
        <w:rPr>
          <w:i w:val="0"/>
          <w:noProof/>
          <w:color w:val="auto"/>
        </w:rPr>
        <w:drawing>
          <wp:anchor distT="0" distB="0" distL="114300" distR="114300" simplePos="0" relativeHeight="251907072" behindDoc="0" locked="0" layoutInCell="1" allowOverlap="1">
            <wp:simplePos x="0" y="0"/>
            <wp:positionH relativeFrom="column">
              <wp:posOffset>510540</wp:posOffset>
            </wp:positionH>
            <wp:positionV relativeFrom="paragraph">
              <wp:posOffset>345440</wp:posOffset>
            </wp:positionV>
            <wp:extent cx="4289425" cy="2639695"/>
            <wp:effectExtent l="19050" t="19050" r="15875" b="27305"/>
            <wp:wrapSquare wrapText="bothSides"/>
            <wp:docPr id="185" name="Imagem 185" descr="C:\Users\theone\Desktop\arqCyb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eone\Desktop\arqCyber-2.PNG"/>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9425" cy="2639695"/>
                    </a:xfrm>
                    <a:prstGeom prst="rect">
                      <a:avLst/>
                    </a:prstGeom>
                    <a:noFill/>
                    <a:ln>
                      <a:solidFill>
                        <a:schemeClr val="tx1"/>
                      </a:solidFill>
                    </a:ln>
                  </pic:spPr>
                </pic:pic>
              </a:graphicData>
            </a:graphic>
          </wp:anchor>
        </w:drawing>
      </w:r>
    </w:p>
    <w:p w:rsidR="009571B3" w:rsidRPr="00E9195A" w:rsidRDefault="009571B3" w:rsidP="00373A05">
      <w:pPr>
        <w:pStyle w:val="Legenda"/>
        <w:keepNext/>
        <w:jc w:val="both"/>
        <w:rPr>
          <w:i w:val="0"/>
          <w:color w:val="auto"/>
        </w:rPr>
      </w:pPr>
    </w:p>
    <w:p w:rsidR="009571B3" w:rsidRPr="00E9195A" w:rsidRDefault="009571B3" w:rsidP="00373A05">
      <w:pPr>
        <w:pStyle w:val="Legenda"/>
        <w:keepNext/>
        <w:jc w:val="both"/>
        <w:rPr>
          <w:i w:val="0"/>
          <w:color w:val="auto"/>
          <w:sz w:val="14"/>
        </w:rPr>
      </w:pPr>
    </w:p>
    <w:p w:rsidR="00404499" w:rsidRPr="00E9195A" w:rsidRDefault="00404499" w:rsidP="00373A05">
      <w:pPr>
        <w:pStyle w:val="Legenda"/>
        <w:keepNext/>
        <w:jc w:val="both"/>
        <w:rPr>
          <w:i w:val="0"/>
          <w:color w:val="auto"/>
          <w:sz w:val="16"/>
        </w:rPr>
      </w:pPr>
    </w:p>
    <w:p w:rsidR="009571B3" w:rsidRPr="00CA7B88" w:rsidRDefault="009571B3" w:rsidP="00373A05">
      <w:pPr>
        <w:pStyle w:val="Legenda"/>
        <w:keepNext/>
        <w:jc w:val="both"/>
        <w:rPr>
          <w:i w:val="0"/>
          <w:color w:val="auto"/>
          <w:sz w:val="18"/>
        </w:rPr>
      </w:pPr>
    </w:p>
    <w:p w:rsidR="009571B3" w:rsidRPr="00E9195A" w:rsidRDefault="009571B3" w:rsidP="00F43384">
      <w:pPr>
        <w:pStyle w:val="Legenda"/>
        <w:keepNext/>
        <w:spacing w:line="360" w:lineRule="auto"/>
        <w:ind w:left="851"/>
        <w:jc w:val="both"/>
        <w:rPr>
          <w:i w:val="0"/>
          <w:color w:val="auto"/>
        </w:rPr>
      </w:pPr>
      <w:r w:rsidRPr="00E9195A">
        <w:rPr>
          <w:i w:val="0"/>
          <w:color w:val="auto"/>
        </w:rPr>
        <w:t>Fonte: o autor</w:t>
      </w:r>
    </w:p>
    <w:p w:rsidR="008D4A52" w:rsidRPr="00E9195A" w:rsidRDefault="00627420" w:rsidP="00315B47">
      <w:pPr>
        <w:pStyle w:val="Legenda"/>
        <w:keepNext/>
        <w:spacing w:line="360" w:lineRule="auto"/>
        <w:ind w:firstLine="709"/>
        <w:jc w:val="both"/>
        <w:rPr>
          <w:i w:val="0"/>
          <w:color w:val="auto"/>
        </w:rPr>
      </w:pPr>
      <w:r w:rsidRPr="00E9195A">
        <w:rPr>
          <w:i w:val="0"/>
          <w:color w:val="auto"/>
        </w:rPr>
        <w:t>Na</w:t>
      </w:r>
      <w:r w:rsidR="00F36926" w:rsidRPr="00E9195A">
        <w:rPr>
          <w:i w:val="0"/>
          <w:color w:val="auto"/>
        </w:rPr>
        <w:t xml:space="preserve"> Figura 38</w:t>
      </w:r>
      <w:r w:rsidR="002A26DD">
        <w:rPr>
          <w:i w:val="0"/>
          <w:color w:val="auto"/>
        </w:rPr>
        <w:t xml:space="preserve"> </w:t>
      </w:r>
      <w:r w:rsidRPr="00E9195A">
        <w:rPr>
          <w:i w:val="0"/>
          <w:color w:val="auto"/>
        </w:rPr>
        <w:t xml:space="preserve">é </w:t>
      </w:r>
      <w:r w:rsidR="00F36926" w:rsidRPr="00E9195A">
        <w:rPr>
          <w:i w:val="0"/>
          <w:color w:val="auto"/>
        </w:rPr>
        <w:t>apresenta</w:t>
      </w:r>
      <w:r w:rsidRPr="00E9195A">
        <w:rPr>
          <w:i w:val="0"/>
          <w:color w:val="auto"/>
        </w:rPr>
        <w:t>do</w:t>
      </w:r>
      <w:r w:rsidR="008D4A52" w:rsidRPr="00E9195A">
        <w:rPr>
          <w:i w:val="0"/>
          <w:color w:val="auto"/>
        </w:rPr>
        <w:t xml:space="preserve"> o </w:t>
      </w:r>
      <w:r w:rsidR="000607BE" w:rsidRPr="00E9195A">
        <w:rPr>
          <w:i w:val="0"/>
          <w:color w:val="auto"/>
        </w:rPr>
        <w:t>Chatlisten</w:t>
      </w:r>
      <w:r w:rsidR="008D4A52" w:rsidRPr="00E9195A">
        <w:rPr>
          <w:i w:val="0"/>
          <w:color w:val="auto"/>
        </w:rPr>
        <w:t xml:space="preserve"> com</w:t>
      </w:r>
      <w:r w:rsidR="003D3C6F">
        <w:rPr>
          <w:i w:val="0"/>
          <w:color w:val="auto"/>
        </w:rPr>
        <w:t xml:space="preserve"> </w:t>
      </w:r>
      <w:r w:rsidR="008D4A52" w:rsidRPr="00E9195A">
        <w:rPr>
          <w:i w:val="0"/>
          <w:color w:val="auto"/>
        </w:rPr>
        <w:t xml:space="preserve">alarme </w:t>
      </w:r>
      <w:r w:rsidR="00DC39DB" w:rsidRPr="00E9195A">
        <w:rPr>
          <w:i w:val="0"/>
          <w:color w:val="auto"/>
        </w:rPr>
        <w:t>PFE (Palavras ou Frases E</w:t>
      </w:r>
      <w:r w:rsidR="008D4A52" w:rsidRPr="00E9195A">
        <w:rPr>
          <w:i w:val="0"/>
          <w:color w:val="auto"/>
        </w:rPr>
        <w:t>specíficas</w:t>
      </w:r>
      <w:r w:rsidR="00F26980" w:rsidRPr="00E9195A">
        <w:rPr>
          <w:i w:val="0"/>
          <w:color w:val="auto"/>
        </w:rPr>
        <w:t>)</w:t>
      </w:r>
      <w:r w:rsidR="008D4A52" w:rsidRPr="00E9195A">
        <w:rPr>
          <w:i w:val="0"/>
          <w:color w:val="auto"/>
        </w:rPr>
        <w:t>.</w:t>
      </w:r>
      <w:r w:rsidR="003D3C6F">
        <w:rPr>
          <w:i w:val="0"/>
          <w:color w:val="auto"/>
        </w:rPr>
        <w:t xml:space="preserve"> </w:t>
      </w:r>
      <w:r w:rsidR="001F73D7" w:rsidRPr="00E9195A">
        <w:rPr>
          <w:i w:val="0"/>
          <w:color w:val="auto"/>
        </w:rPr>
        <w:t>Este alarme refere-se à monitoração de uma</w:t>
      </w:r>
      <w:r w:rsidR="003063AC" w:rsidRPr="00E9195A">
        <w:rPr>
          <w:i w:val="0"/>
          <w:color w:val="auto"/>
        </w:rPr>
        <w:t xml:space="preserve"> sequênc</w:t>
      </w:r>
      <w:r w:rsidR="001F73D7" w:rsidRPr="00E9195A">
        <w:rPr>
          <w:i w:val="0"/>
          <w:color w:val="auto"/>
        </w:rPr>
        <w:t xml:space="preserve">ia de caracteres </w:t>
      </w:r>
      <w:r w:rsidR="003063AC" w:rsidRPr="00E9195A">
        <w:rPr>
          <w:i w:val="0"/>
          <w:color w:val="auto"/>
        </w:rPr>
        <w:t>embutida</w:t>
      </w:r>
      <w:r w:rsidR="00315B47" w:rsidRPr="00E9195A">
        <w:rPr>
          <w:i w:val="0"/>
          <w:color w:val="auto"/>
        </w:rPr>
        <w:t xml:space="preserve"> no código fonte da taskI</w:t>
      </w:r>
      <w:r w:rsidR="002D3AAB">
        <w:rPr>
          <w:i w:val="0"/>
          <w:color w:val="auto"/>
        </w:rPr>
        <w:t>nicia. Este alarme</w:t>
      </w:r>
      <w:r w:rsidR="003063AC" w:rsidRPr="00E9195A">
        <w:rPr>
          <w:i w:val="0"/>
          <w:color w:val="auto"/>
        </w:rPr>
        <w:t xml:space="preserve"> foi</w:t>
      </w:r>
      <w:r w:rsidR="00315B47" w:rsidRPr="00E9195A">
        <w:rPr>
          <w:i w:val="0"/>
          <w:color w:val="auto"/>
        </w:rPr>
        <w:t xml:space="preserve"> criado</w:t>
      </w:r>
      <w:r w:rsidR="003063AC" w:rsidRPr="00E9195A">
        <w:rPr>
          <w:i w:val="0"/>
          <w:color w:val="auto"/>
        </w:rPr>
        <w:t>,</w:t>
      </w:r>
      <w:r w:rsidR="003D3C6F">
        <w:rPr>
          <w:i w:val="0"/>
          <w:color w:val="auto"/>
        </w:rPr>
        <w:t xml:space="preserve"> </w:t>
      </w:r>
      <w:r w:rsidR="003063AC" w:rsidRPr="00E9195A">
        <w:rPr>
          <w:i w:val="0"/>
          <w:color w:val="auto"/>
        </w:rPr>
        <w:t>primeiramente,</w:t>
      </w:r>
      <w:r w:rsidR="003D3C6F">
        <w:rPr>
          <w:i w:val="0"/>
          <w:color w:val="auto"/>
        </w:rPr>
        <w:t xml:space="preserve"> </w:t>
      </w:r>
      <w:r w:rsidR="00315B47" w:rsidRPr="00E9195A">
        <w:rPr>
          <w:i w:val="0"/>
          <w:color w:val="auto"/>
        </w:rPr>
        <w:t>para testes, porém</w:t>
      </w:r>
      <w:r w:rsidR="003D3C6F">
        <w:rPr>
          <w:i w:val="0"/>
          <w:color w:val="auto"/>
        </w:rPr>
        <w:t xml:space="preserve"> </w:t>
      </w:r>
      <w:r w:rsidR="00315B47" w:rsidRPr="00E9195A">
        <w:rPr>
          <w:i w:val="0"/>
          <w:color w:val="auto"/>
        </w:rPr>
        <w:t>mostrou-se muito útil para fins de monitoração sobre o conteúdo das mensagens.</w:t>
      </w:r>
    </w:p>
    <w:p w:rsidR="009957EF" w:rsidRPr="00E9195A" w:rsidRDefault="009957EF" w:rsidP="00315B47">
      <w:pPr>
        <w:pStyle w:val="Legenda"/>
        <w:keepNext/>
        <w:spacing w:line="360" w:lineRule="auto"/>
        <w:ind w:firstLine="709"/>
        <w:jc w:val="both"/>
        <w:rPr>
          <w:i w:val="0"/>
          <w:color w:val="auto"/>
        </w:rPr>
      </w:pPr>
    </w:p>
    <w:p w:rsidR="008D4A52" w:rsidRPr="00E9195A" w:rsidRDefault="00C53B81" w:rsidP="009571B3">
      <w:pPr>
        <w:pStyle w:val="Legenda"/>
        <w:keepNext/>
        <w:ind w:firstLine="709"/>
        <w:jc w:val="both"/>
        <w:rPr>
          <w:i w:val="0"/>
          <w:color w:val="auto"/>
        </w:rPr>
      </w:pPr>
      <w:r w:rsidRPr="00C53B81">
        <w:rPr>
          <w:noProof/>
        </w:rPr>
        <w:lastRenderedPageBreak/>
        <w:pict>
          <v:shape id="Caixa de texto 202" o:spid="_x0000_s1064" type="#_x0000_t202" style="position:absolute;left:0;text-align:left;margin-left:47.4pt;margin-top:4.5pt;width:337.3pt;height:20.25pt;z-index:251921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" stroked="f">
            <v:textbox inset="0,0,0,0">
              <w:txbxContent>
                <w:p w:rsidR="002955ED" w:rsidRPr="0085647E" w:rsidRDefault="002955ED" w:rsidP="0085647E">
                  <w:pPr>
                    <w:pStyle w:val="Legenda"/>
                    <w:jc w:val="center"/>
                    <w:rPr>
                      <w:b/>
                      <w:i w:val="0"/>
                      <w:noProof/>
                    </w:rPr>
                  </w:pPr>
                  <w:bookmarkStart w:id="487" w:name="_Toc438452551"/>
                  <w:r w:rsidRPr="0085647E">
                    <w:rPr>
                      <w:b/>
                      <w:i w:val="0"/>
                    </w:rPr>
                    <w:t xml:space="preserve">Figura </w:t>
                  </w:r>
                  <w:r w:rsidR="00C53B81" w:rsidRPr="0085647E">
                    <w:rPr>
                      <w:b/>
                      <w:i w:val="0"/>
                    </w:rPr>
                    <w:fldChar w:fldCharType="begin"/>
                  </w:r>
                  <w:r w:rsidRPr="0085647E">
                    <w:rPr>
                      <w:b/>
                      <w:i w:val="0"/>
                    </w:rPr>
                    <w:instrText xml:space="preserve"> SEQ Figura \* ARABIC </w:instrText>
                  </w:r>
                  <w:r w:rsidR="00C53B81" w:rsidRPr="0085647E">
                    <w:rPr>
                      <w:b/>
                      <w:i w:val="0"/>
                    </w:rPr>
                    <w:fldChar w:fldCharType="separate"/>
                  </w:r>
                  <w:r w:rsidR="00206D42">
                    <w:rPr>
                      <w:b/>
                      <w:i w:val="0"/>
                      <w:noProof/>
                    </w:rPr>
                    <w:t>38</w:t>
                  </w:r>
                  <w:r w:rsidR="00C53B81" w:rsidRPr="0085647E">
                    <w:rPr>
                      <w:b/>
                      <w:i w:val="0"/>
                    </w:rPr>
                    <w:fldChar w:fldCharType="end"/>
                  </w:r>
                  <w:r>
                    <w:rPr>
                      <w:b/>
                      <w:i w:val="0"/>
                    </w:rPr>
                    <w:t xml:space="preserve"> – Alarme por Palavra Específica</w:t>
                  </w:r>
                  <w:bookmarkEnd w:id="487"/>
                </w:p>
              </w:txbxContent>
            </v:textbox>
            <w10:wrap type="square"/>
          </v:shape>
        </w:pict>
      </w:r>
    </w:p>
    <w:p w:rsidR="008D4A52" w:rsidRPr="00E9195A" w:rsidRDefault="00BB4F44" w:rsidP="009571B3">
      <w:pPr>
        <w:pStyle w:val="Legenda"/>
        <w:keepNext/>
        <w:ind w:firstLine="709"/>
        <w:jc w:val="both"/>
        <w:rPr>
          <w:i w:val="0"/>
          <w:color w:val="auto"/>
        </w:rPr>
      </w:pPr>
      <w:r w:rsidRPr="00E9195A">
        <w:rPr>
          <w:noProof/>
        </w:rPr>
        <w:drawing>
          <wp:anchor distT="0" distB="0" distL="114300" distR="114300" simplePos="0" relativeHeight="251919360" behindDoc="0" locked="0" layoutInCell="1" allowOverlap="1">
            <wp:simplePos x="0" y="0"/>
            <wp:positionH relativeFrom="column">
              <wp:posOffset>600075</wp:posOffset>
            </wp:positionH>
            <wp:positionV relativeFrom="paragraph">
              <wp:posOffset>92710</wp:posOffset>
            </wp:positionV>
            <wp:extent cx="4286250" cy="2710815"/>
            <wp:effectExtent l="19050" t="19050" r="19050" b="13335"/>
            <wp:wrapSquare wrapText="bothSides"/>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710815"/>
                    </a:xfrm>
                    <a:prstGeom prst="rect">
                      <a:avLst/>
                    </a:prstGeom>
                    <a:ln>
                      <a:solidFill>
                        <a:schemeClr val="tx1"/>
                      </a:solidFill>
                    </a:ln>
                  </pic:spPr>
                </pic:pic>
              </a:graphicData>
            </a:graphic>
          </wp:anchor>
        </w:drawing>
      </w:r>
    </w:p>
    <w:p w:rsidR="008D4A52" w:rsidRPr="00E9195A" w:rsidRDefault="008D4A52" w:rsidP="009571B3">
      <w:pPr>
        <w:pStyle w:val="Legenda"/>
        <w:keepNext/>
        <w:ind w:firstLine="709"/>
        <w:jc w:val="both"/>
        <w:rPr>
          <w:i w:val="0"/>
          <w:color w:val="auto"/>
        </w:rPr>
      </w:pPr>
    </w:p>
    <w:p w:rsidR="008D4A52" w:rsidRPr="00E9195A" w:rsidRDefault="008D4A52" w:rsidP="009571B3">
      <w:pPr>
        <w:pStyle w:val="Legenda"/>
        <w:keepNext/>
        <w:ind w:firstLine="709"/>
        <w:jc w:val="both"/>
        <w:rPr>
          <w:i w:val="0"/>
          <w:color w:val="auto"/>
        </w:rPr>
      </w:pPr>
    </w:p>
    <w:p w:rsidR="008D4A52" w:rsidRPr="00E9195A" w:rsidRDefault="008D4A52" w:rsidP="009571B3">
      <w:pPr>
        <w:pStyle w:val="Legenda"/>
        <w:keepNext/>
        <w:ind w:firstLine="709"/>
        <w:jc w:val="both"/>
        <w:rPr>
          <w:i w:val="0"/>
          <w:color w:val="auto"/>
          <w:sz w:val="20"/>
        </w:rPr>
      </w:pPr>
    </w:p>
    <w:p w:rsidR="008D4A52" w:rsidRPr="00E9195A" w:rsidRDefault="008D4A52" w:rsidP="009571B3">
      <w:pPr>
        <w:pStyle w:val="Legenda"/>
        <w:keepNext/>
        <w:ind w:firstLine="709"/>
        <w:jc w:val="both"/>
        <w:rPr>
          <w:i w:val="0"/>
          <w:color w:val="auto"/>
        </w:rPr>
      </w:pPr>
    </w:p>
    <w:p w:rsidR="008D4A52" w:rsidRPr="00E9195A" w:rsidRDefault="008D4A52" w:rsidP="009571B3">
      <w:pPr>
        <w:pStyle w:val="Legenda"/>
        <w:keepNext/>
        <w:ind w:firstLine="709"/>
        <w:jc w:val="both"/>
        <w:rPr>
          <w:i w:val="0"/>
          <w:color w:val="auto"/>
        </w:rPr>
      </w:pPr>
    </w:p>
    <w:p w:rsidR="008D4A52" w:rsidRPr="00E9195A" w:rsidRDefault="008D4A52" w:rsidP="009571B3">
      <w:pPr>
        <w:pStyle w:val="Legenda"/>
        <w:keepNext/>
        <w:ind w:firstLine="709"/>
        <w:jc w:val="both"/>
        <w:rPr>
          <w:i w:val="0"/>
          <w:color w:val="auto"/>
        </w:rPr>
      </w:pPr>
    </w:p>
    <w:p w:rsidR="00BD6BB1" w:rsidRPr="003D3C6F" w:rsidRDefault="00BD6BB1" w:rsidP="009571B3">
      <w:pPr>
        <w:pStyle w:val="Legenda"/>
        <w:keepNext/>
        <w:ind w:firstLine="709"/>
        <w:jc w:val="both"/>
        <w:rPr>
          <w:i w:val="0"/>
          <w:color w:val="auto"/>
          <w:sz w:val="8"/>
        </w:rPr>
      </w:pPr>
    </w:p>
    <w:p w:rsidR="00BD6BB1" w:rsidRPr="00E9195A" w:rsidRDefault="00BD6BB1" w:rsidP="009571B3">
      <w:pPr>
        <w:pStyle w:val="Legenda"/>
        <w:keepNext/>
        <w:ind w:firstLine="709"/>
        <w:jc w:val="both"/>
        <w:rPr>
          <w:i w:val="0"/>
          <w:color w:val="auto"/>
          <w:sz w:val="12"/>
        </w:rPr>
      </w:pPr>
    </w:p>
    <w:p w:rsidR="00BD6BB1" w:rsidRPr="00E9195A" w:rsidRDefault="00BD6BB1" w:rsidP="009571B3">
      <w:pPr>
        <w:pStyle w:val="Legenda"/>
        <w:keepNext/>
        <w:ind w:firstLine="709"/>
        <w:jc w:val="both"/>
        <w:rPr>
          <w:i w:val="0"/>
          <w:color w:val="auto"/>
        </w:rPr>
      </w:pPr>
    </w:p>
    <w:p w:rsidR="008D4A52" w:rsidRPr="00E9195A" w:rsidRDefault="0085647E" w:rsidP="002E0400">
      <w:pPr>
        <w:pStyle w:val="Legenda"/>
        <w:keepNext/>
        <w:spacing w:line="360" w:lineRule="auto"/>
        <w:ind w:firstLine="993"/>
        <w:jc w:val="both"/>
        <w:rPr>
          <w:i w:val="0"/>
          <w:color w:val="auto"/>
        </w:rPr>
      </w:pPr>
      <w:r w:rsidRPr="00E9195A">
        <w:rPr>
          <w:i w:val="0"/>
          <w:color w:val="auto"/>
        </w:rPr>
        <w:t>Fonte: o autor</w:t>
      </w:r>
    </w:p>
    <w:p w:rsidR="0032778E" w:rsidRPr="00E9195A" w:rsidRDefault="00404499" w:rsidP="00425FD7">
      <w:pPr>
        <w:pStyle w:val="Ttulo2"/>
        <w:numPr>
          <w:ilvl w:val="1"/>
          <w:numId w:val="9"/>
        </w:numPr>
        <w:rPr>
          <w:color w:val="auto"/>
          <w:lang w:val="en-US"/>
        </w:rPr>
      </w:pPr>
      <w:bookmarkStart w:id="488" w:name="_Toc434929035"/>
      <w:bookmarkStart w:id="489" w:name="_Toc438452497"/>
      <w:bookmarkEnd w:id="483"/>
      <w:r w:rsidRPr="00E9195A">
        <w:rPr>
          <w:color w:val="auto"/>
        </w:rPr>
        <w:t>Análise dos Resultados</w:t>
      </w:r>
      <w:bookmarkEnd w:id="488"/>
      <w:bookmarkEnd w:id="489"/>
    </w:p>
    <w:p w:rsidR="00404499" w:rsidRPr="00E9195A" w:rsidRDefault="00404499" w:rsidP="00397696">
      <w:pPr>
        <w:pStyle w:val="Legenda"/>
        <w:keepNext/>
        <w:spacing w:after="0" w:line="360" w:lineRule="auto"/>
        <w:ind w:firstLine="709"/>
        <w:jc w:val="both"/>
        <w:rPr>
          <w:i w:val="0"/>
          <w:color w:val="auto"/>
        </w:rPr>
      </w:pPr>
      <w:r w:rsidRPr="00E9195A">
        <w:rPr>
          <w:i w:val="0"/>
          <w:color w:val="auto"/>
        </w:rPr>
        <w:t>Nas Tabela</w:t>
      </w:r>
      <w:r w:rsidR="00373AE8" w:rsidRPr="00E9195A">
        <w:rPr>
          <w:i w:val="0"/>
          <w:color w:val="auto"/>
        </w:rPr>
        <w:t>s</w:t>
      </w:r>
      <w:r w:rsidRPr="00E9195A">
        <w:rPr>
          <w:i w:val="0"/>
          <w:color w:val="auto"/>
        </w:rPr>
        <w:t xml:space="preserve"> 5, 6 e 7 são apresentados os valores de saída, esperado e erro para cada </w:t>
      </w:r>
      <w:r w:rsidR="006A644F" w:rsidRPr="00E9195A">
        <w:rPr>
          <w:i w:val="0"/>
          <w:color w:val="auto"/>
        </w:rPr>
        <w:t xml:space="preserve">tipo de </w:t>
      </w:r>
      <w:r w:rsidR="006A644F" w:rsidRPr="00E9195A">
        <w:rPr>
          <w:color w:val="auto"/>
        </w:rPr>
        <w:t>log</w:t>
      </w:r>
      <w:r w:rsidRPr="00E9195A">
        <w:rPr>
          <w:i w:val="0"/>
          <w:color w:val="auto"/>
        </w:rPr>
        <w:t xml:space="preserve"> do conjunto de teste. Esses valores foram gerados pelo processo que envolve o acesso ao BD em busca da mensagem até o cálculo de saída usando-se a interface visual.</w:t>
      </w:r>
    </w:p>
    <w:p w:rsidR="00404499" w:rsidRPr="00E9195A" w:rsidRDefault="00397696" w:rsidP="00404499">
      <w:pPr>
        <w:pStyle w:val="Legenda"/>
        <w:keepNext/>
        <w:spacing w:line="360" w:lineRule="auto"/>
        <w:jc w:val="both"/>
        <w:rPr>
          <w:i w:val="0"/>
          <w:color w:val="auto"/>
        </w:rPr>
      </w:pPr>
      <w:r w:rsidRPr="00E9195A">
        <w:rPr>
          <w:noProof/>
        </w:rPr>
        <w:drawing>
          <wp:anchor distT="0" distB="0" distL="114300" distR="114300" simplePos="0" relativeHeight="251897856" behindDoc="0" locked="0" layoutInCell="1" allowOverlap="1">
            <wp:simplePos x="0" y="0"/>
            <wp:positionH relativeFrom="column">
              <wp:posOffset>876300</wp:posOffset>
            </wp:positionH>
            <wp:positionV relativeFrom="paragraph">
              <wp:posOffset>323215</wp:posOffset>
            </wp:positionV>
            <wp:extent cx="3356610" cy="3042920"/>
            <wp:effectExtent l="0" t="0" r="0" b="5080"/>
            <wp:wrapSquare wrapText="bothSides"/>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6610" cy="3042920"/>
                    </a:xfrm>
                    <a:prstGeom prst="rect">
                      <a:avLst/>
                    </a:prstGeom>
                    <a:noFill/>
                    <a:ln>
                      <a:noFill/>
                    </a:ln>
                  </pic:spPr>
                </pic:pic>
              </a:graphicData>
            </a:graphic>
          </wp:anchor>
        </w:drawing>
      </w:r>
      <w:r w:rsidR="00C53B81" w:rsidRPr="00C53B81">
        <w:rPr>
          <w:noProof/>
        </w:rPr>
        <w:pict>
          <v:shape id="Caixa de texto 168" o:spid="_x0000_s1065" type="#_x0000_t202" style="position:absolute;left:0;text-align:left;margin-left:60pt;margin-top:.75pt;width:273.6pt;height:22.55pt;z-index:2518988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" stroked="f">
            <v:textbox inset="0,0,0,0">
              <w:txbxContent>
                <w:p w:rsidR="002955ED" w:rsidRPr="002B1CE2" w:rsidRDefault="002955ED" w:rsidP="00404499">
                  <w:pPr>
                    <w:pStyle w:val="Legenda"/>
                    <w:jc w:val="center"/>
                    <w:rPr>
                      <w:b/>
                      <w:i w:val="0"/>
                    </w:rPr>
                  </w:pPr>
                  <w:bookmarkStart w:id="490" w:name="_Toc438108349"/>
                  <w:r w:rsidRPr="002B1CE2">
                    <w:rPr>
                      <w:b/>
                      <w:i w:val="0"/>
                    </w:rPr>
                    <w:t xml:space="preserve">Tabela </w:t>
                  </w:r>
                  <w:r w:rsidR="00C53B81" w:rsidRPr="002B1CE2">
                    <w:rPr>
                      <w:b/>
                      <w:i w:val="0"/>
                    </w:rPr>
                    <w:fldChar w:fldCharType="begin"/>
                  </w:r>
                  <w:r w:rsidRPr="002B1CE2">
                    <w:rPr>
                      <w:b/>
                      <w:i w:val="0"/>
                    </w:rPr>
                    <w:instrText xml:space="preserve"> SEQ Tabela \* ARABIC </w:instrText>
                  </w:r>
                  <w:r w:rsidR="00C53B81" w:rsidRPr="002B1CE2">
                    <w:rPr>
                      <w:b/>
                      <w:i w:val="0"/>
                    </w:rPr>
                    <w:fldChar w:fldCharType="separate"/>
                  </w:r>
                  <w:r w:rsidR="00206D42">
                    <w:rPr>
                      <w:b/>
                      <w:i w:val="0"/>
                      <w:noProof/>
                    </w:rPr>
                    <w:t>5</w:t>
                  </w:r>
                  <w:r w:rsidR="00C53B81" w:rsidRPr="002B1CE2">
                    <w:rPr>
                      <w:b/>
                      <w:i w:val="0"/>
                    </w:rPr>
                    <w:fldChar w:fldCharType="end"/>
                  </w:r>
                  <w:r>
                    <w:rPr>
                      <w:b/>
                      <w:i w:val="0"/>
                    </w:rPr>
                    <w:t xml:space="preserve"> – Teste com </w:t>
                  </w:r>
                  <w:r>
                    <w:rPr>
                      <w:b/>
                    </w:rPr>
                    <w:t>Logs</w:t>
                  </w:r>
                  <w:r>
                    <w:rPr>
                      <w:b/>
                      <w:i w:val="0"/>
                    </w:rPr>
                    <w:t xml:space="preserve"> do PJ</w:t>
                  </w:r>
                  <w:bookmarkEnd w:id="490"/>
                </w:p>
              </w:txbxContent>
            </v:textbox>
            <w10:wrap type="square"/>
          </v:shape>
        </w:pict>
      </w:r>
    </w:p>
    <w:p w:rsidR="00404499" w:rsidRPr="00E9195A" w:rsidRDefault="00404499" w:rsidP="00404499">
      <w:pPr>
        <w:pStyle w:val="Legenda"/>
        <w:keepNext/>
        <w:spacing w:line="360" w:lineRule="auto"/>
        <w:jc w:val="both"/>
        <w:rPr>
          <w:i w:val="0"/>
          <w:color w:val="auto"/>
        </w:rPr>
      </w:pPr>
    </w:p>
    <w:p w:rsidR="00404499" w:rsidRPr="00E9195A" w:rsidRDefault="00404499" w:rsidP="00404499">
      <w:pPr>
        <w:pStyle w:val="Legenda"/>
        <w:keepNext/>
        <w:spacing w:line="360" w:lineRule="auto"/>
        <w:jc w:val="both"/>
        <w:rPr>
          <w:i w:val="0"/>
          <w:color w:val="auto"/>
        </w:rPr>
      </w:pPr>
    </w:p>
    <w:p w:rsidR="00404499" w:rsidRPr="00E9195A" w:rsidRDefault="00404499" w:rsidP="00404499">
      <w:pPr>
        <w:pStyle w:val="Legenda"/>
        <w:keepNext/>
        <w:spacing w:line="360" w:lineRule="auto"/>
        <w:jc w:val="both"/>
        <w:rPr>
          <w:i w:val="0"/>
          <w:color w:val="auto"/>
          <w:sz w:val="32"/>
        </w:rPr>
      </w:pPr>
    </w:p>
    <w:p w:rsidR="00404499" w:rsidRPr="00E9195A" w:rsidRDefault="00404499" w:rsidP="00404499">
      <w:pPr>
        <w:pStyle w:val="Legenda"/>
        <w:keepNext/>
        <w:spacing w:line="360" w:lineRule="auto"/>
        <w:jc w:val="both"/>
        <w:rPr>
          <w:i w:val="0"/>
          <w:color w:val="auto"/>
        </w:rPr>
      </w:pPr>
    </w:p>
    <w:p w:rsidR="00315B47" w:rsidRPr="00E9195A" w:rsidRDefault="00315B47" w:rsidP="00404499">
      <w:pPr>
        <w:pStyle w:val="Legenda"/>
        <w:keepNext/>
        <w:spacing w:line="360" w:lineRule="auto"/>
        <w:jc w:val="both"/>
        <w:rPr>
          <w:i w:val="0"/>
          <w:color w:val="auto"/>
          <w:sz w:val="10"/>
        </w:rPr>
      </w:pPr>
    </w:p>
    <w:p w:rsidR="00404499" w:rsidRPr="00E9195A" w:rsidRDefault="00404499" w:rsidP="00404499">
      <w:pPr>
        <w:pStyle w:val="Legenda"/>
        <w:keepNext/>
        <w:spacing w:line="360" w:lineRule="auto"/>
        <w:jc w:val="both"/>
        <w:rPr>
          <w:i w:val="0"/>
          <w:color w:val="auto"/>
          <w:sz w:val="28"/>
        </w:rPr>
      </w:pPr>
    </w:p>
    <w:p w:rsidR="00404499" w:rsidRPr="00E9195A" w:rsidRDefault="00404499" w:rsidP="00404499">
      <w:pPr>
        <w:pStyle w:val="Legenda"/>
        <w:keepNext/>
        <w:spacing w:line="360" w:lineRule="auto"/>
        <w:jc w:val="both"/>
        <w:rPr>
          <w:i w:val="0"/>
          <w:color w:val="auto"/>
          <w:sz w:val="22"/>
        </w:rPr>
      </w:pPr>
    </w:p>
    <w:p w:rsidR="00404499" w:rsidRPr="00E9195A" w:rsidRDefault="00404499" w:rsidP="00404499">
      <w:pPr>
        <w:pStyle w:val="Legenda"/>
        <w:keepNext/>
        <w:spacing w:line="360" w:lineRule="auto"/>
        <w:jc w:val="both"/>
        <w:rPr>
          <w:i w:val="0"/>
          <w:color w:val="auto"/>
        </w:rPr>
      </w:pPr>
    </w:p>
    <w:p w:rsidR="00404499" w:rsidRPr="00E9195A" w:rsidRDefault="003D3C6F" w:rsidP="00397696">
      <w:pPr>
        <w:pStyle w:val="Legenda"/>
        <w:keepNext/>
        <w:spacing w:after="0" w:line="360" w:lineRule="auto"/>
        <w:jc w:val="both"/>
        <w:rPr>
          <w:i w:val="0"/>
          <w:color w:val="auto"/>
        </w:rPr>
      </w:pPr>
      <w:r>
        <w:rPr>
          <w:i w:val="0"/>
          <w:color w:val="auto"/>
        </w:rPr>
        <w:t xml:space="preserve">                        </w:t>
      </w:r>
      <w:r w:rsidR="00404499" w:rsidRPr="00E9195A">
        <w:rPr>
          <w:i w:val="0"/>
          <w:color w:val="auto"/>
        </w:rPr>
        <w:t>Fonte: o autor</w:t>
      </w:r>
    </w:p>
    <w:p w:rsidR="00404499" w:rsidRPr="00E9195A" w:rsidRDefault="00397696" w:rsidP="00404499">
      <w:pPr>
        <w:pStyle w:val="Legenda"/>
        <w:keepNext/>
        <w:spacing w:line="360" w:lineRule="auto"/>
        <w:jc w:val="both"/>
        <w:rPr>
          <w:i w:val="0"/>
          <w:color w:val="auto"/>
        </w:rPr>
      </w:pPr>
      <w:r w:rsidRPr="00E9195A">
        <w:rPr>
          <w:noProof/>
        </w:rPr>
        <w:lastRenderedPageBreak/>
        <w:drawing>
          <wp:anchor distT="0" distB="0" distL="114300" distR="114300" simplePos="0" relativeHeight="251899904" behindDoc="0" locked="0" layoutInCell="1" allowOverlap="1">
            <wp:simplePos x="0" y="0"/>
            <wp:positionH relativeFrom="column">
              <wp:posOffset>876300</wp:posOffset>
            </wp:positionH>
            <wp:positionV relativeFrom="paragraph">
              <wp:posOffset>287655</wp:posOffset>
            </wp:positionV>
            <wp:extent cx="3324225" cy="3042920"/>
            <wp:effectExtent l="0" t="0" r="9525" b="5080"/>
            <wp:wrapSquare wrapText="bothSides"/>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3042920"/>
                    </a:xfrm>
                    <a:prstGeom prst="rect">
                      <a:avLst/>
                    </a:prstGeom>
                    <a:noFill/>
                    <a:ln>
                      <a:noFill/>
                    </a:ln>
                  </pic:spPr>
                </pic:pic>
              </a:graphicData>
            </a:graphic>
          </wp:anchor>
        </w:drawing>
      </w:r>
      <w:r w:rsidR="00C53B81" w:rsidRPr="00C53B81">
        <w:rPr>
          <w:noProof/>
        </w:rPr>
        <w:pict>
          <v:shape id="Caixa de texto 174" o:spid="_x0000_s1066" type="#_x0000_t202" style="position:absolute;left:0;text-align:left;margin-left:59.35pt;margin-top:.4pt;width:272.3pt;height:20pt;z-index:2519009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" stroked="f">
            <v:textbox inset="0,0,0,0">
              <w:txbxContent>
                <w:p w:rsidR="002955ED" w:rsidRPr="00D06060" w:rsidRDefault="002955ED" w:rsidP="00404499">
                  <w:pPr>
                    <w:pStyle w:val="Legenda"/>
                    <w:jc w:val="center"/>
                    <w:rPr>
                      <w:b/>
                      <w:i w:val="0"/>
                    </w:rPr>
                  </w:pPr>
                  <w:bookmarkStart w:id="491" w:name="_Toc438108350"/>
                  <w:r w:rsidRPr="00D06060">
                    <w:rPr>
                      <w:b/>
                      <w:i w:val="0"/>
                    </w:rPr>
                    <w:t xml:space="preserve">Tabela </w:t>
                  </w:r>
                  <w:r w:rsidR="00C53B81" w:rsidRPr="00D06060">
                    <w:rPr>
                      <w:b/>
                      <w:i w:val="0"/>
                    </w:rPr>
                    <w:fldChar w:fldCharType="begin"/>
                  </w:r>
                  <w:r w:rsidRPr="00D06060">
                    <w:rPr>
                      <w:b/>
                      <w:i w:val="0"/>
                    </w:rPr>
                    <w:instrText xml:space="preserve"> SEQ Tabela \* ARABIC </w:instrText>
                  </w:r>
                  <w:r w:rsidR="00C53B81" w:rsidRPr="00D06060">
                    <w:rPr>
                      <w:b/>
                      <w:i w:val="0"/>
                    </w:rPr>
                    <w:fldChar w:fldCharType="separate"/>
                  </w:r>
                  <w:r w:rsidR="00206D42">
                    <w:rPr>
                      <w:b/>
                      <w:i w:val="0"/>
                      <w:noProof/>
                    </w:rPr>
                    <w:t>6</w:t>
                  </w:r>
                  <w:r w:rsidR="00C53B81" w:rsidRPr="00D06060">
                    <w:rPr>
                      <w:b/>
                      <w:i w:val="0"/>
                    </w:rPr>
                    <w:fldChar w:fldCharType="end"/>
                  </w:r>
                  <w:r>
                    <w:rPr>
                      <w:b/>
                      <w:i w:val="0"/>
                    </w:rPr>
                    <w:t xml:space="preserve"> – Teste com </w:t>
                  </w:r>
                  <w:r>
                    <w:rPr>
                      <w:b/>
                    </w:rPr>
                    <w:t>Logs</w:t>
                  </w:r>
                  <w:r>
                    <w:rPr>
                      <w:b/>
                      <w:i w:val="0"/>
                    </w:rPr>
                    <w:t xml:space="preserve"> da NPS</w:t>
                  </w:r>
                  <w:bookmarkEnd w:id="491"/>
                </w:p>
              </w:txbxContent>
            </v:textbox>
            <w10:wrap type="square"/>
          </v:shape>
        </w:pict>
      </w:r>
      <w:r w:rsidR="00404499" w:rsidRPr="00E9195A">
        <w:rPr>
          <w:i w:val="0"/>
          <w:color w:val="auto"/>
        </w:rPr>
        <w:tab/>
      </w:r>
    </w:p>
    <w:p w:rsidR="00404499" w:rsidRPr="00E9195A" w:rsidRDefault="00404499" w:rsidP="00404499">
      <w:pPr>
        <w:pStyle w:val="Legenda"/>
        <w:keepNext/>
        <w:spacing w:line="360" w:lineRule="auto"/>
        <w:jc w:val="both"/>
        <w:rPr>
          <w:i w:val="0"/>
          <w:color w:val="auto"/>
        </w:rPr>
      </w:pPr>
    </w:p>
    <w:p w:rsidR="00404499" w:rsidRPr="00E9195A" w:rsidRDefault="00404499" w:rsidP="00404499">
      <w:pPr>
        <w:pStyle w:val="Legenda"/>
        <w:keepNext/>
        <w:spacing w:line="360" w:lineRule="auto"/>
        <w:jc w:val="both"/>
        <w:rPr>
          <w:i w:val="0"/>
          <w:color w:val="auto"/>
        </w:rPr>
      </w:pPr>
    </w:p>
    <w:p w:rsidR="00404499" w:rsidRPr="00E9195A" w:rsidRDefault="00404499" w:rsidP="00404499">
      <w:pPr>
        <w:pStyle w:val="Legenda"/>
        <w:keepNext/>
        <w:spacing w:line="360" w:lineRule="auto"/>
        <w:jc w:val="both"/>
        <w:rPr>
          <w:i w:val="0"/>
          <w:color w:val="auto"/>
          <w:sz w:val="28"/>
        </w:rPr>
      </w:pPr>
    </w:p>
    <w:p w:rsidR="00404499" w:rsidRPr="00E9195A" w:rsidRDefault="00404499" w:rsidP="00404499">
      <w:pPr>
        <w:pStyle w:val="Legenda"/>
        <w:keepNext/>
        <w:spacing w:line="360" w:lineRule="auto"/>
        <w:jc w:val="both"/>
        <w:rPr>
          <w:i w:val="0"/>
          <w:color w:val="auto"/>
          <w:sz w:val="16"/>
        </w:rPr>
      </w:pPr>
    </w:p>
    <w:p w:rsidR="00404499" w:rsidRPr="00E9195A" w:rsidRDefault="00404499" w:rsidP="00404499">
      <w:pPr>
        <w:pStyle w:val="Legenda"/>
        <w:keepNext/>
        <w:spacing w:line="360" w:lineRule="auto"/>
        <w:jc w:val="both"/>
        <w:rPr>
          <w:i w:val="0"/>
          <w:color w:val="auto"/>
          <w:sz w:val="16"/>
        </w:rPr>
      </w:pPr>
    </w:p>
    <w:p w:rsidR="00404499" w:rsidRPr="00E9195A" w:rsidRDefault="00404499" w:rsidP="00404499">
      <w:pPr>
        <w:pStyle w:val="Legenda"/>
        <w:keepNext/>
        <w:spacing w:line="360" w:lineRule="auto"/>
        <w:jc w:val="both"/>
        <w:rPr>
          <w:i w:val="0"/>
          <w:color w:val="auto"/>
          <w:sz w:val="20"/>
        </w:rPr>
      </w:pPr>
    </w:p>
    <w:p w:rsidR="00404499" w:rsidRPr="00E9195A" w:rsidRDefault="00404499" w:rsidP="00404499">
      <w:pPr>
        <w:pStyle w:val="Legenda"/>
        <w:keepNext/>
        <w:spacing w:line="360" w:lineRule="auto"/>
        <w:jc w:val="both"/>
        <w:rPr>
          <w:i w:val="0"/>
          <w:color w:val="auto"/>
          <w:sz w:val="14"/>
        </w:rPr>
      </w:pPr>
    </w:p>
    <w:p w:rsidR="00404499" w:rsidRPr="00E9195A" w:rsidRDefault="00404499" w:rsidP="00404499">
      <w:pPr>
        <w:pStyle w:val="Legenda"/>
        <w:keepNext/>
        <w:spacing w:line="360" w:lineRule="auto"/>
        <w:jc w:val="both"/>
        <w:rPr>
          <w:i w:val="0"/>
          <w:color w:val="auto"/>
          <w:sz w:val="32"/>
        </w:rPr>
      </w:pPr>
    </w:p>
    <w:p w:rsidR="00807C77" w:rsidRPr="00E9195A" w:rsidRDefault="00807C77" w:rsidP="00404499">
      <w:pPr>
        <w:pStyle w:val="Legenda"/>
        <w:keepNext/>
        <w:spacing w:line="360" w:lineRule="auto"/>
        <w:jc w:val="both"/>
        <w:rPr>
          <w:i w:val="0"/>
          <w:color w:val="auto"/>
          <w:sz w:val="8"/>
        </w:rPr>
      </w:pPr>
    </w:p>
    <w:p w:rsidR="00404499" w:rsidRPr="00E9195A" w:rsidRDefault="0034478F" w:rsidP="00397696">
      <w:pPr>
        <w:pStyle w:val="Legenda"/>
        <w:keepNext/>
        <w:spacing w:after="0" w:line="360" w:lineRule="auto"/>
        <w:jc w:val="both"/>
        <w:rPr>
          <w:i w:val="0"/>
          <w:color w:val="auto"/>
        </w:rPr>
      </w:pPr>
      <w:r>
        <w:rPr>
          <w:i w:val="0"/>
          <w:color w:val="auto"/>
        </w:rPr>
        <w:t xml:space="preserve">                        </w:t>
      </w:r>
      <w:r w:rsidR="00404499" w:rsidRPr="00E9195A">
        <w:rPr>
          <w:i w:val="0"/>
          <w:color w:val="auto"/>
        </w:rPr>
        <w:t>Fonte: o autor</w:t>
      </w:r>
    </w:p>
    <w:p w:rsidR="00404499" w:rsidRPr="00E9195A" w:rsidRDefault="00C53B81" w:rsidP="0059626A">
      <w:pPr>
        <w:pStyle w:val="Legenda"/>
        <w:keepNext/>
        <w:rPr>
          <w:i w:val="0"/>
          <w:color w:val="auto"/>
        </w:rPr>
      </w:pPr>
      <w:r w:rsidRPr="00C53B81">
        <w:rPr>
          <w:noProof/>
        </w:rPr>
        <w:pict>
          <v:shape id="Caixa de texto 178" o:spid="_x0000_s1067" type="#_x0000_t202" style="position:absolute;margin-left:75.4pt;margin-top:17.8pt;width:266.3pt;height:24pt;z-index:251902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" stroked="f">
            <v:textbox inset="0,0,0,0">
              <w:txbxContent>
                <w:p w:rsidR="002955ED" w:rsidRPr="00D06060" w:rsidRDefault="002955ED" w:rsidP="00404499">
                  <w:pPr>
                    <w:pStyle w:val="Legenda"/>
                    <w:jc w:val="center"/>
                    <w:rPr>
                      <w:b/>
                      <w:i w:val="0"/>
                    </w:rPr>
                  </w:pPr>
                  <w:bookmarkStart w:id="492" w:name="_Toc438108351"/>
                  <w:r w:rsidRPr="00D06060">
                    <w:rPr>
                      <w:b/>
                      <w:i w:val="0"/>
                    </w:rPr>
                    <w:t xml:space="preserve">Tabela </w:t>
                  </w:r>
                  <w:r w:rsidR="00C53B81" w:rsidRPr="00D06060">
                    <w:rPr>
                      <w:b/>
                      <w:i w:val="0"/>
                    </w:rPr>
                    <w:fldChar w:fldCharType="begin"/>
                  </w:r>
                  <w:r w:rsidRPr="00D06060">
                    <w:rPr>
                      <w:b/>
                      <w:i w:val="0"/>
                    </w:rPr>
                    <w:instrText xml:space="preserve"> SEQ Tabela \* ARABIC </w:instrText>
                  </w:r>
                  <w:r w:rsidR="00C53B81" w:rsidRPr="00D06060">
                    <w:rPr>
                      <w:b/>
                      <w:i w:val="0"/>
                    </w:rPr>
                    <w:fldChar w:fldCharType="separate"/>
                  </w:r>
                  <w:r w:rsidR="00206D42">
                    <w:rPr>
                      <w:b/>
                      <w:i w:val="0"/>
                      <w:noProof/>
                    </w:rPr>
                    <w:t>7</w:t>
                  </w:r>
                  <w:r w:rsidR="00C53B81" w:rsidRPr="00D06060">
                    <w:rPr>
                      <w:b/>
                      <w:i w:val="0"/>
                    </w:rPr>
                    <w:fldChar w:fldCharType="end"/>
                  </w:r>
                  <w:r w:rsidRPr="00D06060">
                    <w:rPr>
                      <w:b/>
                      <w:i w:val="0"/>
                    </w:rPr>
                    <w:t xml:space="preserve"> - Teste com </w:t>
                  </w:r>
                  <w:r w:rsidRPr="00345E8E">
                    <w:rPr>
                      <w:b/>
                    </w:rPr>
                    <w:t xml:space="preserve">Logs </w:t>
                  </w:r>
                  <w:r w:rsidRPr="00D06060">
                    <w:rPr>
                      <w:b/>
                      <w:i w:val="0"/>
                    </w:rPr>
                    <w:t>d</w:t>
                  </w:r>
                  <w:r>
                    <w:rPr>
                      <w:b/>
                      <w:i w:val="0"/>
                    </w:rPr>
                    <w:t>o CyberSex</w:t>
                  </w:r>
                  <w:bookmarkEnd w:id="492"/>
                </w:p>
              </w:txbxContent>
            </v:textbox>
            <w10:wrap type="square"/>
          </v:shape>
        </w:pict>
      </w:r>
      <w:r w:rsidR="00404499" w:rsidRPr="00E9195A">
        <w:rPr>
          <w:i w:val="0"/>
          <w:color w:val="auto"/>
        </w:rPr>
        <w:tab/>
      </w:r>
    </w:p>
    <w:p w:rsidR="00404499" w:rsidRPr="00E9195A" w:rsidRDefault="005D2083" w:rsidP="00404499">
      <w:pPr>
        <w:pStyle w:val="Legenda"/>
        <w:keepNext/>
        <w:jc w:val="both"/>
        <w:rPr>
          <w:i w:val="0"/>
          <w:color w:val="auto"/>
        </w:rPr>
      </w:pPr>
      <w:r w:rsidRPr="00E9195A">
        <w:rPr>
          <w:noProof/>
        </w:rPr>
        <w:drawing>
          <wp:anchor distT="0" distB="0" distL="114300" distR="114300" simplePos="0" relativeHeight="251901952" behindDoc="0" locked="0" layoutInCell="1" allowOverlap="1">
            <wp:simplePos x="0" y="0"/>
            <wp:positionH relativeFrom="column">
              <wp:posOffset>847725</wp:posOffset>
            </wp:positionH>
            <wp:positionV relativeFrom="paragraph">
              <wp:posOffset>206375</wp:posOffset>
            </wp:positionV>
            <wp:extent cx="3385185" cy="3044825"/>
            <wp:effectExtent l="19050" t="0" r="5715" b="0"/>
            <wp:wrapSquare wrapText="bothSides"/>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5185" cy="3044825"/>
                    </a:xfrm>
                    <a:prstGeom prst="rect">
                      <a:avLst/>
                    </a:prstGeom>
                    <a:noFill/>
                    <a:ln>
                      <a:noFill/>
                    </a:ln>
                  </pic:spPr>
                </pic:pic>
              </a:graphicData>
            </a:graphic>
          </wp:anchor>
        </w:drawing>
      </w:r>
    </w:p>
    <w:p w:rsidR="00404499" w:rsidRPr="00E9195A" w:rsidRDefault="00404499" w:rsidP="00404499">
      <w:pPr>
        <w:pStyle w:val="Legenda"/>
        <w:keepNext/>
        <w:jc w:val="both"/>
        <w:rPr>
          <w:i w:val="0"/>
          <w:color w:val="auto"/>
          <w:sz w:val="32"/>
        </w:rPr>
      </w:pPr>
    </w:p>
    <w:p w:rsidR="00404499" w:rsidRPr="00E9195A" w:rsidRDefault="00404499" w:rsidP="00404499">
      <w:pPr>
        <w:pStyle w:val="Legenda"/>
        <w:keepNext/>
        <w:jc w:val="both"/>
        <w:rPr>
          <w:i w:val="0"/>
          <w:color w:val="auto"/>
          <w:sz w:val="8"/>
        </w:rPr>
      </w:pPr>
    </w:p>
    <w:p w:rsidR="004478BF" w:rsidRPr="00E9195A" w:rsidRDefault="004478BF" w:rsidP="00404499">
      <w:pPr>
        <w:pStyle w:val="Legenda"/>
        <w:keepNext/>
        <w:jc w:val="both"/>
        <w:rPr>
          <w:i w:val="0"/>
          <w:color w:val="auto"/>
        </w:rPr>
      </w:pPr>
    </w:p>
    <w:p w:rsidR="004478BF" w:rsidRPr="00E9195A" w:rsidRDefault="004478BF" w:rsidP="00404499">
      <w:pPr>
        <w:pStyle w:val="Legenda"/>
        <w:keepNext/>
        <w:jc w:val="both"/>
        <w:rPr>
          <w:i w:val="0"/>
          <w:color w:val="auto"/>
        </w:rPr>
      </w:pPr>
    </w:p>
    <w:p w:rsidR="004478BF" w:rsidRPr="00E9195A" w:rsidRDefault="004478BF" w:rsidP="00404499">
      <w:pPr>
        <w:pStyle w:val="Legenda"/>
        <w:keepNext/>
        <w:jc w:val="both"/>
        <w:rPr>
          <w:i w:val="0"/>
          <w:color w:val="auto"/>
          <w:sz w:val="12"/>
        </w:rPr>
      </w:pPr>
    </w:p>
    <w:p w:rsidR="00404499" w:rsidRPr="00E9195A" w:rsidRDefault="00404499" w:rsidP="00404499">
      <w:pPr>
        <w:pStyle w:val="Legenda"/>
        <w:keepNext/>
        <w:jc w:val="both"/>
        <w:rPr>
          <w:i w:val="0"/>
          <w:color w:val="auto"/>
          <w:sz w:val="18"/>
        </w:rPr>
      </w:pPr>
    </w:p>
    <w:p w:rsidR="00404499" w:rsidRPr="00E9195A" w:rsidRDefault="00404499" w:rsidP="00404499">
      <w:pPr>
        <w:pStyle w:val="Legenda"/>
        <w:keepNext/>
        <w:jc w:val="both"/>
        <w:rPr>
          <w:i w:val="0"/>
          <w:color w:val="auto"/>
          <w:sz w:val="40"/>
        </w:rPr>
      </w:pPr>
    </w:p>
    <w:p w:rsidR="00404499" w:rsidRPr="00E9195A" w:rsidRDefault="00404499" w:rsidP="00404499">
      <w:pPr>
        <w:pStyle w:val="Legenda"/>
        <w:keepNext/>
        <w:jc w:val="both"/>
        <w:rPr>
          <w:i w:val="0"/>
          <w:color w:val="auto"/>
          <w:sz w:val="40"/>
        </w:rPr>
      </w:pPr>
    </w:p>
    <w:p w:rsidR="004478BF" w:rsidRPr="00E9195A" w:rsidRDefault="004478BF" w:rsidP="00404499">
      <w:pPr>
        <w:pStyle w:val="Legenda"/>
        <w:keepNext/>
        <w:jc w:val="both"/>
        <w:rPr>
          <w:i w:val="0"/>
          <w:color w:val="auto"/>
          <w:sz w:val="28"/>
        </w:rPr>
      </w:pPr>
    </w:p>
    <w:p w:rsidR="00404499" w:rsidRPr="00E9195A" w:rsidRDefault="00404499" w:rsidP="00404499">
      <w:pPr>
        <w:pStyle w:val="Legenda"/>
        <w:keepNext/>
        <w:jc w:val="both"/>
        <w:rPr>
          <w:i w:val="0"/>
          <w:color w:val="auto"/>
          <w:sz w:val="16"/>
        </w:rPr>
      </w:pPr>
    </w:p>
    <w:p w:rsidR="00404499" w:rsidRPr="009642E2" w:rsidRDefault="00404499" w:rsidP="00404499">
      <w:pPr>
        <w:pStyle w:val="Legenda"/>
        <w:keepNext/>
        <w:jc w:val="both"/>
        <w:rPr>
          <w:i w:val="0"/>
          <w:color w:val="auto"/>
          <w:sz w:val="28"/>
        </w:rPr>
      </w:pPr>
    </w:p>
    <w:p w:rsidR="004B1592" w:rsidRPr="00E9195A" w:rsidRDefault="0053401D" w:rsidP="0059626A">
      <w:pPr>
        <w:pStyle w:val="Legenda"/>
        <w:keepNext/>
        <w:spacing w:line="360" w:lineRule="auto"/>
        <w:jc w:val="both"/>
        <w:rPr>
          <w:i w:val="0"/>
          <w:color w:val="auto"/>
        </w:rPr>
      </w:pPr>
      <w:r>
        <w:rPr>
          <w:i w:val="0"/>
          <w:color w:val="auto"/>
        </w:rPr>
        <w:t xml:space="preserve">                        </w:t>
      </w:r>
      <w:r w:rsidR="00404499" w:rsidRPr="00E9195A">
        <w:rPr>
          <w:i w:val="0"/>
          <w:color w:val="auto"/>
        </w:rPr>
        <w:t>Fonte: o autor</w:t>
      </w:r>
      <w:r w:rsidR="00404499" w:rsidRPr="00E9195A">
        <w:rPr>
          <w:i w:val="0"/>
          <w:color w:val="auto"/>
        </w:rPr>
        <w:tab/>
      </w:r>
    </w:p>
    <w:p w:rsidR="008B574B" w:rsidRPr="00E9195A" w:rsidRDefault="00404499" w:rsidP="008B574B">
      <w:pPr>
        <w:pStyle w:val="Legenda"/>
        <w:keepNext/>
        <w:spacing w:before="0" w:after="0" w:line="360" w:lineRule="auto"/>
        <w:ind w:firstLine="709"/>
        <w:jc w:val="both"/>
        <w:rPr>
          <w:i w:val="0"/>
          <w:color w:val="auto"/>
        </w:rPr>
      </w:pPr>
      <w:r w:rsidRPr="00E9195A">
        <w:rPr>
          <w:i w:val="0"/>
          <w:color w:val="auto"/>
        </w:rPr>
        <w:t xml:space="preserve">Com base nas Tabelas 5, 6 e 7, pode-se notar que </w:t>
      </w:r>
      <w:r w:rsidR="004B1592" w:rsidRPr="00E9195A">
        <w:rPr>
          <w:i w:val="0"/>
          <w:color w:val="auto"/>
        </w:rPr>
        <w:t>considerando</w:t>
      </w:r>
      <w:r w:rsidR="00A936EB" w:rsidRPr="00E9195A">
        <w:rPr>
          <w:i w:val="0"/>
          <w:color w:val="auto"/>
        </w:rPr>
        <w:t xml:space="preserve"> o ponto arbitrado de 0,4 os teste</w:t>
      </w:r>
      <w:r w:rsidR="00F04268" w:rsidRPr="00E9195A">
        <w:rPr>
          <w:i w:val="0"/>
          <w:color w:val="auto"/>
        </w:rPr>
        <w:t>s</w:t>
      </w:r>
      <w:r w:rsidR="00A936EB" w:rsidRPr="00E9195A">
        <w:rPr>
          <w:i w:val="0"/>
          <w:color w:val="auto"/>
        </w:rPr>
        <w:t xml:space="preserve"> com </w:t>
      </w:r>
      <w:r w:rsidR="00A936EB" w:rsidRPr="00E9195A">
        <w:rPr>
          <w:color w:val="auto"/>
        </w:rPr>
        <w:t xml:space="preserve">logs </w:t>
      </w:r>
      <w:r w:rsidR="00A936EB" w:rsidRPr="00E9195A">
        <w:rPr>
          <w:i w:val="0"/>
          <w:color w:val="auto"/>
        </w:rPr>
        <w:t xml:space="preserve">do tipo predador classificaram corretamente 70% do total aplicado. Os </w:t>
      </w:r>
      <w:r w:rsidR="00A936EB" w:rsidRPr="00E9195A">
        <w:rPr>
          <w:color w:val="auto"/>
        </w:rPr>
        <w:t xml:space="preserve">logs </w:t>
      </w:r>
      <w:r w:rsidR="00A936EB" w:rsidRPr="00E9195A">
        <w:rPr>
          <w:i w:val="0"/>
          <w:color w:val="auto"/>
        </w:rPr>
        <w:t xml:space="preserve">da NPS </w:t>
      </w:r>
      <w:r w:rsidR="00A829A0" w:rsidRPr="00E9195A">
        <w:rPr>
          <w:i w:val="0"/>
          <w:color w:val="auto"/>
        </w:rPr>
        <w:t>foram to</w:t>
      </w:r>
      <w:r w:rsidR="00574DD3" w:rsidRPr="00E9195A">
        <w:rPr>
          <w:i w:val="0"/>
          <w:color w:val="auto"/>
        </w:rPr>
        <w:t xml:space="preserve">dos </w:t>
      </w:r>
      <w:r w:rsidR="00A829A0" w:rsidRPr="00E9195A">
        <w:rPr>
          <w:i w:val="0"/>
          <w:color w:val="auto"/>
        </w:rPr>
        <w:t>classificados</w:t>
      </w:r>
      <w:r w:rsidR="0053401D">
        <w:rPr>
          <w:i w:val="0"/>
          <w:color w:val="auto"/>
        </w:rPr>
        <w:t xml:space="preserve"> </w:t>
      </w:r>
      <w:r w:rsidR="00A829A0" w:rsidRPr="00E9195A">
        <w:rPr>
          <w:i w:val="0"/>
          <w:color w:val="auto"/>
        </w:rPr>
        <w:t>corretamente</w:t>
      </w:r>
      <w:r w:rsidR="00A936EB" w:rsidRPr="00E9195A">
        <w:rPr>
          <w:i w:val="0"/>
          <w:color w:val="auto"/>
        </w:rPr>
        <w:t xml:space="preserve"> e os do CyberSex obtiveram 80%  de acertos.</w:t>
      </w:r>
      <w:r w:rsidR="00F45C8C">
        <w:rPr>
          <w:i w:val="0"/>
          <w:color w:val="auto"/>
        </w:rPr>
        <w:t xml:space="preserve"> </w:t>
      </w:r>
      <w:r w:rsidR="00810A1D" w:rsidRPr="00E9195A">
        <w:rPr>
          <w:i w:val="0"/>
          <w:color w:val="auto"/>
        </w:rPr>
        <w:t>A</w:t>
      </w:r>
      <w:r w:rsidR="00A936EB" w:rsidRPr="00E9195A">
        <w:rPr>
          <w:i w:val="0"/>
          <w:color w:val="auto"/>
        </w:rPr>
        <w:t xml:space="preserve"> Figura</w:t>
      </w:r>
      <w:r w:rsidR="009C2740" w:rsidRPr="00E9195A">
        <w:rPr>
          <w:i w:val="0"/>
          <w:color w:val="auto"/>
        </w:rPr>
        <w:t xml:space="preserve"> 39</w:t>
      </w:r>
      <w:r w:rsidR="00F45C8C">
        <w:rPr>
          <w:i w:val="0"/>
          <w:color w:val="auto"/>
        </w:rPr>
        <w:t xml:space="preserve"> </w:t>
      </w:r>
      <w:r w:rsidR="00810A1D" w:rsidRPr="00E9195A">
        <w:rPr>
          <w:i w:val="0"/>
          <w:color w:val="auto"/>
        </w:rPr>
        <w:t xml:space="preserve">apresenta </w:t>
      </w:r>
      <w:r w:rsidR="00A936EB" w:rsidRPr="00E9195A">
        <w:rPr>
          <w:i w:val="0"/>
          <w:color w:val="auto"/>
        </w:rPr>
        <w:t>es</w:t>
      </w:r>
      <w:r w:rsidR="00810A1D" w:rsidRPr="00E9195A">
        <w:rPr>
          <w:i w:val="0"/>
          <w:color w:val="auto"/>
        </w:rPr>
        <w:t xml:space="preserve">ses resultados </w:t>
      </w:r>
      <w:r w:rsidR="00A936EB" w:rsidRPr="00E9195A">
        <w:rPr>
          <w:i w:val="0"/>
          <w:color w:val="auto"/>
        </w:rPr>
        <w:t>em forma de gráfico para melhor visualização.</w:t>
      </w:r>
    </w:p>
    <w:p w:rsidR="009E4125" w:rsidRPr="00E9195A" w:rsidRDefault="00C53B81" w:rsidP="008B574B">
      <w:pPr>
        <w:pStyle w:val="Legenda"/>
        <w:keepNext/>
        <w:spacing w:before="0" w:after="0" w:line="360" w:lineRule="auto"/>
        <w:ind w:firstLine="709"/>
        <w:jc w:val="both"/>
        <w:rPr>
          <w:i w:val="0"/>
          <w:color w:val="auto"/>
        </w:rPr>
      </w:pPr>
      <w:r w:rsidRPr="00C53B81">
        <w:rPr>
          <w:noProof/>
        </w:rPr>
        <w:lastRenderedPageBreak/>
        <w:pict>
          <v:shape id="Caixa de texto 196" o:spid="_x0000_s1068" type="#_x0000_t202" style="position:absolute;left:0;text-align:left;margin-left:6.25pt;margin-top:133.2pt;width:407.25pt;height:19.5pt;z-index:251914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" stroked="f">
            <v:textbox inset="0,0,0,0">
              <w:txbxContent>
                <w:p w:rsidR="002955ED" w:rsidRPr="00810A1D" w:rsidRDefault="002955ED" w:rsidP="0075462C">
                  <w:pPr>
                    <w:pStyle w:val="Legenda"/>
                    <w:jc w:val="center"/>
                    <w:rPr>
                      <w:b/>
                      <w:i w:val="0"/>
                      <w:noProof/>
                    </w:rPr>
                  </w:pPr>
                  <w:bookmarkStart w:id="493" w:name="_Toc438452552"/>
                  <w:r w:rsidRPr="0075462C">
                    <w:rPr>
                      <w:b/>
                      <w:i w:val="0"/>
                    </w:rPr>
                    <w:t xml:space="preserve">Figura </w:t>
                  </w:r>
                  <w:r w:rsidR="00C53B81" w:rsidRPr="0075462C">
                    <w:rPr>
                      <w:b/>
                      <w:i w:val="0"/>
                    </w:rPr>
                    <w:fldChar w:fldCharType="begin"/>
                  </w:r>
                  <w:r w:rsidRPr="0075462C">
                    <w:rPr>
                      <w:b/>
                      <w:i w:val="0"/>
                    </w:rPr>
                    <w:instrText xml:space="preserve"> SEQ Figura \* ARABIC </w:instrText>
                  </w:r>
                  <w:r w:rsidR="00C53B81" w:rsidRPr="0075462C">
                    <w:rPr>
                      <w:b/>
                      <w:i w:val="0"/>
                    </w:rPr>
                    <w:fldChar w:fldCharType="separate"/>
                  </w:r>
                  <w:r w:rsidR="00206D42">
                    <w:rPr>
                      <w:b/>
                      <w:i w:val="0"/>
                      <w:noProof/>
                    </w:rPr>
                    <w:t>39</w:t>
                  </w:r>
                  <w:r w:rsidR="00C53B81" w:rsidRPr="0075462C">
                    <w:rPr>
                      <w:b/>
                      <w:i w:val="0"/>
                    </w:rPr>
                    <w:fldChar w:fldCharType="end"/>
                  </w:r>
                  <w:r>
                    <w:rPr>
                      <w:b/>
                      <w:i w:val="0"/>
                    </w:rPr>
                    <w:t xml:space="preserve"> – </w:t>
                  </w:r>
                  <w:r w:rsidRPr="00E9195A">
                    <w:rPr>
                      <w:b/>
                      <w:i w:val="0"/>
                    </w:rPr>
                    <w:t>Resultado dos Testes</w:t>
                  </w:r>
                  <w:bookmarkEnd w:id="493"/>
                </w:p>
              </w:txbxContent>
            </v:textbox>
            <w10:wrap type="square"/>
          </v:shape>
        </w:pict>
      </w:r>
      <w:r w:rsidR="00CA2FCB" w:rsidRPr="00E9195A">
        <w:rPr>
          <w:i w:val="0"/>
          <w:noProof/>
          <w:color w:val="auto"/>
        </w:rPr>
        <w:drawing>
          <wp:anchor distT="0" distB="0" distL="114300" distR="114300" simplePos="0" relativeHeight="251939840" behindDoc="0" locked="0" layoutInCell="1" allowOverlap="1">
            <wp:simplePos x="0" y="0"/>
            <wp:positionH relativeFrom="column">
              <wp:posOffset>82550</wp:posOffset>
            </wp:positionH>
            <wp:positionV relativeFrom="paragraph">
              <wp:posOffset>1958975</wp:posOffset>
            </wp:positionV>
            <wp:extent cx="5172075" cy="3127375"/>
            <wp:effectExtent l="19050" t="19050" r="28575" b="1587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2075" cy="3127375"/>
                    </a:xfrm>
                    <a:prstGeom prst="rect">
                      <a:avLst/>
                    </a:prstGeom>
                    <a:noFill/>
                    <a:ln>
                      <a:solidFill>
                        <a:schemeClr val="tx1"/>
                      </a:solidFill>
                    </a:ln>
                  </pic:spPr>
                </pic:pic>
              </a:graphicData>
            </a:graphic>
          </wp:anchor>
        </w:drawing>
      </w:r>
      <w:r w:rsidR="00810A1D" w:rsidRPr="00E9195A">
        <w:rPr>
          <w:i w:val="0"/>
          <w:color w:val="auto"/>
        </w:rPr>
        <w:t xml:space="preserve">Com relação aos </w:t>
      </w:r>
      <w:r w:rsidR="00810A1D" w:rsidRPr="00E9195A">
        <w:rPr>
          <w:color w:val="auto"/>
        </w:rPr>
        <w:t xml:space="preserve">logs </w:t>
      </w:r>
      <w:r w:rsidR="00810A1D" w:rsidRPr="00E9195A">
        <w:rPr>
          <w:i w:val="0"/>
          <w:color w:val="auto"/>
        </w:rPr>
        <w:t xml:space="preserve">do PJ, o sistema classificou corretamente 7 dos 10 </w:t>
      </w:r>
      <w:r w:rsidR="00810A1D" w:rsidRPr="00E9195A">
        <w:rPr>
          <w:color w:val="auto"/>
        </w:rPr>
        <w:t>logs</w:t>
      </w:r>
      <w:r w:rsidR="00810A1D" w:rsidRPr="00E9195A">
        <w:rPr>
          <w:i w:val="0"/>
          <w:color w:val="auto"/>
        </w:rPr>
        <w:t xml:space="preserve"> testados. F</w:t>
      </w:r>
      <w:r w:rsidR="00B745CB" w:rsidRPr="00E9195A">
        <w:rPr>
          <w:i w:val="0"/>
          <w:color w:val="auto"/>
        </w:rPr>
        <w:t>oram 7</w:t>
      </w:r>
      <w:r w:rsidR="00810A1D" w:rsidRPr="00E9195A">
        <w:rPr>
          <w:i w:val="0"/>
          <w:color w:val="auto"/>
        </w:rPr>
        <w:t xml:space="preserve"> acertos (Positivo</w:t>
      </w:r>
      <w:r w:rsidR="00C0485E" w:rsidRPr="00E9195A">
        <w:rPr>
          <w:i w:val="0"/>
          <w:color w:val="auto"/>
        </w:rPr>
        <w:t>s</w:t>
      </w:r>
      <w:r w:rsidR="00810A1D" w:rsidRPr="00E9195A">
        <w:rPr>
          <w:i w:val="0"/>
          <w:color w:val="auto"/>
        </w:rPr>
        <w:t>) e 3 erros (Falsos Negativos).</w:t>
      </w:r>
      <w:r w:rsidR="00B745CB" w:rsidRPr="00E9195A">
        <w:rPr>
          <w:i w:val="0"/>
          <w:color w:val="auto"/>
        </w:rPr>
        <w:t xml:space="preserve"> Sobre os </w:t>
      </w:r>
      <w:r w:rsidR="00B745CB" w:rsidRPr="00E9195A">
        <w:rPr>
          <w:color w:val="auto"/>
        </w:rPr>
        <w:t>logs</w:t>
      </w:r>
      <w:r w:rsidR="00F45C8C">
        <w:rPr>
          <w:color w:val="auto"/>
        </w:rPr>
        <w:t xml:space="preserve"> </w:t>
      </w:r>
      <w:r w:rsidR="00B745CB" w:rsidRPr="00E9195A">
        <w:rPr>
          <w:i w:val="0"/>
          <w:color w:val="auto"/>
        </w:rPr>
        <w:t xml:space="preserve">do CyberSex, o sistema classificou corretamente 8 dos 10 </w:t>
      </w:r>
      <w:r w:rsidR="00B745CB" w:rsidRPr="00E9195A">
        <w:rPr>
          <w:color w:val="auto"/>
        </w:rPr>
        <w:t>logs</w:t>
      </w:r>
      <w:r w:rsidR="00B745CB" w:rsidRPr="00E9195A">
        <w:rPr>
          <w:i w:val="0"/>
          <w:color w:val="auto"/>
        </w:rPr>
        <w:t xml:space="preserve"> testados. Foram 8 acertos (Negativo</w:t>
      </w:r>
      <w:r w:rsidR="00F31098" w:rsidRPr="00E9195A">
        <w:rPr>
          <w:i w:val="0"/>
          <w:color w:val="auto"/>
        </w:rPr>
        <w:t>s</w:t>
      </w:r>
      <w:r w:rsidR="00B745CB" w:rsidRPr="00E9195A">
        <w:rPr>
          <w:i w:val="0"/>
          <w:color w:val="auto"/>
        </w:rPr>
        <w:t xml:space="preserve">) e 2 erros (Falsos Positivos). Para os </w:t>
      </w:r>
      <w:r w:rsidR="00B745CB" w:rsidRPr="00E9195A">
        <w:rPr>
          <w:color w:val="auto"/>
        </w:rPr>
        <w:t>logs</w:t>
      </w:r>
      <w:r w:rsidR="00B745CB" w:rsidRPr="00E9195A">
        <w:rPr>
          <w:i w:val="0"/>
          <w:color w:val="auto"/>
        </w:rPr>
        <w:t xml:space="preserve"> da NPS, o sistema classificou corretamente os 5</w:t>
      </w:r>
      <w:r w:rsidR="00C97FC4">
        <w:rPr>
          <w:i w:val="0"/>
          <w:color w:val="auto"/>
        </w:rPr>
        <w:t xml:space="preserve"> </w:t>
      </w:r>
      <w:r w:rsidR="00B745CB" w:rsidRPr="00E9195A">
        <w:rPr>
          <w:color w:val="auto"/>
        </w:rPr>
        <w:t>logs</w:t>
      </w:r>
      <w:r w:rsidR="00B745CB" w:rsidRPr="00E9195A">
        <w:rPr>
          <w:i w:val="0"/>
          <w:color w:val="auto"/>
        </w:rPr>
        <w:t xml:space="preserve"> testados. Foram 5 acertos (Negativo</w:t>
      </w:r>
      <w:r w:rsidR="00B84576" w:rsidRPr="00E9195A">
        <w:rPr>
          <w:i w:val="0"/>
          <w:color w:val="auto"/>
        </w:rPr>
        <w:t>s</w:t>
      </w:r>
      <w:r w:rsidR="00B745CB" w:rsidRPr="00E9195A">
        <w:rPr>
          <w:i w:val="0"/>
          <w:color w:val="auto"/>
        </w:rPr>
        <w:t>) e nenhum erro (Falso Positivo).</w:t>
      </w:r>
    </w:p>
    <w:p w:rsidR="00810A1D" w:rsidRPr="00E9195A" w:rsidRDefault="00810A1D" w:rsidP="00810A1D">
      <w:pPr>
        <w:pStyle w:val="Legenda"/>
        <w:keepNext/>
        <w:spacing w:line="360" w:lineRule="auto"/>
        <w:jc w:val="both"/>
        <w:rPr>
          <w:i w:val="0"/>
          <w:color w:val="auto"/>
        </w:rPr>
      </w:pPr>
      <w:r w:rsidRPr="00E9195A">
        <w:rPr>
          <w:i w:val="0"/>
          <w:color w:val="auto"/>
        </w:rPr>
        <w:t xml:space="preserve">    Fonte: o autor</w:t>
      </w:r>
    </w:p>
    <w:p w:rsidR="00116DD8" w:rsidRPr="00E9195A" w:rsidRDefault="00116DD8" w:rsidP="00425FD7">
      <w:pPr>
        <w:pStyle w:val="Ttulo2"/>
        <w:numPr>
          <w:ilvl w:val="1"/>
          <w:numId w:val="9"/>
        </w:numPr>
        <w:rPr>
          <w:color w:val="000000" w:themeColor="text1"/>
        </w:rPr>
      </w:pPr>
      <w:bookmarkStart w:id="494" w:name="_Toc434929036"/>
      <w:bookmarkStart w:id="495" w:name="_Toc438452498"/>
      <w:r w:rsidRPr="00E9195A">
        <w:rPr>
          <w:color w:val="000000" w:themeColor="text1"/>
        </w:rPr>
        <w:t>Comparativo</w:t>
      </w:r>
      <w:r w:rsidR="00045643" w:rsidRPr="00E9195A">
        <w:rPr>
          <w:color w:val="000000" w:themeColor="text1"/>
        </w:rPr>
        <w:t xml:space="preserve"> entre</w:t>
      </w:r>
      <w:r w:rsidR="00C97FC4">
        <w:rPr>
          <w:color w:val="000000" w:themeColor="text1"/>
        </w:rPr>
        <w:t xml:space="preserve"> </w:t>
      </w:r>
      <w:r w:rsidR="004C669A" w:rsidRPr="00E9195A">
        <w:rPr>
          <w:color w:val="000000" w:themeColor="text1"/>
        </w:rPr>
        <w:t xml:space="preserve">Soluções Existentes </w:t>
      </w:r>
      <w:r w:rsidR="00B003C6" w:rsidRPr="00E9195A">
        <w:rPr>
          <w:color w:val="000000" w:themeColor="text1"/>
        </w:rPr>
        <w:t>e</w:t>
      </w:r>
      <w:r w:rsidR="004C669A" w:rsidRPr="00E9195A">
        <w:rPr>
          <w:color w:val="000000" w:themeColor="text1"/>
        </w:rPr>
        <w:t xml:space="preserve"> Sistema Proposto</w:t>
      </w:r>
      <w:bookmarkEnd w:id="494"/>
      <w:bookmarkEnd w:id="495"/>
    </w:p>
    <w:p w:rsidR="00F7361F" w:rsidRPr="00E9195A" w:rsidRDefault="00F7361F" w:rsidP="00571E10">
      <w:pPr>
        <w:spacing w:line="360" w:lineRule="auto"/>
        <w:jc w:val="both"/>
        <w:rPr>
          <w:color w:val="000000" w:themeColor="text1"/>
        </w:rPr>
      </w:pPr>
      <w:r w:rsidRPr="00E9195A">
        <w:rPr>
          <w:color w:val="000000" w:themeColor="text1"/>
        </w:rPr>
        <w:tab/>
      </w:r>
      <w:r w:rsidR="00B0585D" w:rsidRPr="00E9195A">
        <w:rPr>
          <w:color w:val="000000" w:themeColor="text1"/>
        </w:rPr>
        <w:t>A</w:t>
      </w:r>
      <w:r w:rsidRPr="00E9195A">
        <w:rPr>
          <w:color w:val="000000" w:themeColor="text1"/>
        </w:rPr>
        <w:t xml:space="preserve"> Tabela </w:t>
      </w:r>
      <w:r w:rsidR="00996772">
        <w:rPr>
          <w:color w:val="000000" w:themeColor="text1"/>
        </w:rPr>
        <w:t>8</w:t>
      </w:r>
      <w:r w:rsidR="00B06F94">
        <w:rPr>
          <w:color w:val="000000" w:themeColor="text1"/>
        </w:rPr>
        <w:t xml:space="preserve"> </w:t>
      </w:r>
      <w:r w:rsidR="00B0585D" w:rsidRPr="00E9195A">
        <w:rPr>
          <w:color w:val="000000" w:themeColor="text1"/>
        </w:rPr>
        <w:t xml:space="preserve">apresenta </w:t>
      </w:r>
      <w:r w:rsidRPr="00E9195A">
        <w:rPr>
          <w:color w:val="000000" w:themeColor="text1"/>
        </w:rPr>
        <w:t xml:space="preserve">um </w:t>
      </w:r>
      <w:r w:rsidR="00B0585D" w:rsidRPr="00E9195A">
        <w:rPr>
          <w:color w:val="000000" w:themeColor="text1"/>
        </w:rPr>
        <w:t xml:space="preserve">comparativo entre as soluções existentes </w:t>
      </w:r>
      <w:r w:rsidR="00D02F24" w:rsidRPr="00E9195A">
        <w:rPr>
          <w:color w:val="000000" w:themeColor="text1"/>
        </w:rPr>
        <w:t>e a</w:t>
      </w:r>
      <w:r w:rsidR="00B0585D" w:rsidRPr="00E9195A">
        <w:rPr>
          <w:color w:val="000000" w:themeColor="text1"/>
        </w:rPr>
        <w:t xml:space="preserve"> solução proposta neste trabalho por meio de um </w:t>
      </w:r>
      <w:r w:rsidR="00B03E49" w:rsidRPr="00E9195A">
        <w:rPr>
          <w:color w:val="000000" w:themeColor="text1"/>
        </w:rPr>
        <w:t>cruzamento</w:t>
      </w:r>
      <w:r w:rsidR="00B0585D" w:rsidRPr="00E9195A">
        <w:rPr>
          <w:color w:val="000000" w:themeColor="text1"/>
        </w:rPr>
        <w:t xml:space="preserve"> entre o título das soluções e as principais características de cada uma.</w:t>
      </w:r>
    </w:p>
    <w:p w:rsidR="007A3D9E" w:rsidRPr="00E9195A" w:rsidRDefault="00D02F24" w:rsidP="00571E10">
      <w:pPr>
        <w:spacing w:line="360" w:lineRule="auto"/>
        <w:jc w:val="both"/>
        <w:rPr>
          <w:color w:val="000000" w:themeColor="text1"/>
        </w:rPr>
      </w:pPr>
      <w:r w:rsidRPr="00E9195A">
        <w:rPr>
          <w:color w:val="000000" w:themeColor="text1"/>
        </w:rPr>
        <w:tab/>
        <w:t xml:space="preserve">De todas as soluções encontradas, somente </w:t>
      </w:r>
      <w:r w:rsidR="004C2D43" w:rsidRPr="00E9195A">
        <w:rPr>
          <w:color w:val="000000" w:themeColor="text1"/>
        </w:rPr>
        <w:t>duas</w:t>
      </w:r>
      <w:r w:rsidRPr="00E9195A">
        <w:rPr>
          <w:color w:val="000000" w:themeColor="text1"/>
        </w:rPr>
        <w:t xml:space="preserve"> apresentam-se </w:t>
      </w:r>
      <w:r w:rsidR="00D43192" w:rsidRPr="00E9195A">
        <w:rPr>
          <w:color w:val="000000" w:themeColor="text1"/>
        </w:rPr>
        <w:t>como</w:t>
      </w:r>
      <w:r w:rsidRPr="00E9195A">
        <w:rPr>
          <w:color w:val="000000" w:themeColor="text1"/>
        </w:rPr>
        <w:t xml:space="preserve"> software, sendo que nenhuma destas possui monitoração em tempo real e tem por objetivo principal a detecção de assediadores sexuais.</w:t>
      </w:r>
    </w:p>
    <w:p w:rsidR="007A3D9E" w:rsidRPr="00E9195A" w:rsidRDefault="007A3D9E">
      <w:pPr>
        <w:suppressAutoHyphens w:val="0"/>
        <w:rPr>
          <w:color w:val="000000" w:themeColor="text1"/>
        </w:rPr>
      </w:pPr>
      <w:r w:rsidRPr="00E9195A">
        <w:rPr>
          <w:color w:val="000000" w:themeColor="text1"/>
        </w:rPr>
        <w:br w:type="page"/>
      </w:r>
    </w:p>
    <w:p w:rsidR="00B03E49" w:rsidRPr="00E9195A" w:rsidRDefault="00B03E49" w:rsidP="00B03E49">
      <w:pPr>
        <w:pStyle w:val="Legenda"/>
        <w:keepNext/>
        <w:jc w:val="center"/>
        <w:rPr>
          <w:b/>
          <w:i w:val="0"/>
        </w:rPr>
      </w:pPr>
      <w:bookmarkStart w:id="496" w:name="_Toc438108352"/>
      <w:r w:rsidRPr="00E9195A">
        <w:rPr>
          <w:b/>
          <w:i w:val="0"/>
        </w:rPr>
        <w:lastRenderedPageBreak/>
        <w:t xml:space="preserve">Tabela </w:t>
      </w:r>
      <w:r w:rsidR="00C53B81" w:rsidRPr="00E9195A">
        <w:rPr>
          <w:b/>
          <w:i w:val="0"/>
        </w:rPr>
        <w:fldChar w:fldCharType="begin"/>
      </w:r>
      <w:r w:rsidRPr="00E9195A">
        <w:rPr>
          <w:b/>
          <w:i w:val="0"/>
        </w:rPr>
        <w:instrText xml:space="preserve"> SEQ Tabela \* ARABIC </w:instrText>
      </w:r>
      <w:r w:rsidR="00C53B81" w:rsidRPr="00E9195A">
        <w:rPr>
          <w:b/>
          <w:i w:val="0"/>
        </w:rPr>
        <w:fldChar w:fldCharType="separate"/>
      </w:r>
      <w:r w:rsidR="00206D42">
        <w:rPr>
          <w:b/>
          <w:i w:val="0"/>
          <w:noProof/>
        </w:rPr>
        <w:t>8</w:t>
      </w:r>
      <w:r w:rsidR="00C53B81" w:rsidRPr="00E9195A">
        <w:rPr>
          <w:b/>
          <w:i w:val="0"/>
        </w:rPr>
        <w:fldChar w:fldCharType="end"/>
      </w:r>
      <w:r w:rsidRPr="00E9195A">
        <w:rPr>
          <w:b/>
          <w:i w:val="0"/>
        </w:rPr>
        <w:t xml:space="preserve"> – Cruzamento </w:t>
      </w:r>
      <w:r w:rsidR="00215AE0" w:rsidRPr="00E9195A">
        <w:rPr>
          <w:b/>
          <w:i w:val="0"/>
        </w:rPr>
        <w:t>Título / Características</w:t>
      </w:r>
      <w:bookmarkEnd w:id="496"/>
    </w:p>
    <w:tbl>
      <w:tblPr>
        <w:tblStyle w:val="Tabelacomgrade"/>
        <w:tblW w:w="7884" w:type="dxa"/>
        <w:jc w:val="center"/>
        <w:tblLayout w:type="fixed"/>
        <w:tblLook w:val="04A0"/>
      </w:tblPr>
      <w:tblGrid>
        <w:gridCol w:w="1586"/>
        <w:gridCol w:w="1145"/>
        <w:gridCol w:w="1575"/>
        <w:gridCol w:w="1431"/>
        <w:gridCol w:w="1145"/>
        <w:gridCol w:w="1002"/>
      </w:tblGrid>
      <w:tr w:rsidR="00B03E49" w:rsidRPr="00E9195A" w:rsidTr="009E3C54">
        <w:trPr>
          <w:trHeight w:val="970"/>
          <w:jc w:val="center"/>
        </w:trPr>
        <w:tc>
          <w:tcPr>
            <w:tcW w:w="1586" w:type="dxa"/>
            <w:shd w:val="clear" w:color="auto" w:fill="FFFFFF" w:themeFill="background1"/>
            <w:vAlign w:val="center"/>
          </w:tcPr>
          <w:p w:rsidR="005202A7" w:rsidRPr="00E9195A" w:rsidRDefault="005202A7" w:rsidP="009E3C54">
            <w:pPr>
              <w:spacing w:line="360" w:lineRule="auto"/>
              <w:jc w:val="center"/>
              <w:rPr>
                <w:b/>
                <w:color w:val="000000" w:themeColor="text1"/>
              </w:rPr>
            </w:pPr>
            <w:r w:rsidRPr="00E9195A">
              <w:rPr>
                <w:b/>
                <w:color w:val="000000" w:themeColor="text1"/>
                <w:sz w:val="20"/>
              </w:rPr>
              <w:t>TÍTULO</w:t>
            </w:r>
          </w:p>
        </w:tc>
        <w:tc>
          <w:tcPr>
            <w:tcW w:w="1145" w:type="dxa"/>
            <w:tcBorders>
              <w:bottom w:val="single" w:sz="4" w:space="0" w:color="auto"/>
            </w:tcBorders>
            <w:shd w:val="clear" w:color="auto" w:fill="FFFFFF" w:themeFill="background1"/>
            <w:vAlign w:val="center"/>
          </w:tcPr>
          <w:p w:rsidR="005202A7" w:rsidRPr="00E9195A" w:rsidRDefault="005202A7" w:rsidP="009E3C54">
            <w:pPr>
              <w:spacing w:line="360" w:lineRule="auto"/>
              <w:jc w:val="center"/>
              <w:rPr>
                <w:b/>
                <w:color w:val="000000" w:themeColor="text1"/>
                <w:sz w:val="16"/>
                <w:szCs w:val="16"/>
              </w:rPr>
            </w:pPr>
            <w:r w:rsidRPr="00E9195A">
              <w:rPr>
                <w:b/>
                <w:color w:val="000000" w:themeColor="text1"/>
                <w:sz w:val="16"/>
                <w:szCs w:val="16"/>
              </w:rPr>
              <w:t>MONITORA ASSÉDIO SEXUAL</w:t>
            </w:r>
          </w:p>
        </w:tc>
        <w:tc>
          <w:tcPr>
            <w:tcW w:w="1575" w:type="dxa"/>
            <w:shd w:val="clear" w:color="auto" w:fill="FFFFFF" w:themeFill="background1"/>
            <w:vAlign w:val="center"/>
          </w:tcPr>
          <w:p w:rsidR="005202A7" w:rsidRPr="00E9195A" w:rsidRDefault="005202A7" w:rsidP="009E3C54">
            <w:pPr>
              <w:spacing w:line="360" w:lineRule="auto"/>
              <w:jc w:val="center"/>
              <w:rPr>
                <w:b/>
                <w:color w:val="000000" w:themeColor="text1"/>
                <w:sz w:val="16"/>
                <w:szCs w:val="16"/>
              </w:rPr>
            </w:pPr>
            <w:r w:rsidRPr="00E9195A">
              <w:rPr>
                <w:b/>
                <w:color w:val="000000" w:themeColor="text1"/>
                <w:sz w:val="16"/>
                <w:szCs w:val="16"/>
              </w:rPr>
              <w:t>MONITORAÇÃO EM</w:t>
            </w:r>
          </w:p>
          <w:p w:rsidR="005202A7" w:rsidRPr="00E9195A" w:rsidRDefault="005202A7" w:rsidP="009E3C54">
            <w:pPr>
              <w:spacing w:line="360" w:lineRule="auto"/>
              <w:jc w:val="center"/>
              <w:rPr>
                <w:b/>
                <w:color w:val="000000" w:themeColor="text1"/>
                <w:sz w:val="16"/>
                <w:szCs w:val="16"/>
              </w:rPr>
            </w:pPr>
            <w:r w:rsidRPr="00E9195A">
              <w:rPr>
                <w:b/>
                <w:color w:val="000000" w:themeColor="text1"/>
                <w:sz w:val="16"/>
                <w:szCs w:val="16"/>
              </w:rPr>
              <w:t>TEMPO REAL</w:t>
            </w:r>
          </w:p>
        </w:tc>
        <w:tc>
          <w:tcPr>
            <w:tcW w:w="1431" w:type="dxa"/>
            <w:shd w:val="clear" w:color="auto" w:fill="FFFFFF" w:themeFill="background1"/>
            <w:vAlign w:val="center"/>
          </w:tcPr>
          <w:p w:rsidR="00B03E49" w:rsidRPr="00E9195A" w:rsidRDefault="005202A7" w:rsidP="009E3C54">
            <w:pPr>
              <w:spacing w:line="360" w:lineRule="auto"/>
              <w:jc w:val="center"/>
              <w:rPr>
                <w:b/>
                <w:color w:val="000000" w:themeColor="text1"/>
                <w:sz w:val="16"/>
                <w:szCs w:val="16"/>
              </w:rPr>
            </w:pPr>
            <w:r w:rsidRPr="00E9195A">
              <w:rPr>
                <w:b/>
                <w:color w:val="000000" w:themeColor="text1"/>
                <w:sz w:val="16"/>
                <w:szCs w:val="16"/>
              </w:rPr>
              <w:t>ANÁLISE</w:t>
            </w:r>
          </w:p>
          <w:p w:rsidR="005202A7" w:rsidRPr="00E9195A" w:rsidRDefault="005202A7" w:rsidP="009E3C54">
            <w:pPr>
              <w:spacing w:line="360" w:lineRule="auto"/>
              <w:jc w:val="center"/>
              <w:rPr>
                <w:b/>
                <w:color w:val="000000" w:themeColor="text1"/>
                <w:sz w:val="16"/>
                <w:szCs w:val="16"/>
              </w:rPr>
            </w:pPr>
            <w:r w:rsidRPr="00E9195A">
              <w:rPr>
                <w:b/>
                <w:color w:val="000000" w:themeColor="text1"/>
                <w:sz w:val="16"/>
                <w:szCs w:val="16"/>
              </w:rPr>
              <w:t>DE SENTIMENTOS</w:t>
            </w:r>
          </w:p>
        </w:tc>
        <w:tc>
          <w:tcPr>
            <w:tcW w:w="1145" w:type="dxa"/>
            <w:shd w:val="clear" w:color="auto" w:fill="FFFFFF" w:themeFill="background1"/>
            <w:vAlign w:val="center"/>
          </w:tcPr>
          <w:p w:rsidR="005202A7" w:rsidRPr="00E9195A" w:rsidRDefault="005202A7" w:rsidP="009E3C54">
            <w:pPr>
              <w:spacing w:line="360" w:lineRule="auto"/>
              <w:jc w:val="center"/>
              <w:rPr>
                <w:b/>
                <w:color w:val="000000" w:themeColor="text1"/>
                <w:sz w:val="16"/>
                <w:szCs w:val="16"/>
              </w:rPr>
            </w:pPr>
            <w:r w:rsidRPr="00E9195A">
              <w:rPr>
                <w:b/>
                <w:color w:val="000000" w:themeColor="text1"/>
                <w:sz w:val="16"/>
                <w:szCs w:val="16"/>
              </w:rPr>
              <w:t>SOFTWARE</w:t>
            </w:r>
          </w:p>
        </w:tc>
        <w:tc>
          <w:tcPr>
            <w:tcW w:w="1002" w:type="dxa"/>
            <w:shd w:val="clear" w:color="auto" w:fill="FFFFFF" w:themeFill="background1"/>
            <w:vAlign w:val="center"/>
          </w:tcPr>
          <w:p w:rsidR="005202A7" w:rsidRPr="00E9195A" w:rsidRDefault="005202A7" w:rsidP="009E3C54">
            <w:pPr>
              <w:spacing w:line="360" w:lineRule="auto"/>
              <w:jc w:val="center"/>
              <w:rPr>
                <w:b/>
                <w:color w:val="000000" w:themeColor="text1"/>
                <w:sz w:val="16"/>
                <w:szCs w:val="16"/>
              </w:rPr>
            </w:pPr>
            <w:r w:rsidRPr="00E9195A">
              <w:rPr>
                <w:b/>
                <w:color w:val="000000" w:themeColor="text1"/>
                <w:sz w:val="16"/>
                <w:szCs w:val="16"/>
              </w:rPr>
              <w:t>ALARME</w:t>
            </w:r>
          </w:p>
          <w:p w:rsidR="0002500A" w:rsidRPr="00E9195A" w:rsidRDefault="0002500A" w:rsidP="009E3C54">
            <w:pPr>
              <w:spacing w:line="360" w:lineRule="auto"/>
              <w:jc w:val="center"/>
              <w:rPr>
                <w:b/>
                <w:color w:val="000000" w:themeColor="text1"/>
                <w:sz w:val="16"/>
                <w:szCs w:val="16"/>
              </w:rPr>
            </w:pPr>
            <w:r w:rsidRPr="00E9195A">
              <w:rPr>
                <w:b/>
                <w:color w:val="000000" w:themeColor="text1"/>
                <w:sz w:val="16"/>
                <w:szCs w:val="16"/>
              </w:rPr>
              <w:t>REMOTO</w:t>
            </w:r>
          </w:p>
        </w:tc>
      </w:tr>
      <w:tr w:rsidR="009E3C54" w:rsidRPr="00E9195A" w:rsidTr="009E3C54">
        <w:trPr>
          <w:trHeight w:val="552"/>
          <w:jc w:val="center"/>
        </w:trPr>
        <w:tc>
          <w:tcPr>
            <w:tcW w:w="1586" w:type="dxa"/>
            <w:shd w:val="clear" w:color="auto" w:fill="FFFFFF" w:themeFill="background1"/>
            <w:vAlign w:val="center"/>
          </w:tcPr>
          <w:p w:rsidR="009E3C54" w:rsidRPr="00E9195A" w:rsidRDefault="009E3C54" w:rsidP="009E3C54">
            <w:pPr>
              <w:spacing w:line="360" w:lineRule="auto"/>
              <w:jc w:val="center"/>
              <w:rPr>
                <w:color w:val="000000" w:themeColor="text1"/>
                <w:sz w:val="16"/>
                <w:szCs w:val="16"/>
              </w:rPr>
            </w:pPr>
            <w:r w:rsidRPr="00E9195A">
              <w:rPr>
                <w:color w:val="000000" w:themeColor="text1"/>
                <w:sz w:val="16"/>
                <w:szCs w:val="16"/>
              </w:rPr>
              <w:t>CHATCODER</w:t>
            </w:r>
          </w:p>
        </w:tc>
        <w:tc>
          <w:tcPr>
            <w:tcW w:w="1145" w:type="dxa"/>
            <w:shd w:val="clear" w:color="auto" w:fill="FFFFFF" w:themeFill="background1"/>
            <w:vAlign w:val="center"/>
          </w:tcPr>
          <w:p w:rsidR="009E3C54" w:rsidRPr="00E9195A" w:rsidRDefault="009C5AC1" w:rsidP="009C5AC1">
            <w:pPr>
              <w:jc w:val="center"/>
              <w:rPr>
                <w:color w:val="000000" w:themeColor="text1"/>
                <w:sz w:val="16"/>
                <w:szCs w:val="16"/>
              </w:rPr>
            </w:pPr>
            <w:r w:rsidRPr="00E9195A">
              <w:rPr>
                <w:b/>
                <w:color w:val="FF0000"/>
                <w:sz w:val="52"/>
                <w:szCs w:val="16"/>
              </w:rPr>
              <w:t>x</w:t>
            </w:r>
          </w:p>
        </w:tc>
        <w:tc>
          <w:tcPr>
            <w:tcW w:w="1575" w:type="dxa"/>
            <w:tcBorders>
              <w:bottom w:val="single" w:sz="4" w:space="0" w:color="auto"/>
            </w:tcBorders>
            <w:shd w:val="clear" w:color="auto" w:fill="FFFFFF" w:themeFill="background1"/>
            <w:vAlign w:val="center"/>
          </w:tcPr>
          <w:p w:rsidR="009E3C54" w:rsidRPr="00E9195A" w:rsidRDefault="009E3C54" w:rsidP="009E3C54">
            <w:pPr>
              <w:jc w:val="center"/>
            </w:pPr>
            <w:r w:rsidRPr="00E9195A">
              <w:rPr>
                <w:b/>
                <w:color w:val="FF0000"/>
                <w:sz w:val="52"/>
                <w:szCs w:val="16"/>
              </w:rPr>
              <w:t>x</w:t>
            </w:r>
          </w:p>
        </w:tc>
        <w:tc>
          <w:tcPr>
            <w:tcW w:w="1431" w:type="dxa"/>
            <w:tcBorders>
              <w:bottom w:val="single" w:sz="4" w:space="0" w:color="auto"/>
            </w:tcBorders>
            <w:shd w:val="clear" w:color="auto" w:fill="FFFFFF" w:themeFill="background1"/>
            <w:vAlign w:val="center"/>
          </w:tcPr>
          <w:p w:rsidR="009E3C54" w:rsidRPr="00E9195A" w:rsidRDefault="009E3C54" w:rsidP="009E3C54">
            <w:pPr>
              <w:jc w:val="center"/>
            </w:pPr>
            <w:r w:rsidRPr="00E9195A">
              <w:rPr>
                <w:b/>
                <w:color w:val="FF0000"/>
                <w:sz w:val="52"/>
                <w:szCs w:val="16"/>
              </w:rPr>
              <w:t>x</w:t>
            </w:r>
          </w:p>
        </w:tc>
        <w:tc>
          <w:tcPr>
            <w:tcW w:w="1145" w:type="dxa"/>
            <w:tcBorders>
              <w:bottom w:val="single" w:sz="4" w:space="0" w:color="auto"/>
            </w:tcBorders>
            <w:shd w:val="clear" w:color="auto" w:fill="FFFFFF" w:themeFill="background1"/>
            <w:vAlign w:val="center"/>
          </w:tcPr>
          <w:p w:rsidR="009E3C54" w:rsidRPr="00E9195A" w:rsidRDefault="009E3C54" w:rsidP="009E3C54">
            <w:pPr>
              <w:spacing w:line="360" w:lineRule="auto"/>
              <w:jc w:val="center"/>
              <w:rPr>
                <w:color w:val="000000" w:themeColor="text1"/>
                <w:sz w:val="16"/>
                <w:szCs w:val="16"/>
              </w:rPr>
            </w:pPr>
            <w:r w:rsidRPr="00E9195A">
              <w:rPr>
                <w:rFonts w:ascii="Webdings" w:hAnsi="Webdings"/>
                <w:color w:val="00B050"/>
                <w:sz w:val="72"/>
                <w:szCs w:val="16"/>
                <w:lang w:val="en-US"/>
              </w:rPr>
              <w:t></w:t>
            </w:r>
          </w:p>
        </w:tc>
        <w:tc>
          <w:tcPr>
            <w:tcW w:w="1002" w:type="dxa"/>
            <w:tcBorders>
              <w:bottom w:val="single" w:sz="4" w:space="0" w:color="auto"/>
            </w:tcBorders>
            <w:shd w:val="clear" w:color="auto" w:fill="FFFFFF" w:themeFill="background1"/>
            <w:vAlign w:val="center"/>
          </w:tcPr>
          <w:p w:rsidR="009E3C54" w:rsidRPr="00E9195A" w:rsidRDefault="009407B0" w:rsidP="009E3C54">
            <w:pPr>
              <w:spacing w:line="360" w:lineRule="auto"/>
              <w:jc w:val="center"/>
              <w:rPr>
                <w:color w:val="000000" w:themeColor="text1"/>
                <w:sz w:val="16"/>
                <w:szCs w:val="16"/>
              </w:rPr>
            </w:pPr>
            <w:r w:rsidRPr="00E9195A">
              <w:rPr>
                <w:b/>
                <w:color w:val="FF0000"/>
                <w:sz w:val="52"/>
                <w:szCs w:val="16"/>
              </w:rPr>
              <w:t>X</w:t>
            </w:r>
          </w:p>
        </w:tc>
      </w:tr>
      <w:tr w:rsidR="009E3C54" w:rsidRPr="00E9195A" w:rsidTr="007A3D9E">
        <w:trPr>
          <w:trHeight w:val="684"/>
          <w:jc w:val="center"/>
        </w:trPr>
        <w:tc>
          <w:tcPr>
            <w:tcW w:w="1586" w:type="dxa"/>
            <w:shd w:val="clear" w:color="auto" w:fill="FFFFFF" w:themeFill="background1"/>
            <w:vAlign w:val="center"/>
          </w:tcPr>
          <w:p w:rsidR="009E3C54" w:rsidRPr="00E9195A" w:rsidRDefault="009E3C54" w:rsidP="009E3C54">
            <w:pPr>
              <w:spacing w:line="360" w:lineRule="auto"/>
              <w:jc w:val="center"/>
              <w:rPr>
                <w:bCs/>
                <w:color w:val="000000"/>
                <w:kern w:val="0"/>
                <w:sz w:val="16"/>
                <w:szCs w:val="16"/>
              </w:rPr>
            </w:pPr>
            <w:r w:rsidRPr="00E9195A">
              <w:rPr>
                <w:bCs/>
                <w:color w:val="000000"/>
                <w:kern w:val="0"/>
                <w:sz w:val="16"/>
                <w:szCs w:val="16"/>
              </w:rPr>
              <w:t>CHATLISTEN</w:t>
            </w:r>
          </w:p>
        </w:tc>
        <w:tc>
          <w:tcPr>
            <w:tcW w:w="1145" w:type="dxa"/>
            <w:tcBorders>
              <w:bottom w:val="single" w:sz="4" w:space="0" w:color="auto"/>
            </w:tcBorders>
            <w:shd w:val="clear" w:color="auto" w:fill="FFFFFF" w:themeFill="background1"/>
            <w:vAlign w:val="center"/>
          </w:tcPr>
          <w:p w:rsidR="009E3C54" w:rsidRPr="00E9195A" w:rsidRDefault="009E3C54" w:rsidP="009E3C54">
            <w:pPr>
              <w:jc w:val="center"/>
            </w:pPr>
            <w:r w:rsidRPr="00E9195A">
              <w:rPr>
                <w:rFonts w:ascii="Webdings" w:hAnsi="Webdings"/>
                <w:color w:val="00B050"/>
                <w:sz w:val="72"/>
                <w:szCs w:val="16"/>
                <w:lang w:val="en-US"/>
              </w:rPr>
              <w:t></w:t>
            </w:r>
          </w:p>
        </w:tc>
        <w:tc>
          <w:tcPr>
            <w:tcW w:w="1575" w:type="dxa"/>
            <w:shd w:val="clear" w:color="auto" w:fill="FFFFFF" w:themeFill="background1"/>
            <w:vAlign w:val="center"/>
          </w:tcPr>
          <w:p w:rsidR="009E3C54" w:rsidRPr="00E9195A" w:rsidRDefault="009E3C54" w:rsidP="009E3C54">
            <w:pPr>
              <w:jc w:val="center"/>
            </w:pPr>
            <w:r w:rsidRPr="00E9195A">
              <w:rPr>
                <w:rFonts w:ascii="Webdings" w:hAnsi="Webdings"/>
                <w:color w:val="00B050"/>
                <w:sz w:val="72"/>
                <w:szCs w:val="16"/>
                <w:lang w:val="en-US"/>
              </w:rPr>
              <w:t></w:t>
            </w:r>
          </w:p>
        </w:tc>
        <w:tc>
          <w:tcPr>
            <w:tcW w:w="1431" w:type="dxa"/>
            <w:shd w:val="clear" w:color="auto" w:fill="FFFFFF" w:themeFill="background1"/>
            <w:vAlign w:val="center"/>
          </w:tcPr>
          <w:p w:rsidR="009E3C54" w:rsidRPr="00E9195A" w:rsidRDefault="007A3D9E" w:rsidP="007A3D9E">
            <w:pPr>
              <w:jc w:val="center"/>
            </w:pPr>
            <w:r w:rsidRPr="00E9195A">
              <w:rPr>
                <w:rFonts w:ascii="Webdings" w:hAnsi="Webdings"/>
                <w:color w:val="00B050"/>
                <w:sz w:val="72"/>
                <w:szCs w:val="16"/>
                <w:lang w:val="en-US"/>
              </w:rPr>
              <w:t></w:t>
            </w:r>
          </w:p>
        </w:tc>
        <w:tc>
          <w:tcPr>
            <w:tcW w:w="1145" w:type="dxa"/>
            <w:shd w:val="clear" w:color="auto" w:fill="FFFFFF" w:themeFill="background1"/>
            <w:vAlign w:val="center"/>
          </w:tcPr>
          <w:p w:rsidR="009E3C54" w:rsidRPr="00E9195A" w:rsidRDefault="009E3C54" w:rsidP="009E3C54">
            <w:pPr>
              <w:jc w:val="center"/>
            </w:pPr>
            <w:r w:rsidRPr="00E9195A">
              <w:rPr>
                <w:rFonts w:ascii="Webdings" w:hAnsi="Webdings"/>
                <w:color w:val="00B050"/>
                <w:sz w:val="72"/>
                <w:szCs w:val="16"/>
                <w:lang w:val="en-US"/>
              </w:rPr>
              <w:t></w:t>
            </w:r>
          </w:p>
        </w:tc>
        <w:tc>
          <w:tcPr>
            <w:tcW w:w="1002" w:type="dxa"/>
            <w:shd w:val="clear" w:color="auto" w:fill="FFFFFF" w:themeFill="background1"/>
            <w:vAlign w:val="center"/>
          </w:tcPr>
          <w:p w:rsidR="009E3C54" w:rsidRPr="00E9195A" w:rsidRDefault="009E3C54" w:rsidP="009E3C54">
            <w:pPr>
              <w:jc w:val="center"/>
            </w:pPr>
            <w:r w:rsidRPr="00E9195A">
              <w:rPr>
                <w:rFonts w:ascii="Webdings" w:hAnsi="Webdings"/>
                <w:color w:val="00B050"/>
                <w:sz w:val="72"/>
                <w:szCs w:val="16"/>
                <w:lang w:val="en-US"/>
              </w:rPr>
              <w:t></w:t>
            </w:r>
          </w:p>
        </w:tc>
      </w:tr>
      <w:tr w:rsidR="00B03E49" w:rsidRPr="00E9195A" w:rsidTr="009E3C54">
        <w:trPr>
          <w:trHeight w:val="1243"/>
          <w:jc w:val="center"/>
        </w:trPr>
        <w:tc>
          <w:tcPr>
            <w:tcW w:w="1586" w:type="dxa"/>
            <w:shd w:val="clear" w:color="auto" w:fill="FFFFFF" w:themeFill="background1"/>
            <w:vAlign w:val="center"/>
          </w:tcPr>
          <w:p w:rsidR="005202A7" w:rsidRPr="00E9195A" w:rsidRDefault="005202A7" w:rsidP="009E3C54">
            <w:pPr>
              <w:spacing w:line="360" w:lineRule="auto"/>
              <w:jc w:val="center"/>
              <w:rPr>
                <w:color w:val="000000" w:themeColor="text1"/>
                <w:sz w:val="18"/>
                <w:szCs w:val="16"/>
                <w:lang w:val="en-US"/>
              </w:rPr>
            </w:pPr>
            <w:r w:rsidRPr="00E9195A">
              <w:rPr>
                <w:bCs/>
                <w:color w:val="000000"/>
                <w:kern w:val="0"/>
                <w:sz w:val="18"/>
                <w:szCs w:val="16"/>
                <w:lang w:val="en-US"/>
              </w:rPr>
              <w:t>A Two-step Approach for Effective Detection of Misbehaving Users in Chats</w:t>
            </w:r>
          </w:p>
        </w:tc>
        <w:tc>
          <w:tcPr>
            <w:tcW w:w="1145" w:type="dxa"/>
            <w:shd w:val="clear" w:color="auto" w:fill="FFFFFF" w:themeFill="background1"/>
            <w:vAlign w:val="center"/>
          </w:tcPr>
          <w:p w:rsidR="005202A7" w:rsidRPr="00E9195A" w:rsidRDefault="009E3C54" w:rsidP="009E3C54">
            <w:pPr>
              <w:spacing w:line="360" w:lineRule="auto"/>
              <w:jc w:val="center"/>
              <w:rPr>
                <w:color w:val="000000" w:themeColor="text1"/>
                <w:sz w:val="16"/>
                <w:szCs w:val="16"/>
                <w:lang w:val="en-US"/>
              </w:rPr>
            </w:pPr>
            <w:r w:rsidRPr="00E9195A">
              <w:rPr>
                <w:rFonts w:ascii="Webdings" w:hAnsi="Webdings"/>
                <w:color w:val="00B050"/>
                <w:sz w:val="72"/>
                <w:szCs w:val="16"/>
                <w:lang w:val="en-US"/>
              </w:rPr>
              <w:t></w:t>
            </w:r>
          </w:p>
        </w:tc>
        <w:tc>
          <w:tcPr>
            <w:tcW w:w="1575" w:type="dxa"/>
            <w:shd w:val="clear" w:color="auto" w:fill="FFFFFF" w:themeFill="background1"/>
            <w:vAlign w:val="center"/>
          </w:tcPr>
          <w:p w:rsidR="005202A7" w:rsidRPr="00E9195A" w:rsidRDefault="009E3C54" w:rsidP="009E3C54">
            <w:pPr>
              <w:spacing w:line="360" w:lineRule="auto"/>
              <w:jc w:val="center"/>
              <w:rPr>
                <w:color w:val="000000" w:themeColor="text1"/>
                <w:sz w:val="16"/>
                <w:szCs w:val="16"/>
                <w:lang w:val="en-US"/>
              </w:rPr>
            </w:pPr>
            <w:r w:rsidRPr="00E9195A">
              <w:rPr>
                <w:b/>
                <w:color w:val="FF0000"/>
                <w:sz w:val="52"/>
                <w:szCs w:val="16"/>
              </w:rPr>
              <w:t>x</w:t>
            </w:r>
          </w:p>
        </w:tc>
        <w:tc>
          <w:tcPr>
            <w:tcW w:w="1431" w:type="dxa"/>
            <w:shd w:val="clear" w:color="auto" w:fill="FFFFFF" w:themeFill="background1"/>
            <w:vAlign w:val="center"/>
          </w:tcPr>
          <w:p w:rsidR="005202A7" w:rsidRPr="00E9195A" w:rsidRDefault="009E3C54" w:rsidP="009E3C54">
            <w:pPr>
              <w:spacing w:line="360" w:lineRule="auto"/>
              <w:jc w:val="center"/>
              <w:rPr>
                <w:color w:val="000000" w:themeColor="text1"/>
                <w:sz w:val="16"/>
                <w:szCs w:val="16"/>
                <w:lang w:val="en-US"/>
              </w:rPr>
            </w:pPr>
            <w:r w:rsidRPr="00E9195A">
              <w:rPr>
                <w:rFonts w:ascii="Webdings" w:hAnsi="Webdings"/>
                <w:color w:val="00B050"/>
                <w:sz w:val="72"/>
                <w:szCs w:val="16"/>
                <w:lang w:val="en-US"/>
              </w:rPr>
              <w:t></w:t>
            </w:r>
          </w:p>
        </w:tc>
        <w:tc>
          <w:tcPr>
            <w:tcW w:w="1145" w:type="dxa"/>
            <w:shd w:val="clear" w:color="auto" w:fill="FFFFFF" w:themeFill="background1"/>
            <w:vAlign w:val="center"/>
          </w:tcPr>
          <w:p w:rsidR="005202A7" w:rsidRPr="00E9195A" w:rsidRDefault="009E3C54" w:rsidP="009E3C54">
            <w:pPr>
              <w:spacing w:line="360" w:lineRule="auto"/>
              <w:jc w:val="center"/>
              <w:rPr>
                <w:color w:val="000000" w:themeColor="text1"/>
                <w:sz w:val="16"/>
                <w:szCs w:val="16"/>
                <w:lang w:val="en-US"/>
              </w:rPr>
            </w:pPr>
            <w:r w:rsidRPr="00E9195A">
              <w:rPr>
                <w:b/>
                <w:color w:val="FF0000"/>
                <w:sz w:val="52"/>
                <w:szCs w:val="16"/>
              </w:rPr>
              <w:t>x</w:t>
            </w:r>
          </w:p>
        </w:tc>
        <w:tc>
          <w:tcPr>
            <w:tcW w:w="1002" w:type="dxa"/>
            <w:shd w:val="clear" w:color="auto" w:fill="FFFFFF" w:themeFill="background1"/>
            <w:vAlign w:val="center"/>
          </w:tcPr>
          <w:p w:rsidR="005202A7" w:rsidRPr="00E9195A" w:rsidRDefault="009407B0" w:rsidP="009E3C54">
            <w:pPr>
              <w:spacing w:line="360" w:lineRule="auto"/>
              <w:jc w:val="center"/>
              <w:rPr>
                <w:color w:val="000000" w:themeColor="text1"/>
                <w:sz w:val="16"/>
                <w:szCs w:val="16"/>
                <w:lang w:val="en-US"/>
              </w:rPr>
            </w:pPr>
            <w:r w:rsidRPr="00E9195A">
              <w:rPr>
                <w:b/>
                <w:color w:val="FF0000"/>
                <w:sz w:val="52"/>
                <w:szCs w:val="16"/>
              </w:rPr>
              <w:t>X</w:t>
            </w:r>
          </w:p>
        </w:tc>
      </w:tr>
      <w:tr w:rsidR="00B03E49" w:rsidRPr="00E9195A" w:rsidTr="009E3C54">
        <w:trPr>
          <w:trHeight w:val="1648"/>
          <w:jc w:val="center"/>
        </w:trPr>
        <w:tc>
          <w:tcPr>
            <w:tcW w:w="1586" w:type="dxa"/>
            <w:shd w:val="clear" w:color="auto" w:fill="FFFFFF" w:themeFill="background1"/>
            <w:vAlign w:val="center"/>
          </w:tcPr>
          <w:p w:rsidR="005202A7" w:rsidRPr="00E9195A" w:rsidRDefault="005202A7" w:rsidP="009E3C54">
            <w:pPr>
              <w:spacing w:line="360" w:lineRule="auto"/>
              <w:jc w:val="center"/>
              <w:rPr>
                <w:color w:val="000000" w:themeColor="text1"/>
                <w:sz w:val="18"/>
                <w:szCs w:val="16"/>
              </w:rPr>
            </w:pPr>
            <w:r w:rsidRPr="00E9195A">
              <w:rPr>
                <w:bCs/>
                <w:color w:val="000000"/>
                <w:kern w:val="0"/>
                <w:sz w:val="18"/>
                <w:szCs w:val="16"/>
              </w:rPr>
              <w:t>Análise Automática de Textos de Mensagens Instantâneas para Detecção de Aliciamento Sexual de Crianças e Adolescentes</w:t>
            </w:r>
          </w:p>
        </w:tc>
        <w:tc>
          <w:tcPr>
            <w:tcW w:w="1145" w:type="dxa"/>
            <w:shd w:val="clear" w:color="auto" w:fill="FFFFFF" w:themeFill="background1"/>
            <w:vAlign w:val="center"/>
          </w:tcPr>
          <w:p w:rsidR="005202A7" w:rsidRPr="00E9195A" w:rsidRDefault="009E3C54" w:rsidP="009E3C54">
            <w:pPr>
              <w:spacing w:line="360" w:lineRule="auto"/>
              <w:jc w:val="center"/>
              <w:rPr>
                <w:color w:val="000000" w:themeColor="text1"/>
                <w:sz w:val="16"/>
                <w:szCs w:val="16"/>
              </w:rPr>
            </w:pPr>
            <w:r w:rsidRPr="00E9195A">
              <w:rPr>
                <w:rFonts w:ascii="Webdings" w:hAnsi="Webdings"/>
                <w:color w:val="00B050"/>
                <w:sz w:val="72"/>
                <w:szCs w:val="16"/>
                <w:lang w:val="en-US"/>
              </w:rPr>
              <w:t></w:t>
            </w:r>
          </w:p>
        </w:tc>
        <w:tc>
          <w:tcPr>
            <w:tcW w:w="1575" w:type="dxa"/>
            <w:shd w:val="clear" w:color="auto" w:fill="FFFFFF" w:themeFill="background1"/>
            <w:vAlign w:val="center"/>
          </w:tcPr>
          <w:p w:rsidR="005202A7" w:rsidRPr="00E9195A" w:rsidRDefault="009E3C54" w:rsidP="009E3C54">
            <w:pPr>
              <w:spacing w:line="360" w:lineRule="auto"/>
              <w:jc w:val="center"/>
              <w:rPr>
                <w:color w:val="000000" w:themeColor="text1"/>
                <w:sz w:val="16"/>
                <w:szCs w:val="16"/>
              </w:rPr>
            </w:pPr>
            <w:r w:rsidRPr="00E9195A">
              <w:rPr>
                <w:b/>
                <w:color w:val="FF0000"/>
                <w:sz w:val="52"/>
                <w:szCs w:val="16"/>
              </w:rPr>
              <w:t>x</w:t>
            </w:r>
          </w:p>
        </w:tc>
        <w:tc>
          <w:tcPr>
            <w:tcW w:w="1431" w:type="dxa"/>
            <w:tcBorders>
              <w:bottom w:val="single" w:sz="4" w:space="0" w:color="auto"/>
            </w:tcBorders>
            <w:shd w:val="clear" w:color="auto" w:fill="FFFFFF" w:themeFill="background1"/>
            <w:vAlign w:val="center"/>
          </w:tcPr>
          <w:p w:rsidR="005202A7" w:rsidRPr="00E9195A" w:rsidRDefault="009E3C54" w:rsidP="009E3C54">
            <w:pPr>
              <w:spacing w:line="360" w:lineRule="auto"/>
              <w:jc w:val="center"/>
              <w:rPr>
                <w:color w:val="000000" w:themeColor="text1"/>
                <w:sz w:val="16"/>
                <w:szCs w:val="16"/>
              </w:rPr>
            </w:pPr>
            <w:r w:rsidRPr="00E9195A">
              <w:rPr>
                <w:rFonts w:ascii="Webdings" w:hAnsi="Webdings"/>
                <w:color w:val="00B050"/>
                <w:sz w:val="72"/>
                <w:szCs w:val="16"/>
                <w:lang w:val="en-US"/>
              </w:rPr>
              <w:t></w:t>
            </w:r>
          </w:p>
        </w:tc>
        <w:tc>
          <w:tcPr>
            <w:tcW w:w="1145" w:type="dxa"/>
            <w:shd w:val="clear" w:color="auto" w:fill="FFFFFF" w:themeFill="background1"/>
            <w:vAlign w:val="center"/>
          </w:tcPr>
          <w:p w:rsidR="005202A7" w:rsidRPr="00E9195A" w:rsidRDefault="009E3C54" w:rsidP="009E3C54">
            <w:pPr>
              <w:spacing w:line="360" w:lineRule="auto"/>
              <w:jc w:val="center"/>
              <w:rPr>
                <w:color w:val="000000" w:themeColor="text1"/>
                <w:sz w:val="16"/>
                <w:szCs w:val="16"/>
              </w:rPr>
            </w:pPr>
            <w:r w:rsidRPr="00E9195A">
              <w:rPr>
                <w:b/>
                <w:color w:val="FF0000"/>
                <w:sz w:val="52"/>
                <w:szCs w:val="16"/>
              </w:rPr>
              <w:t>x</w:t>
            </w:r>
          </w:p>
        </w:tc>
        <w:tc>
          <w:tcPr>
            <w:tcW w:w="1002" w:type="dxa"/>
            <w:shd w:val="clear" w:color="auto" w:fill="FFFFFF" w:themeFill="background1"/>
            <w:vAlign w:val="center"/>
          </w:tcPr>
          <w:p w:rsidR="005202A7" w:rsidRPr="00E9195A" w:rsidRDefault="009407B0" w:rsidP="009E3C54">
            <w:pPr>
              <w:spacing w:line="360" w:lineRule="auto"/>
              <w:jc w:val="center"/>
              <w:rPr>
                <w:color w:val="000000" w:themeColor="text1"/>
                <w:sz w:val="16"/>
                <w:szCs w:val="16"/>
              </w:rPr>
            </w:pPr>
            <w:r w:rsidRPr="00E9195A">
              <w:rPr>
                <w:b/>
                <w:color w:val="FF0000"/>
                <w:sz w:val="52"/>
                <w:szCs w:val="16"/>
              </w:rPr>
              <w:t>X</w:t>
            </w:r>
          </w:p>
        </w:tc>
      </w:tr>
      <w:tr w:rsidR="00B03E49" w:rsidRPr="00E9195A" w:rsidTr="009E3C54">
        <w:trPr>
          <w:trHeight w:val="1254"/>
          <w:jc w:val="center"/>
        </w:trPr>
        <w:tc>
          <w:tcPr>
            <w:tcW w:w="1586" w:type="dxa"/>
            <w:shd w:val="clear" w:color="auto" w:fill="FFFFFF" w:themeFill="background1"/>
            <w:vAlign w:val="center"/>
          </w:tcPr>
          <w:p w:rsidR="005202A7" w:rsidRPr="00E9195A" w:rsidRDefault="00CA2796" w:rsidP="009E3C54">
            <w:pPr>
              <w:spacing w:line="360" w:lineRule="auto"/>
              <w:jc w:val="center"/>
              <w:rPr>
                <w:bCs/>
                <w:color w:val="000000"/>
                <w:kern w:val="0"/>
                <w:sz w:val="18"/>
                <w:szCs w:val="16"/>
                <w:lang w:val="en-US"/>
              </w:rPr>
            </w:pPr>
            <w:r w:rsidRPr="00E9195A">
              <w:rPr>
                <w:bCs/>
                <w:color w:val="000000"/>
                <w:kern w:val="0"/>
                <w:sz w:val="18"/>
                <w:szCs w:val="16"/>
                <w:lang w:val="en-US"/>
              </w:rPr>
              <w:t xml:space="preserve">BULLYTRACKER </w:t>
            </w:r>
            <w:r w:rsidR="005202A7" w:rsidRPr="00E9195A">
              <w:rPr>
                <w:bCs/>
                <w:color w:val="000000"/>
                <w:kern w:val="0"/>
                <w:sz w:val="18"/>
                <w:szCs w:val="16"/>
                <w:lang w:val="en-US"/>
              </w:rPr>
              <w:t xml:space="preserve">Detecting the Presence of Cyberbullying Using Computer </w:t>
            </w:r>
            <w:r w:rsidR="005202A7" w:rsidRPr="00E9195A">
              <w:rPr>
                <w:bCs/>
                <w:i/>
                <w:color w:val="000000"/>
                <w:kern w:val="0"/>
                <w:sz w:val="18"/>
                <w:szCs w:val="16"/>
                <w:lang w:val="en-US"/>
              </w:rPr>
              <w:t>Software</w:t>
            </w:r>
          </w:p>
        </w:tc>
        <w:tc>
          <w:tcPr>
            <w:tcW w:w="1145" w:type="dxa"/>
            <w:shd w:val="clear" w:color="auto" w:fill="FFFFFF" w:themeFill="background1"/>
            <w:vAlign w:val="center"/>
          </w:tcPr>
          <w:p w:rsidR="005202A7" w:rsidRPr="00E9195A" w:rsidRDefault="009E3C54" w:rsidP="009E3C54">
            <w:pPr>
              <w:spacing w:line="360" w:lineRule="auto"/>
              <w:jc w:val="center"/>
              <w:rPr>
                <w:color w:val="000000" w:themeColor="text1"/>
                <w:sz w:val="16"/>
                <w:szCs w:val="16"/>
                <w:lang w:val="en-US"/>
              </w:rPr>
            </w:pPr>
            <w:r w:rsidRPr="00E9195A">
              <w:rPr>
                <w:b/>
                <w:color w:val="FF0000"/>
                <w:sz w:val="52"/>
                <w:szCs w:val="16"/>
              </w:rPr>
              <w:t>x</w:t>
            </w:r>
          </w:p>
        </w:tc>
        <w:tc>
          <w:tcPr>
            <w:tcW w:w="1575" w:type="dxa"/>
            <w:tcBorders>
              <w:bottom w:val="single" w:sz="4" w:space="0" w:color="auto"/>
            </w:tcBorders>
            <w:shd w:val="clear" w:color="auto" w:fill="FFFFFF" w:themeFill="background1"/>
            <w:vAlign w:val="center"/>
          </w:tcPr>
          <w:p w:rsidR="005202A7" w:rsidRPr="00E9195A" w:rsidRDefault="009E3C54" w:rsidP="009E3C54">
            <w:pPr>
              <w:spacing w:line="360" w:lineRule="auto"/>
              <w:jc w:val="center"/>
              <w:rPr>
                <w:color w:val="000000" w:themeColor="text1"/>
                <w:sz w:val="16"/>
                <w:szCs w:val="16"/>
                <w:lang w:val="en-US"/>
              </w:rPr>
            </w:pPr>
            <w:r w:rsidRPr="00E9195A">
              <w:rPr>
                <w:b/>
                <w:color w:val="FF0000"/>
                <w:sz w:val="52"/>
                <w:szCs w:val="16"/>
              </w:rPr>
              <w:t>x</w:t>
            </w:r>
          </w:p>
        </w:tc>
        <w:tc>
          <w:tcPr>
            <w:tcW w:w="1431" w:type="dxa"/>
            <w:shd w:val="clear" w:color="auto" w:fill="FFFFFF" w:themeFill="background1"/>
            <w:vAlign w:val="center"/>
          </w:tcPr>
          <w:p w:rsidR="005202A7" w:rsidRPr="00E9195A" w:rsidRDefault="009E3C54" w:rsidP="009E3C54">
            <w:pPr>
              <w:spacing w:line="360" w:lineRule="auto"/>
              <w:jc w:val="center"/>
              <w:rPr>
                <w:color w:val="000000" w:themeColor="text1"/>
                <w:sz w:val="16"/>
                <w:szCs w:val="16"/>
                <w:lang w:val="en-US"/>
              </w:rPr>
            </w:pPr>
            <w:r w:rsidRPr="00E9195A">
              <w:rPr>
                <w:b/>
                <w:color w:val="FF0000"/>
                <w:sz w:val="52"/>
                <w:szCs w:val="16"/>
              </w:rPr>
              <w:t>x</w:t>
            </w:r>
          </w:p>
        </w:tc>
        <w:tc>
          <w:tcPr>
            <w:tcW w:w="1145" w:type="dxa"/>
            <w:shd w:val="clear" w:color="auto" w:fill="FFFFFF" w:themeFill="background1"/>
            <w:vAlign w:val="center"/>
          </w:tcPr>
          <w:p w:rsidR="005202A7" w:rsidRPr="00E9195A" w:rsidRDefault="009E3C54" w:rsidP="009E3C54">
            <w:pPr>
              <w:spacing w:line="360" w:lineRule="auto"/>
              <w:jc w:val="center"/>
              <w:rPr>
                <w:color w:val="000000" w:themeColor="text1"/>
                <w:sz w:val="16"/>
                <w:szCs w:val="16"/>
                <w:lang w:val="en-US"/>
              </w:rPr>
            </w:pPr>
            <w:r w:rsidRPr="00E9195A">
              <w:rPr>
                <w:rFonts w:ascii="Webdings" w:hAnsi="Webdings"/>
                <w:color w:val="00B050"/>
                <w:sz w:val="72"/>
                <w:szCs w:val="16"/>
                <w:lang w:val="en-US"/>
              </w:rPr>
              <w:t></w:t>
            </w:r>
          </w:p>
        </w:tc>
        <w:tc>
          <w:tcPr>
            <w:tcW w:w="1002" w:type="dxa"/>
            <w:shd w:val="clear" w:color="auto" w:fill="FFFFFF" w:themeFill="background1"/>
            <w:vAlign w:val="center"/>
          </w:tcPr>
          <w:p w:rsidR="005202A7" w:rsidRPr="00E9195A" w:rsidRDefault="009407B0" w:rsidP="009E3C54">
            <w:pPr>
              <w:spacing w:line="360" w:lineRule="auto"/>
              <w:jc w:val="center"/>
              <w:rPr>
                <w:color w:val="000000" w:themeColor="text1"/>
                <w:sz w:val="16"/>
                <w:szCs w:val="16"/>
                <w:lang w:val="en-US"/>
              </w:rPr>
            </w:pPr>
            <w:r w:rsidRPr="00E9195A">
              <w:rPr>
                <w:b/>
                <w:color w:val="FF0000"/>
                <w:sz w:val="52"/>
                <w:szCs w:val="16"/>
              </w:rPr>
              <w:t>X</w:t>
            </w:r>
          </w:p>
        </w:tc>
      </w:tr>
    </w:tbl>
    <w:p w:rsidR="00F7361F" w:rsidRPr="00E9195A" w:rsidRDefault="00AE0641" w:rsidP="00571E10">
      <w:pPr>
        <w:spacing w:line="360" w:lineRule="auto"/>
        <w:jc w:val="both"/>
        <w:rPr>
          <w:color w:val="000000" w:themeColor="text1"/>
        </w:rPr>
      </w:pPr>
      <w:r>
        <w:rPr>
          <w:color w:val="000000" w:themeColor="text1"/>
        </w:rPr>
        <w:t xml:space="preserve">    </w:t>
      </w:r>
      <w:r w:rsidR="00F67B31" w:rsidRPr="00E9195A">
        <w:rPr>
          <w:color w:val="000000" w:themeColor="text1"/>
        </w:rPr>
        <w:t>Fonte: o autor</w:t>
      </w:r>
    </w:p>
    <w:p w:rsidR="00F7361F" w:rsidRPr="00E9195A" w:rsidRDefault="00F7361F" w:rsidP="004D4728">
      <w:pPr>
        <w:spacing w:line="360" w:lineRule="auto"/>
        <w:jc w:val="center"/>
        <w:rPr>
          <w:color w:val="000000" w:themeColor="text1"/>
        </w:rPr>
      </w:pPr>
    </w:p>
    <w:p w:rsidR="00F7361F" w:rsidRPr="00E9195A" w:rsidRDefault="00F7361F" w:rsidP="00571E10">
      <w:pPr>
        <w:spacing w:line="360" w:lineRule="auto"/>
        <w:jc w:val="both"/>
        <w:rPr>
          <w:color w:val="000000" w:themeColor="text1"/>
        </w:rPr>
      </w:pPr>
    </w:p>
    <w:p w:rsidR="00F7361F" w:rsidRPr="00E9195A" w:rsidRDefault="00F7361F" w:rsidP="00571E10">
      <w:pPr>
        <w:spacing w:line="360" w:lineRule="auto"/>
        <w:jc w:val="both"/>
        <w:rPr>
          <w:color w:val="000000" w:themeColor="text1"/>
        </w:rPr>
      </w:pPr>
    </w:p>
    <w:p w:rsidR="00116DD8" w:rsidRPr="00E9195A" w:rsidRDefault="00116DD8" w:rsidP="00116DD8">
      <w:pPr>
        <w:pStyle w:val="Corpodetexto"/>
        <w:spacing w:line="360" w:lineRule="auto"/>
        <w:ind w:left="720"/>
        <w:rPr>
          <w:color w:val="000000" w:themeColor="text1"/>
        </w:rPr>
      </w:pPr>
    </w:p>
    <w:p w:rsidR="001F2907" w:rsidRPr="00E9195A" w:rsidRDefault="00BE05B4" w:rsidP="008A1C73">
      <w:pPr>
        <w:pStyle w:val="Ttulo1"/>
        <w:pageBreakBefore/>
        <w:numPr>
          <w:ilvl w:val="0"/>
          <w:numId w:val="19"/>
        </w:numPr>
        <w:spacing w:before="0" w:after="120" w:line="360" w:lineRule="auto"/>
        <w:ind w:left="567" w:hanging="567"/>
        <w:jc w:val="both"/>
        <w:rPr>
          <w:sz w:val="28"/>
          <w:szCs w:val="28"/>
        </w:rPr>
      </w:pPr>
      <w:bookmarkStart w:id="497" w:name="_Toc118654510"/>
      <w:bookmarkStart w:id="498" w:name="_Toc423125674"/>
      <w:bookmarkStart w:id="499" w:name="_Toc434929037"/>
      <w:bookmarkStart w:id="500" w:name="_Toc438452499"/>
      <w:r w:rsidRPr="00E9195A">
        <w:rPr>
          <w:caps w:val="0"/>
          <w:sz w:val="28"/>
          <w:szCs w:val="28"/>
        </w:rPr>
        <w:lastRenderedPageBreak/>
        <w:t>CONCLUS</w:t>
      </w:r>
      <w:bookmarkEnd w:id="497"/>
      <w:r w:rsidRPr="00E9195A">
        <w:rPr>
          <w:caps w:val="0"/>
          <w:sz w:val="28"/>
          <w:szCs w:val="28"/>
        </w:rPr>
        <w:t>ÃO</w:t>
      </w:r>
      <w:bookmarkEnd w:id="498"/>
      <w:bookmarkEnd w:id="499"/>
      <w:bookmarkEnd w:id="500"/>
    </w:p>
    <w:p w:rsidR="007C3DE4" w:rsidRPr="00E9195A" w:rsidRDefault="007C3DE4" w:rsidP="005530A5">
      <w:pPr>
        <w:spacing w:after="240" w:line="360" w:lineRule="auto"/>
        <w:ind w:firstLine="709"/>
        <w:jc w:val="both"/>
      </w:pPr>
      <w:r w:rsidRPr="00E9195A">
        <w:t xml:space="preserve">Neste capítulo final, são apresentadas </w:t>
      </w:r>
      <w:r w:rsidR="00CF613F">
        <w:t xml:space="preserve">as </w:t>
      </w:r>
      <w:r w:rsidR="007066F4">
        <w:t xml:space="preserve">contribuições deste Trabalho, </w:t>
      </w:r>
      <w:r w:rsidRPr="00E9195A">
        <w:t>as conclusões tiradas do desenvolvimento e são também mostradas algumas sugestões para trabalhos futuros, tudo com a finalidade contribuir com a contínua pesquisa científica, permitindo assim que os acertos obtidos com este trabalho sejam aplicados e aprimorados e que os erros ou insucessos sirvam como pontos a evitar ou mesmo corrigir.</w:t>
      </w:r>
    </w:p>
    <w:p w:rsidR="007A2507" w:rsidRPr="00E9195A" w:rsidRDefault="001F2907" w:rsidP="001D3E2C">
      <w:pPr>
        <w:pStyle w:val="Ttulo2"/>
        <w:numPr>
          <w:ilvl w:val="1"/>
          <w:numId w:val="35"/>
        </w:numPr>
        <w:spacing w:line="360" w:lineRule="auto"/>
      </w:pPr>
      <w:bookmarkStart w:id="501" w:name="_Toc421439856"/>
      <w:bookmarkStart w:id="502" w:name="_Toc421440180"/>
      <w:bookmarkStart w:id="503" w:name="_Toc421441283"/>
      <w:bookmarkStart w:id="504" w:name="_Toc421441340"/>
      <w:bookmarkStart w:id="505" w:name="_Toc421441610"/>
      <w:bookmarkStart w:id="506" w:name="_Toc421441802"/>
      <w:bookmarkStart w:id="507" w:name="_Toc421442098"/>
      <w:bookmarkStart w:id="508" w:name="_Toc421641457"/>
      <w:bookmarkStart w:id="509" w:name="_Toc423117320"/>
      <w:bookmarkStart w:id="510" w:name="_Toc423121187"/>
      <w:bookmarkStart w:id="511" w:name="_Toc423125675"/>
      <w:bookmarkStart w:id="512" w:name="_Toc434138734"/>
      <w:bookmarkStart w:id="513" w:name="_Toc434143904"/>
      <w:bookmarkStart w:id="514" w:name="_Toc434190402"/>
      <w:bookmarkStart w:id="515" w:name="_Toc434240638"/>
      <w:bookmarkStart w:id="516" w:name="_Toc434242633"/>
      <w:bookmarkStart w:id="517" w:name="_Toc434260358"/>
      <w:bookmarkStart w:id="518" w:name="_Toc434317986"/>
      <w:bookmarkStart w:id="519" w:name="_Toc434320464"/>
      <w:bookmarkStart w:id="520" w:name="_Toc434325677"/>
      <w:bookmarkStart w:id="521" w:name="_Toc421439857"/>
      <w:bookmarkStart w:id="522" w:name="_Toc421440181"/>
      <w:bookmarkStart w:id="523" w:name="_Toc421441284"/>
      <w:bookmarkStart w:id="524" w:name="_Toc421441341"/>
      <w:bookmarkStart w:id="525" w:name="_Toc421441611"/>
      <w:bookmarkStart w:id="526" w:name="_Toc421441803"/>
      <w:bookmarkStart w:id="527" w:name="_Toc421442099"/>
      <w:bookmarkStart w:id="528" w:name="_Toc421641458"/>
      <w:bookmarkStart w:id="529" w:name="_Toc423117321"/>
      <w:bookmarkStart w:id="530" w:name="_Toc423121188"/>
      <w:bookmarkStart w:id="531" w:name="_Toc423125676"/>
      <w:bookmarkStart w:id="532" w:name="_Toc434138735"/>
      <w:bookmarkStart w:id="533" w:name="_Toc434143905"/>
      <w:bookmarkStart w:id="534" w:name="_Toc434190403"/>
      <w:bookmarkStart w:id="535" w:name="_Toc434240639"/>
      <w:bookmarkStart w:id="536" w:name="_Toc434242634"/>
      <w:bookmarkStart w:id="537" w:name="_Toc434260359"/>
      <w:bookmarkStart w:id="538" w:name="_Toc434317987"/>
      <w:bookmarkStart w:id="539" w:name="_Toc434320465"/>
      <w:bookmarkStart w:id="540" w:name="_Toc434325678"/>
      <w:bookmarkStart w:id="541" w:name="_Toc423125677"/>
      <w:bookmarkStart w:id="542" w:name="_Toc434929038"/>
      <w:bookmarkStart w:id="543" w:name="_Toc438452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r w:rsidRPr="00E9195A">
        <w:t>Contribuições</w:t>
      </w:r>
      <w:bookmarkEnd w:id="541"/>
      <w:bookmarkEnd w:id="542"/>
      <w:bookmarkEnd w:id="543"/>
    </w:p>
    <w:p w:rsidR="007A2507" w:rsidRPr="00E9195A" w:rsidRDefault="001F2907" w:rsidP="00E30641">
      <w:pPr>
        <w:pStyle w:val="Corpodetexto"/>
        <w:spacing w:before="240" w:line="360" w:lineRule="auto"/>
        <w:rPr>
          <w:color w:val="000000" w:themeColor="text1"/>
        </w:rPr>
      </w:pPr>
      <w:r w:rsidRPr="00E9195A">
        <w:rPr>
          <w:color w:val="4F81BD"/>
        </w:rPr>
        <w:tab/>
      </w:r>
      <w:r w:rsidR="007C3DE4" w:rsidRPr="00E9195A">
        <w:rPr>
          <w:color w:val="000000" w:themeColor="text1"/>
        </w:rPr>
        <w:t>São lançadas aqui as contribuições</w:t>
      </w:r>
      <w:r w:rsidR="00AE0641">
        <w:rPr>
          <w:color w:val="000000" w:themeColor="text1"/>
        </w:rPr>
        <w:t xml:space="preserve"> </w:t>
      </w:r>
      <w:r w:rsidR="007A2507" w:rsidRPr="00E9195A">
        <w:rPr>
          <w:color w:val="000000" w:themeColor="text1"/>
        </w:rPr>
        <w:t>oferecidas</w:t>
      </w:r>
      <w:r w:rsidR="00347B76" w:rsidRPr="00E9195A">
        <w:rPr>
          <w:color w:val="000000" w:themeColor="text1"/>
        </w:rPr>
        <w:t xml:space="preserve"> com o desenvolvimento do corrente trabalho com base nos requisitos </w:t>
      </w:r>
      <w:r w:rsidR="00524985" w:rsidRPr="00E9195A">
        <w:rPr>
          <w:color w:val="000000" w:themeColor="text1"/>
        </w:rPr>
        <w:t>apresentados</w:t>
      </w:r>
      <w:r w:rsidR="00347B76" w:rsidRPr="00E9195A">
        <w:rPr>
          <w:color w:val="000000" w:themeColor="text1"/>
        </w:rPr>
        <w:t xml:space="preserve"> no capítulo 1. </w:t>
      </w:r>
    </w:p>
    <w:p w:rsidR="0034275A" w:rsidRPr="00E9195A" w:rsidRDefault="0034275A" w:rsidP="0058047F">
      <w:pPr>
        <w:pStyle w:val="Ttulo3"/>
        <w:spacing w:line="360" w:lineRule="auto"/>
        <w:ind w:firstLine="709"/>
      </w:pPr>
      <w:bookmarkStart w:id="544" w:name="_Toc434929039"/>
      <w:bookmarkStart w:id="545" w:name="_Toc438452501"/>
      <w:r w:rsidRPr="00E9195A">
        <w:t>Pesquisa Bibliográfica</w:t>
      </w:r>
      <w:bookmarkEnd w:id="544"/>
      <w:bookmarkEnd w:id="545"/>
    </w:p>
    <w:p w:rsidR="0034275A" w:rsidRPr="00E9195A" w:rsidRDefault="007A2507" w:rsidP="005530A5">
      <w:pPr>
        <w:pStyle w:val="Corpodetexto"/>
        <w:spacing w:before="240" w:line="360" w:lineRule="auto"/>
        <w:ind w:firstLine="709"/>
        <w:rPr>
          <w:color w:val="000000" w:themeColor="text1"/>
        </w:rPr>
      </w:pPr>
      <w:r w:rsidRPr="00E9195A">
        <w:rPr>
          <w:color w:val="000000" w:themeColor="text1"/>
        </w:rPr>
        <w:t xml:space="preserve">A pesquisa bibliográfica, antes de quaisquer sucessos ou insucessos, </w:t>
      </w:r>
      <w:r w:rsidR="00D8318F" w:rsidRPr="00E9195A">
        <w:rPr>
          <w:color w:val="000000" w:themeColor="text1"/>
        </w:rPr>
        <w:t>é</w:t>
      </w:r>
      <w:r w:rsidR="00686506">
        <w:rPr>
          <w:color w:val="000000" w:themeColor="text1"/>
        </w:rPr>
        <w:t>,</w:t>
      </w:r>
      <w:r w:rsidRPr="00E9195A">
        <w:rPr>
          <w:color w:val="000000" w:themeColor="text1"/>
        </w:rPr>
        <w:t xml:space="preserve"> por si só, uma contribuição natural à pesquisa científica e</w:t>
      </w:r>
      <w:r w:rsidR="00E01A46">
        <w:rPr>
          <w:color w:val="000000" w:themeColor="text1"/>
        </w:rPr>
        <w:t xml:space="preserve"> </w:t>
      </w:r>
      <w:r w:rsidRPr="00E9195A">
        <w:rPr>
          <w:color w:val="000000" w:themeColor="text1"/>
        </w:rPr>
        <w:t>este trabalho de graduação é uma rica fonte de pesquisa no que tange ao assunto proposto, quer seja para desenvolvimento de outros sistemas ou, simplesment</w:t>
      </w:r>
      <w:r w:rsidR="00EA3A4F" w:rsidRPr="00E9195A">
        <w:rPr>
          <w:color w:val="000000" w:themeColor="text1"/>
        </w:rPr>
        <w:t>e, para consulta ou aprendizado.</w:t>
      </w:r>
    </w:p>
    <w:p w:rsidR="0034275A" w:rsidRPr="00E9195A" w:rsidRDefault="0034275A" w:rsidP="0058047F">
      <w:pPr>
        <w:pStyle w:val="Ttulo3"/>
        <w:spacing w:line="360" w:lineRule="auto"/>
        <w:ind w:firstLine="709"/>
        <w:rPr>
          <w:bCs w:val="0"/>
        </w:rPr>
      </w:pPr>
      <w:bookmarkStart w:id="546" w:name="_Toc434929040"/>
      <w:bookmarkStart w:id="547" w:name="_Toc438452502"/>
      <w:r w:rsidRPr="00E9195A">
        <w:rPr>
          <w:bCs w:val="0"/>
        </w:rPr>
        <w:t xml:space="preserve">Monitoração do </w:t>
      </w:r>
      <w:r w:rsidR="00EB6CFF" w:rsidRPr="00E9195A">
        <w:rPr>
          <w:bCs w:val="0"/>
        </w:rPr>
        <w:t>chat</w:t>
      </w:r>
      <w:r w:rsidRPr="00E9195A">
        <w:rPr>
          <w:bCs w:val="0"/>
        </w:rPr>
        <w:t xml:space="preserve"> do Facebook</w:t>
      </w:r>
      <w:bookmarkEnd w:id="546"/>
      <w:bookmarkEnd w:id="547"/>
    </w:p>
    <w:p w:rsidR="0034275A" w:rsidRPr="00E9195A" w:rsidRDefault="0034275A" w:rsidP="005530A5">
      <w:pPr>
        <w:pStyle w:val="Corpodetexto"/>
        <w:spacing w:before="240" w:line="360" w:lineRule="auto"/>
        <w:ind w:firstLine="709"/>
        <w:rPr>
          <w:color w:val="000000" w:themeColor="text1"/>
        </w:rPr>
      </w:pPr>
      <w:r w:rsidRPr="00E9195A">
        <w:rPr>
          <w:color w:val="000000" w:themeColor="text1"/>
        </w:rPr>
        <w:t xml:space="preserve">A ferramenta proposta permite a monitoração não invasiva das mensagens do </w:t>
      </w:r>
      <w:r w:rsidR="00EB6CFF" w:rsidRPr="00E9195A">
        <w:rPr>
          <w:color w:val="000000" w:themeColor="text1"/>
        </w:rPr>
        <w:t>chat</w:t>
      </w:r>
      <w:r w:rsidRPr="00E9195A">
        <w:rPr>
          <w:color w:val="000000" w:themeColor="text1"/>
        </w:rPr>
        <w:t xml:space="preserve"> do Facebook</w:t>
      </w:r>
      <w:r w:rsidR="00FB6E18" w:rsidRPr="00E9195A">
        <w:rPr>
          <w:color w:val="000000" w:themeColor="text1"/>
        </w:rPr>
        <w:t xml:space="preserve"> de um usuário já conectado</w:t>
      </w:r>
      <w:r w:rsidRPr="00E9195A">
        <w:rPr>
          <w:color w:val="000000" w:themeColor="text1"/>
        </w:rPr>
        <w:t xml:space="preserve">. Assim, contribui para a vigilância das crianças e adolescentes que usam o referido </w:t>
      </w:r>
      <w:r w:rsidR="00EB6CFF" w:rsidRPr="00E9195A">
        <w:rPr>
          <w:color w:val="000000" w:themeColor="text1"/>
        </w:rPr>
        <w:t>chat</w:t>
      </w:r>
      <w:r w:rsidRPr="00E9195A">
        <w:rPr>
          <w:color w:val="000000" w:themeColor="text1"/>
        </w:rPr>
        <w:t>.</w:t>
      </w:r>
    </w:p>
    <w:p w:rsidR="00961AF6" w:rsidRPr="00E9195A" w:rsidRDefault="00B566DF" w:rsidP="0058047F">
      <w:pPr>
        <w:pStyle w:val="Ttulo3"/>
        <w:spacing w:line="360" w:lineRule="auto"/>
        <w:ind w:firstLine="709"/>
        <w:rPr>
          <w:i/>
          <w:color w:val="000000" w:themeColor="text1"/>
        </w:rPr>
      </w:pPr>
      <w:bookmarkStart w:id="548" w:name="_Toc434929041"/>
      <w:bookmarkStart w:id="549" w:name="_Toc438452503"/>
      <w:r w:rsidRPr="00E9195A">
        <w:rPr>
          <w:color w:val="000000" w:themeColor="text1"/>
        </w:rPr>
        <w:t xml:space="preserve">Cálculo de </w:t>
      </w:r>
      <w:r w:rsidR="00D53F2F" w:rsidRPr="00E9195A">
        <w:rPr>
          <w:color w:val="000000" w:themeColor="text1"/>
        </w:rPr>
        <w:t>Pontuação</w:t>
      </w:r>
      <w:r w:rsidR="00DE1455">
        <w:rPr>
          <w:color w:val="000000" w:themeColor="text1"/>
        </w:rPr>
        <w:t xml:space="preserve"> </w:t>
      </w:r>
      <w:r w:rsidR="006A0D7F" w:rsidRPr="00E9195A">
        <w:rPr>
          <w:color w:val="000000" w:themeColor="text1"/>
        </w:rPr>
        <w:t xml:space="preserve">em </w:t>
      </w:r>
      <w:r w:rsidR="00EB6CFF" w:rsidRPr="00E9195A">
        <w:rPr>
          <w:color w:val="000000" w:themeColor="text1"/>
        </w:rPr>
        <w:t>chat</w:t>
      </w:r>
      <w:r w:rsidR="00F1754B" w:rsidRPr="00E9195A">
        <w:rPr>
          <w:color w:val="000000" w:themeColor="text1"/>
        </w:rPr>
        <w:t>s</w:t>
      </w:r>
      <w:r w:rsidR="00DE1455">
        <w:rPr>
          <w:color w:val="000000" w:themeColor="text1"/>
        </w:rPr>
        <w:t xml:space="preserve"> </w:t>
      </w:r>
      <w:r w:rsidR="00545712" w:rsidRPr="00E9195A">
        <w:rPr>
          <w:color w:val="000000" w:themeColor="text1"/>
        </w:rPr>
        <w:t>e</w:t>
      </w:r>
      <w:r w:rsidR="00291AB2" w:rsidRPr="00E9195A">
        <w:rPr>
          <w:color w:val="000000" w:themeColor="text1"/>
        </w:rPr>
        <w:t xml:space="preserve"> Análise de Sentimentos</w:t>
      </w:r>
      <w:bookmarkEnd w:id="548"/>
      <w:bookmarkEnd w:id="549"/>
    </w:p>
    <w:p w:rsidR="00A23DB0" w:rsidRPr="00E9195A" w:rsidRDefault="00961AF6" w:rsidP="005530A5">
      <w:pPr>
        <w:pStyle w:val="Corpodetexto"/>
        <w:spacing w:before="240" w:after="0" w:line="360" w:lineRule="auto"/>
        <w:ind w:firstLine="709"/>
        <w:rPr>
          <w:color w:val="000000" w:themeColor="text1"/>
        </w:rPr>
      </w:pPr>
      <w:r w:rsidRPr="00E9195A">
        <w:rPr>
          <w:color w:val="000000" w:themeColor="text1"/>
        </w:rPr>
        <w:t>Ainda que não completamente imp</w:t>
      </w:r>
      <w:r w:rsidR="00A32973" w:rsidRPr="00E9195A">
        <w:rPr>
          <w:color w:val="000000" w:themeColor="text1"/>
        </w:rPr>
        <w:t>lementado</w:t>
      </w:r>
      <w:r w:rsidR="009A2D16">
        <w:rPr>
          <w:color w:val="000000" w:themeColor="text1"/>
        </w:rPr>
        <w:t xml:space="preserve"> </w:t>
      </w:r>
      <w:r w:rsidR="00A32973" w:rsidRPr="00E9195A">
        <w:rPr>
          <w:color w:val="000000" w:themeColor="text1"/>
        </w:rPr>
        <w:t>o método de B</w:t>
      </w:r>
      <w:r w:rsidR="001650BF" w:rsidRPr="00E9195A">
        <w:rPr>
          <w:color w:val="000000" w:themeColor="text1"/>
        </w:rPr>
        <w:t>ogdanova</w:t>
      </w:r>
      <w:r w:rsidR="009A2D16">
        <w:rPr>
          <w:color w:val="000000" w:themeColor="text1"/>
        </w:rPr>
        <w:t xml:space="preserve"> </w:t>
      </w:r>
      <w:r w:rsidRPr="00E9195A">
        <w:rPr>
          <w:color w:val="000000" w:themeColor="text1"/>
        </w:rPr>
        <w:t xml:space="preserve">(2012), tem-se um sistema de </w:t>
      </w:r>
      <w:r w:rsidRPr="00E9195A">
        <w:rPr>
          <w:i/>
          <w:color w:val="000000" w:themeColor="text1"/>
        </w:rPr>
        <w:t>software</w:t>
      </w:r>
      <w:r w:rsidRPr="00E9195A">
        <w:rPr>
          <w:color w:val="000000" w:themeColor="text1"/>
        </w:rPr>
        <w:t xml:space="preserve"> criado para calcular a </w:t>
      </w:r>
      <w:r w:rsidR="00D53F2F" w:rsidRPr="00E9195A">
        <w:rPr>
          <w:color w:val="000000" w:themeColor="text1"/>
        </w:rPr>
        <w:t>pontuação referente à possibilidade</w:t>
      </w:r>
      <w:r w:rsidRPr="00E9195A">
        <w:rPr>
          <w:color w:val="000000" w:themeColor="text1"/>
        </w:rPr>
        <w:t xml:space="preserve"> de haver um pre</w:t>
      </w:r>
      <w:r w:rsidR="00227DC6" w:rsidRPr="00E9195A">
        <w:rPr>
          <w:color w:val="000000" w:themeColor="text1"/>
        </w:rPr>
        <w:t xml:space="preserve">dador usando um determinado </w:t>
      </w:r>
      <w:r w:rsidR="00EB6CFF" w:rsidRPr="00E9195A">
        <w:rPr>
          <w:color w:val="000000" w:themeColor="text1"/>
        </w:rPr>
        <w:t>chat</w:t>
      </w:r>
      <w:r w:rsidR="00A23DB0" w:rsidRPr="00E9195A">
        <w:rPr>
          <w:color w:val="000000" w:themeColor="text1"/>
        </w:rPr>
        <w:t>.</w:t>
      </w:r>
      <w:r w:rsidR="00DE1455">
        <w:rPr>
          <w:color w:val="000000" w:themeColor="text1"/>
        </w:rPr>
        <w:t xml:space="preserve"> </w:t>
      </w:r>
      <w:r w:rsidR="00A23DB0" w:rsidRPr="00E9195A">
        <w:rPr>
          <w:color w:val="000000" w:themeColor="text1"/>
        </w:rPr>
        <w:t>Além da implementação parcial do referido método</w:t>
      </w:r>
      <w:r w:rsidRPr="00E9195A">
        <w:rPr>
          <w:color w:val="000000" w:themeColor="text1"/>
        </w:rPr>
        <w:t>,</w:t>
      </w:r>
      <w:r w:rsidR="00A23DB0" w:rsidRPr="00E9195A">
        <w:rPr>
          <w:color w:val="000000" w:themeColor="text1"/>
        </w:rPr>
        <w:t xml:space="preserve"> usa-se,</w:t>
      </w:r>
      <w:r w:rsidRPr="00E9195A">
        <w:rPr>
          <w:color w:val="000000" w:themeColor="text1"/>
        </w:rPr>
        <w:t xml:space="preserve"> tamb</w:t>
      </w:r>
      <w:r w:rsidR="00A23DB0" w:rsidRPr="00E9195A">
        <w:rPr>
          <w:color w:val="000000" w:themeColor="text1"/>
        </w:rPr>
        <w:t xml:space="preserve">ém, </w:t>
      </w:r>
      <w:r w:rsidRPr="00E9195A">
        <w:rPr>
          <w:color w:val="000000" w:themeColor="text1"/>
        </w:rPr>
        <w:t xml:space="preserve">análise de sentimentos </w:t>
      </w:r>
      <w:r w:rsidR="00A440C3" w:rsidRPr="00E9195A">
        <w:rPr>
          <w:color w:val="000000" w:themeColor="text1"/>
        </w:rPr>
        <w:t>com</w:t>
      </w:r>
      <w:r w:rsidRPr="00E9195A">
        <w:rPr>
          <w:color w:val="000000" w:themeColor="text1"/>
        </w:rPr>
        <w:t xml:space="preserve"> o SentiWordNet</w:t>
      </w:r>
      <w:r w:rsidR="00A23DB0" w:rsidRPr="00E9195A">
        <w:rPr>
          <w:color w:val="000000" w:themeColor="text1"/>
        </w:rPr>
        <w:t>.</w:t>
      </w:r>
    </w:p>
    <w:p w:rsidR="00961AF6" w:rsidRPr="00E9195A" w:rsidRDefault="00961AF6" w:rsidP="005530A5">
      <w:pPr>
        <w:pStyle w:val="Corpodetexto"/>
        <w:spacing w:after="0" w:line="360" w:lineRule="auto"/>
        <w:ind w:firstLine="709"/>
        <w:rPr>
          <w:color w:val="000000" w:themeColor="text1"/>
        </w:rPr>
      </w:pPr>
      <w:r w:rsidRPr="00E9195A">
        <w:rPr>
          <w:color w:val="000000" w:themeColor="text1"/>
        </w:rPr>
        <w:t>Assim, a ferramenta criada contribui para</w:t>
      </w:r>
      <w:r w:rsidR="009A2D16">
        <w:rPr>
          <w:color w:val="000000" w:themeColor="text1"/>
        </w:rPr>
        <w:t xml:space="preserve"> </w:t>
      </w:r>
      <w:r w:rsidRPr="00E9195A">
        <w:rPr>
          <w:color w:val="000000" w:themeColor="text1"/>
        </w:rPr>
        <w:t>contínua busca na criação de um sistema definitivo de detecção de preda</w:t>
      </w:r>
      <w:r w:rsidR="00B61E48" w:rsidRPr="00E9195A">
        <w:rPr>
          <w:color w:val="000000" w:themeColor="text1"/>
        </w:rPr>
        <w:t>dores sexuais nas redes sociais.</w:t>
      </w:r>
    </w:p>
    <w:p w:rsidR="00961AF6" w:rsidRPr="00E9195A" w:rsidRDefault="00961AF6" w:rsidP="0058047F">
      <w:pPr>
        <w:pStyle w:val="Ttulo3"/>
        <w:spacing w:line="360" w:lineRule="auto"/>
        <w:ind w:firstLine="709"/>
        <w:rPr>
          <w:i/>
          <w:color w:val="000000" w:themeColor="text1"/>
        </w:rPr>
      </w:pPr>
      <w:bookmarkStart w:id="550" w:name="_Toc434929042"/>
      <w:bookmarkStart w:id="551" w:name="_Toc438452504"/>
      <w:r w:rsidRPr="00E9195A">
        <w:rPr>
          <w:color w:val="000000" w:themeColor="text1"/>
        </w:rPr>
        <w:lastRenderedPageBreak/>
        <w:t>Monitoração e Vigilância de Crianças e Adolescentes</w:t>
      </w:r>
      <w:bookmarkEnd w:id="550"/>
      <w:bookmarkEnd w:id="551"/>
    </w:p>
    <w:p w:rsidR="00017B6B" w:rsidRPr="00E9195A" w:rsidRDefault="00017B6B" w:rsidP="009A4EBD">
      <w:pPr>
        <w:pStyle w:val="Corpodetexto"/>
        <w:spacing w:before="240" w:line="360" w:lineRule="auto"/>
        <w:ind w:firstLine="709"/>
        <w:rPr>
          <w:i/>
          <w:color w:val="000000" w:themeColor="text1"/>
        </w:rPr>
      </w:pPr>
      <w:r w:rsidRPr="00E9195A">
        <w:rPr>
          <w:color w:val="000000" w:themeColor="text1"/>
        </w:rPr>
        <w:t xml:space="preserve">A funcionalidade de envio de alarmes via e-mail contribui com a monitoração e vigilância constantes dos jovens e crianças que usam o </w:t>
      </w:r>
      <w:r w:rsidR="00EB6CFF" w:rsidRPr="00E9195A">
        <w:rPr>
          <w:color w:val="000000" w:themeColor="text1"/>
        </w:rPr>
        <w:t>chat</w:t>
      </w:r>
      <w:r w:rsidRPr="00E9195A">
        <w:rPr>
          <w:color w:val="000000" w:themeColor="text1"/>
        </w:rPr>
        <w:t xml:space="preserve"> do Facebook como uma das formas de co</w:t>
      </w:r>
      <w:r w:rsidR="00B61E48" w:rsidRPr="00E9195A">
        <w:rPr>
          <w:color w:val="000000" w:themeColor="text1"/>
        </w:rPr>
        <w:t>municação existentes atualmente.</w:t>
      </w:r>
    </w:p>
    <w:p w:rsidR="00017B6B" w:rsidRPr="00E9195A" w:rsidRDefault="00B26374" w:rsidP="0058047F">
      <w:pPr>
        <w:pStyle w:val="Ttulo3"/>
        <w:spacing w:line="360" w:lineRule="auto"/>
        <w:ind w:firstLine="709"/>
        <w:rPr>
          <w:i/>
          <w:color w:val="000000" w:themeColor="text1"/>
        </w:rPr>
      </w:pPr>
      <w:bookmarkStart w:id="552" w:name="_Toc434929043"/>
      <w:bookmarkStart w:id="553" w:name="_Toc438452505"/>
      <w:r w:rsidRPr="00E9195A">
        <w:rPr>
          <w:color w:val="000000" w:themeColor="text1"/>
        </w:rPr>
        <w:t>Testes co</w:t>
      </w:r>
      <w:r w:rsidR="00B61E48" w:rsidRPr="00E9195A">
        <w:rPr>
          <w:color w:val="000000" w:themeColor="text1"/>
        </w:rPr>
        <w:t>m RNA Usando Vetores Gerados a partir de</w:t>
      </w:r>
      <w:r w:rsidRPr="00E9195A">
        <w:rPr>
          <w:color w:val="000000" w:themeColor="text1"/>
        </w:rPr>
        <w:t xml:space="preserve"> Textos</w:t>
      </w:r>
      <w:bookmarkEnd w:id="552"/>
      <w:bookmarkEnd w:id="553"/>
    </w:p>
    <w:p w:rsidR="00B15662" w:rsidRPr="00E9195A" w:rsidRDefault="00EA5B5F" w:rsidP="009A4EBD">
      <w:pPr>
        <w:pStyle w:val="Corpodetexto"/>
        <w:spacing w:before="240" w:line="360" w:lineRule="auto"/>
        <w:ind w:firstLine="709"/>
        <w:rPr>
          <w:color w:val="000000" w:themeColor="text1"/>
        </w:rPr>
      </w:pPr>
      <w:r w:rsidRPr="00E9195A">
        <w:rPr>
          <w:color w:val="000000" w:themeColor="text1"/>
        </w:rPr>
        <w:t xml:space="preserve">Tendo em vista o desbalanceamento na quantidade de </w:t>
      </w:r>
      <w:r w:rsidRPr="00E9195A">
        <w:rPr>
          <w:i/>
          <w:color w:val="000000" w:themeColor="text1"/>
        </w:rPr>
        <w:t>logs</w:t>
      </w:r>
      <w:r w:rsidRPr="00E9195A">
        <w:rPr>
          <w:color w:val="000000" w:themeColor="text1"/>
        </w:rPr>
        <w:t xml:space="preserve"> aplicados em todas as fases (treinamento, validação e testes) e os resultados alcançados nos testes finais com o uso da interface visual, observa-se a viabilidade </w:t>
      </w:r>
      <w:r w:rsidR="00B74441" w:rsidRPr="00E9195A">
        <w:rPr>
          <w:color w:val="000000" w:themeColor="text1"/>
        </w:rPr>
        <w:t>do uso de</w:t>
      </w:r>
      <w:r w:rsidRPr="00E9195A">
        <w:rPr>
          <w:color w:val="000000" w:themeColor="text1"/>
        </w:rPr>
        <w:t xml:space="preserve"> redes</w:t>
      </w:r>
      <w:r w:rsidR="00B74441" w:rsidRPr="00E9195A">
        <w:rPr>
          <w:color w:val="000000" w:themeColor="text1"/>
        </w:rPr>
        <w:t xml:space="preserve"> neurais artificiais</w:t>
      </w:r>
      <w:r w:rsidRPr="00E9195A">
        <w:rPr>
          <w:color w:val="000000" w:themeColor="text1"/>
        </w:rPr>
        <w:t xml:space="preserve"> do tipo MLP para detecção de assediadores sexuais na Internet.</w:t>
      </w:r>
    </w:p>
    <w:p w:rsidR="001F2907" w:rsidRPr="00E9195A" w:rsidRDefault="001F2907" w:rsidP="006A250B">
      <w:pPr>
        <w:pStyle w:val="Ttulo2"/>
        <w:numPr>
          <w:ilvl w:val="1"/>
          <w:numId w:val="35"/>
        </w:numPr>
        <w:spacing w:after="120" w:line="360" w:lineRule="auto"/>
      </w:pPr>
      <w:bookmarkStart w:id="554" w:name="_Toc423125678"/>
      <w:bookmarkStart w:id="555" w:name="_Toc434929044"/>
      <w:bookmarkStart w:id="556" w:name="_Toc438452506"/>
      <w:r w:rsidRPr="00E9195A">
        <w:t>Conclusão Geral</w:t>
      </w:r>
      <w:bookmarkEnd w:id="554"/>
      <w:bookmarkEnd w:id="555"/>
      <w:bookmarkEnd w:id="556"/>
    </w:p>
    <w:p w:rsidR="009F5C01" w:rsidRPr="00E9195A" w:rsidRDefault="008E5B8E" w:rsidP="009F5C01">
      <w:pPr>
        <w:pStyle w:val="Corpodetexto"/>
        <w:spacing w:after="0" w:line="360" w:lineRule="auto"/>
        <w:ind w:firstLine="709"/>
        <w:rPr>
          <w:color w:val="000000" w:themeColor="text1"/>
        </w:rPr>
      </w:pPr>
      <w:r w:rsidRPr="00E9195A">
        <w:rPr>
          <w:color w:val="000000" w:themeColor="text1"/>
        </w:rPr>
        <w:t>Considerando</w:t>
      </w:r>
      <w:r w:rsidR="00CF2775" w:rsidRPr="00E9195A">
        <w:rPr>
          <w:color w:val="000000" w:themeColor="text1"/>
        </w:rPr>
        <w:t xml:space="preserve"> os resultados obtidos com o desenvolvimento deste trabalho e aqui apresentados</w:t>
      </w:r>
      <w:r w:rsidR="00DE1455">
        <w:rPr>
          <w:color w:val="000000" w:themeColor="text1"/>
        </w:rPr>
        <w:t xml:space="preserve"> </w:t>
      </w:r>
      <w:r w:rsidR="00CF2775" w:rsidRPr="00E9195A">
        <w:rPr>
          <w:color w:val="000000" w:themeColor="text1"/>
        </w:rPr>
        <w:t>conclui-se que a solução</w:t>
      </w:r>
      <w:r w:rsidR="00B44E89" w:rsidRPr="00E9195A">
        <w:rPr>
          <w:color w:val="000000" w:themeColor="text1"/>
        </w:rPr>
        <w:t xml:space="preserve"> permite</w:t>
      </w:r>
      <w:r w:rsidR="009F5C01" w:rsidRPr="00E9195A">
        <w:rPr>
          <w:color w:val="000000" w:themeColor="text1"/>
        </w:rPr>
        <w:t xml:space="preserve"> a monitoração</w:t>
      </w:r>
      <w:r w:rsidR="00DE1455">
        <w:rPr>
          <w:color w:val="000000" w:themeColor="text1"/>
        </w:rPr>
        <w:t xml:space="preserve"> </w:t>
      </w:r>
      <w:r w:rsidR="009F5C01" w:rsidRPr="00E9195A">
        <w:rPr>
          <w:color w:val="000000" w:themeColor="text1"/>
        </w:rPr>
        <w:t>do</w:t>
      </w:r>
      <w:r w:rsidR="00DE1455">
        <w:rPr>
          <w:color w:val="000000" w:themeColor="text1"/>
        </w:rPr>
        <w:t xml:space="preserve"> </w:t>
      </w:r>
      <w:r w:rsidR="00EB6CFF" w:rsidRPr="00E9195A">
        <w:rPr>
          <w:color w:val="000000" w:themeColor="text1"/>
        </w:rPr>
        <w:t>chat</w:t>
      </w:r>
      <w:r w:rsidR="00DE1455">
        <w:rPr>
          <w:color w:val="000000" w:themeColor="text1"/>
        </w:rPr>
        <w:t xml:space="preserve"> </w:t>
      </w:r>
      <w:r w:rsidR="009F5C01" w:rsidRPr="00E9195A">
        <w:rPr>
          <w:color w:val="000000" w:themeColor="text1"/>
        </w:rPr>
        <w:t>do Facebook de um usuário conectado e autenticado</w:t>
      </w:r>
      <w:r w:rsidR="00B44E89" w:rsidRPr="00E9195A">
        <w:rPr>
          <w:color w:val="000000" w:themeColor="text1"/>
        </w:rPr>
        <w:t>.</w:t>
      </w:r>
    </w:p>
    <w:p w:rsidR="001F2907" w:rsidRPr="00E9195A" w:rsidRDefault="001F2907" w:rsidP="006A250B">
      <w:pPr>
        <w:pStyle w:val="Ttulo2"/>
        <w:numPr>
          <w:ilvl w:val="1"/>
          <w:numId w:val="35"/>
        </w:numPr>
        <w:spacing w:after="120" w:line="360" w:lineRule="auto"/>
      </w:pPr>
      <w:bookmarkStart w:id="557" w:name="_Toc423125679"/>
      <w:bookmarkStart w:id="558" w:name="_Toc434929045"/>
      <w:bookmarkStart w:id="559" w:name="_Toc438452507"/>
      <w:r w:rsidRPr="00E9195A">
        <w:t>Sugestões para Trabalhos Futuros</w:t>
      </w:r>
      <w:bookmarkEnd w:id="557"/>
      <w:bookmarkEnd w:id="558"/>
      <w:bookmarkEnd w:id="559"/>
    </w:p>
    <w:p w:rsidR="00ED7E1C" w:rsidRPr="00E9195A" w:rsidRDefault="00ED7E1C" w:rsidP="005530A5">
      <w:pPr>
        <w:pStyle w:val="Corpodetexto"/>
        <w:spacing w:line="360" w:lineRule="auto"/>
        <w:ind w:firstLine="709"/>
        <w:rPr>
          <w:color w:val="000000" w:themeColor="text1"/>
        </w:rPr>
      </w:pPr>
      <w:r w:rsidRPr="00E9195A">
        <w:rPr>
          <w:color w:val="000000" w:themeColor="text1"/>
        </w:rPr>
        <w:t>Nesta última parte são oferecidas algumas sugestões para a continuação e aprimoramento do presente trabalho.</w:t>
      </w:r>
    </w:p>
    <w:p w:rsidR="00ED7E1C" w:rsidRPr="00E9195A" w:rsidRDefault="00674FC8" w:rsidP="0058047F">
      <w:pPr>
        <w:pStyle w:val="Ttulo3"/>
        <w:spacing w:line="360" w:lineRule="auto"/>
        <w:ind w:firstLine="709"/>
      </w:pPr>
      <w:bookmarkStart w:id="560" w:name="_Toc434929046"/>
      <w:bookmarkStart w:id="561" w:name="_Toc438452508"/>
      <w:r w:rsidRPr="00E9195A">
        <w:t>Elevar</w:t>
      </w:r>
      <w:r w:rsidR="00B4454A" w:rsidRPr="00E9195A">
        <w:t>a</w:t>
      </w:r>
      <w:r w:rsidR="00A02209" w:rsidRPr="00E9195A">
        <w:t xml:space="preserve"> Quantidade</w:t>
      </w:r>
      <w:r w:rsidR="00ED7E1C" w:rsidRPr="00E9195A">
        <w:t xml:space="preserve"> de </w:t>
      </w:r>
      <w:r w:rsidR="00A02209" w:rsidRPr="00E9195A">
        <w:rPr>
          <w:i/>
        </w:rPr>
        <w:t>L</w:t>
      </w:r>
      <w:r w:rsidR="00ED7E1C" w:rsidRPr="00E9195A">
        <w:rPr>
          <w:i/>
        </w:rPr>
        <w:t>og</w:t>
      </w:r>
      <w:r w:rsidR="00F1754B" w:rsidRPr="00E9195A">
        <w:t>s</w:t>
      </w:r>
      <w:r w:rsidR="00454E7C" w:rsidRPr="00E9195A">
        <w:t xml:space="preserve"> de Não P</w:t>
      </w:r>
      <w:r w:rsidR="00ED7E1C" w:rsidRPr="00E9195A">
        <w:t>redadores</w:t>
      </w:r>
      <w:bookmarkEnd w:id="560"/>
      <w:bookmarkEnd w:id="561"/>
    </w:p>
    <w:p w:rsidR="003E2408" w:rsidRPr="00E9195A" w:rsidRDefault="00A9767F" w:rsidP="005530A5">
      <w:pPr>
        <w:pStyle w:val="Corpodetexto"/>
        <w:spacing w:before="240" w:after="0" w:line="360" w:lineRule="auto"/>
        <w:ind w:firstLine="709"/>
      </w:pPr>
      <w:r w:rsidRPr="00E9195A">
        <w:t>É essencial</w:t>
      </w:r>
      <w:r w:rsidR="003E2408" w:rsidRPr="00E9195A">
        <w:t xml:space="preserve"> que se tenha uma fonte de onde tirar os padrões de conversa</w:t>
      </w:r>
      <w:r w:rsidR="00F6532E" w:rsidRPr="00E9195A">
        <w:t>ção dos predadores sexuais e também dos não predadores sexuais</w:t>
      </w:r>
      <w:r w:rsidR="003E2408" w:rsidRPr="00E9195A">
        <w:t xml:space="preserve">. Neste trabalho, houve um desbalanceamento quanto à quantidade de </w:t>
      </w:r>
      <w:r w:rsidR="003E2408" w:rsidRPr="00E9195A">
        <w:rPr>
          <w:i/>
        </w:rPr>
        <w:t>log</w:t>
      </w:r>
      <w:r w:rsidR="00F1754B" w:rsidRPr="00E9195A">
        <w:t>s</w:t>
      </w:r>
      <w:r w:rsidR="003E2408" w:rsidRPr="00E9195A">
        <w:rPr>
          <w:i/>
        </w:rPr>
        <w:t xml:space="preserve">. </w:t>
      </w:r>
      <w:r w:rsidRPr="00E9195A">
        <w:t>Então, sugere-se</w:t>
      </w:r>
      <w:r w:rsidR="003E2408" w:rsidRPr="00E9195A">
        <w:t xml:space="preserve"> que se </w:t>
      </w:r>
      <w:r w:rsidR="00F6532E" w:rsidRPr="00E9195A">
        <w:t>busque por</w:t>
      </w:r>
      <w:r w:rsidR="003E2408" w:rsidRPr="00E9195A">
        <w:t xml:space="preserve"> mais </w:t>
      </w:r>
      <w:r w:rsidR="003E2408" w:rsidRPr="00E9195A">
        <w:rPr>
          <w:i/>
        </w:rPr>
        <w:t>log</w:t>
      </w:r>
      <w:r w:rsidR="00F1754B" w:rsidRPr="00E9195A">
        <w:t>s</w:t>
      </w:r>
      <w:r w:rsidR="003E2408" w:rsidRPr="00E9195A">
        <w:t xml:space="preserve"> de não predadores.</w:t>
      </w:r>
    </w:p>
    <w:p w:rsidR="00ED7E1C" w:rsidRPr="00E9195A" w:rsidRDefault="00A02209" w:rsidP="0058047F">
      <w:pPr>
        <w:pStyle w:val="Ttulo3"/>
        <w:spacing w:line="360" w:lineRule="auto"/>
        <w:ind w:firstLine="709"/>
      </w:pPr>
      <w:bookmarkStart w:id="562" w:name="_Toc434929047"/>
      <w:bookmarkStart w:id="563" w:name="_Toc438452509"/>
      <w:r w:rsidRPr="00E9195A">
        <w:t>Aprimorar os Métodos de Teste</w:t>
      </w:r>
      <w:bookmarkEnd w:id="562"/>
      <w:bookmarkEnd w:id="563"/>
    </w:p>
    <w:p w:rsidR="003E2408" w:rsidRPr="00E9195A" w:rsidRDefault="003E2408" w:rsidP="005530A5">
      <w:pPr>
        <w:pStyle w:val="Corpodetexto"/>
        <w:spacing w:before="240" w:after="0" w:line="360" w:lineRule="auto"/>
        <w:ind w:firstLine="709"/>
      </w:pPr>
      <w:r w:rsidRPr="00E9195A">
        <w:t xml:space="preserve">No caso de se usar RNA, </w:t>
      </w:r>
      <w:r w:rsidR="00A9767F" w:rsidRPr="00E9195A">
        <w:t>recomenda-se</w:t>
      </w:r>
      <w:r w:rsidRPr="00E9195A">
        <w:t xml:space="preserve"> criar novos testes de modo a aumentar a velocida</w:t>
      </w:r>
      <w:r w:rsidR="00771FDA" w:rsidRPr="00E9195A">
        <w:t>d</w:t>
      </w:r>
      <w:r w:rsidRPr="00E9195A">
        <w:t>e com que os resultados são calculados e apresentados. Sugere-se também reestruturar o modo ou momento em que as mensagens são persistidas no banco de dados.</w:t>
      </w:r>
    </w:p>
    <w:p w:rsidR="00780135" w:rsidRPr="00E9195A" w:rsidRDefault="00780135" w:rsidP="005530A5">
      <w:pPr>
        <w:pStyle w:val="Corpodetexto"/>
        <w:spacing w:before="240" w:after="0" w:line="360" w:lineRule="auto"/>
        <w:ind w:firstLine="709"/>
      </w:pPr>
    </w:p>
    <w:p w:rsidR="00780135" w:rsidRPr="00E9195A" w:rsidRDefault="00780135" w:rsidP="005530A5">
      <w:pPr>
        <w:pStyle w:val="Corpodetexto"/>
        <w:spacing w:before="240" w:after="0" w:line="360" w:lineRule="auto"/>
        <w:ind w:firstLine="709"/>
        <w:rPr>
          <w:b/>
        </w:rPr>
      </w:pPr>
      <w:r w:rsidRPr="00E9195A">
        <w:rPr>
          <w:b/>
        </w:rPr>
        <w:lastRenderedPageBreak/>
        <w:t>Pri</w:t>
      </w:r>
      <w:r w:rsidR="009407B0" w:rsidRPr="00E9195A">
        <w:rPr>
          <w:b/>
        </w:rPr>
        <w:t>vacidade</w:t>
      </w:r>
    </w:p>
    <w:p w:rsidR="00B77DE9" w:rsidRPr="00E9195A" w:rsidRDefault="00780135" w:rsidP="005530A5">
      <w:pPr>
        <w:pStyle w:val="Corpodetexto"/>
        <w:spacing w:before="240" w:after="0" w:line="360" w:lineRule="auto"/>
        <w:ind w:firstLine="709"/>
        <w:rPr>
          <w:b/>
        </w:rPr>
      </w:pPr>
      <w:r w:rsidRPr="00E9195A">
        <w:t>Sugere-se aplicar mecanismos d</w:t>
      </w:r>
      <w:r w:rsidR="005A0B5A" w:rsidRPr="00E9195A">
        <w:t>e criptografia a fim de cifrar</w:t>
      </w:r>
      <w:r w:rsidRPr="00E9195A">
        <w:t xml:space="preserve"> as mensa</w:t>
      </w:r>
      <w:r w:rsidR="005A0B5A" w:rsidRPr="00E9195A">
        <w:t>gens gravadas no banco de dados e, desse modo, proteger a privacidade dos usuários monitorados.</w:t>
      </w:r>
    </w:p>
    <w:p w:rsidR="00B77DE9" w:rsidRPr="00E9195A" w:rsidRDefault="00B77DE9" w:rsidP="005530A5">
      <w:pPr>
        <w:pStyle w:val="Corpodetexto"/>
        <w:spacing w:before="240" w:after="0" w:line="360" w:lineRule="auto"/>
        <w:ind w:firstLine="709"/>
        <w:rPr>
          <w:b/>
        </w:rPr>
      </w:pPr>
      <w:r w:rsidRPr="00E9195A">
        <w:rPr>
          <w:b/>
        </w:rPr>
        <w:t>Migração para Plataforma Móvel</w:t>
      </w:r>
    </w:p>
    <w:p w:rsidR="00B77DE9" w:rsidRPr="00E9195A" w:rsidRDefault="00B77DE9" w:rsidP="005530A5">
      <w:pPr>
        <w:pStyle w:val="Corpodetexto"/>
        <w:spacing w:before="240" w:after="0" w:line="360" w:lineRule="auto"/>
        <w:ind w:firstLine="709"/>
      </w:pPr>
      <w:r w:rsidRPr="00E9195A">
        <w:t>Sugere-se a migração do sistema para plataformas móveis a fim de permitir que o monitoramento não fique restrito a um computador</w:t>
      </w:r>
      <w:r w:rsidR="008E3991" w:rsidRPr="00E9195A">
        <w:t xml:space="preserve"> do tipo</w:t>
      </w:r>
      <w:r w:rsidR="00CA28E7">
        <w:t xml:space="preserve"> </w:t>
      </w:r>
      <w:r w:rsidRPr="00E9195A">
        <w:rPr>
          <w:i/>
        </w:rPr>
        <w:t>desktop.</w:t>
      </w:r>
    </w:p>
    <w:p w:rsidR="00ED7E1C" w:rsidRPr="00E9195A" w:rsidRDefault="00A02209" w:rsidP="0058047F">
      <w:pPr>
        <w:pStyle w:val="Ttulo3"/>
        <w:spacing w:line="360" w:lineRule="auto"/>
        <w:ind w:firstLine="709"/>
      </w:pPr>
      <w:bookmarkStart w:id="564" w:name="_Toc434929048"/>
      <w:bookmarkStart w:id="565" w:name="_Toc438452510"/>
      <w:r w:rsidRPr="00E9195A">
        <w:rPr>
          <w:bCs w:val="0"/>
        </w:rPr>
        <w:t>Integrar</w:t>
      </w:r>
      <w:r w:rsidRPr="00E9195A">
        <w:t xml:space="preserve"> Alarmes via SMS</w:t>
      </w:r>
      <w:bookmarkEnd w:id="564"/>
      <w:bookmarkEnd w:id="565"/>
    </w:p>
    <w:p w:rsidR="003E2408" w:rsidRPr="00E9195A" w:rsidRDefault="003E2408" w:rsidP="005530A5">
      <w:pPr>
        <w:pStyle w:val="Corpodetexto"/>
        <w:spacing w:before="240" w:after="0" w:line="360" w:lineRule="auto"/>
        <w:ind w:firstLine="709"/>
      </w:pPr>
      <w:r w:rsidRPr="00E9195A">
        <w:t xml:space="preserve">No corrente trabalho não </w:t>
      </w:r>
      <w:r w:rsidR="00320521" w:rsidRPr="00E9195A">
        <w:t xml:space="preserve">foi </w:t>
      </w:r>
      <w:r w:rsidRPr="00E9195A">
        <w:t xml:space="preserve">integrado métodos de alarme via SMS. Assim, recomenda-se buscar </w:t>
      </w:r>
      <w:r w:rsidRPr="00E9195A">
        <w:rPr>
          <w:i/>
        </w:rPr>
        <w:t>gateway</w:t>
      </w:r>
      <w:r w:rsidR="00F1754B" w:rsidRPr="00E9195A">
        <w:t>s</w:t>
      </w:r>
      <w:r w:rsidRPr="00E9195A">
        <w:t xml:space="preserve"> gratuitos ou, no caso de não haver serviços não cobrados, recomenda-se integrar métodos com escolhas sugeridas no próprio sistema ou com escolhas fornecidas pelo usuário.</w:t>
      </w:r>
    </w:p>
    <w:p w:rsidR="00A02209" w:rsidRPr="00E9195A" w:rsidRDefault="00AC076E" w:rsidP="0058047F">
      <w:pPr>
        <w:pStyle w:val="Ttulo3"/>
        <w:spacing w:line="360" w:lineRule="auto"/>
        <w:ind w:firstLine="709"/>
      </w:pPr>
      <w:bookmarkStart w:id="566" w:name="_Toc434929049"/>
      <w:bookmarkStart w:id="567" w:name="_Toc438452511"/>
      <w:r w:rsidRPr="00E9195A">
        <w:t xml:space="preserve">Permitir Escolha de </w:t>
      </w:r>
      <w:r w:rsidR="00A83659" w:rsidRPr="00E9195A">
        <w:t xml:space="preserve">Diferentes </w:t>
      </w:r>
      <w:r w:rsidRPr="00E9195A">
        <w:t>Métodos de Classificação</w:t>
      </w:r>
      <w:bookmarkEnd w:id="566"/>
      <w:bookmarkEnd w:id="567"/>
    </w:p>
    <w:p w:rsidR="001272F5" w:rsidRPr="00E9195A" w:rsidRDefault="001272F5" w:rsidP="005530A5">
      <w:pPr>
        <w:pStyle w:val="Corpodetexto"/>
        <w:spacing w:before="240" w:after="0" w:line="360" w:lineRule="auto"/>
        <w:ind w:firstLine="709"/>
      </w:pPr>
      <w:r w:rsidRPr="00E9195A">
        <w:t xml:space="preserve">Foi usado no desenvolvimento deste trabalho somente redes neurais artificiais para o cálculo da </w:t>
      </w:r>
      <w:r w:rsidR="004B0E12" w:rsidRPr="00E9195A">
        <w:t>pontuação</w:t>
      </w:r>
      <w:r w:rsidRPr="00E9195A">
        <w:t>. É recomendável criar outros métodos de classificação e cálculo e permitir que o usuário</w:t>
      </w:r>
      <w:r w:rsidR="00DE1455">
        <w:t xml:space="preserve"> </w:t>
      </w:r>
      <w:r w:rsidRPr="00E9195A">
        <w:t>os escolha.</w:t>
      </w:r>
    </w:p>
    <w:p w:rsidR="00ED7E1C" w:rsidRPr="00E9195A" w:rsidRDefault="00117B92" w:rsidP="0058047F">
      <w:pPr>
        <w:pStyle w:val="Ttulo3"/>
        <w:spacing w:line="360" w:lineRule="auto"/>
        <w:ind w:firstLine="709"/>
      </w:pPr>
      <w:bookmarkStart w:id="568" w:name="_Toc434929050"/>
      <w:bookmarkStart w:id="569" w:name="_Toc438452512"/>
      <w:r w:rsidRPr="00E9195A">
        <w:t>Adaptar</w:t>
      </w:r>
      <w:r w:rsidR="00703417">
        <w:t xml:space="preserve"> </w:t>
      </w:r>
      <w:r w:rsidRPr="00E9195A">
        <w:t>ou Criar</w:t>
      </w:r>
      <w:r w:rsidR="00A02209" w:rsidRPr="00E9195A">
        <w:t xml:space="preserve"> Sistemas </w:t>
      </w:r>
      <w:r w:rsidR="00ED7E1C" w:rsidRPr="00E9195A">
        <w:t xml:space="preserve">para </w:t>
      </w:r>
      <w:r w:rsidR="00034336" w:rsidRPr="00E9195A">
        <w:t>o Português Brasileiro</w:t>
      </w:r>
      <w:bookmarkEnd w:id="568"/>
      <w:bookmarkEnd w:id="569"/>
    </w:p>
    <w:p w:rsidR="00983CE0" w:rsidRPr="00E9195A" w:rsidRDefault="00983CE0" w:rsidP="00D906D2">
      <w:pPr>
        <w:pStyle w:val="Corpodetexto"/>
        <w:spacing w:before="240" w:after="0" w:line="360" w:lineRule="auto"/>
        <w:ind w:firstLine="709"/>
      </w:pPr>
      <w:r w:rsidRPr="00E9195A">
        <w:t xml:space="preserve">Tendo em vista que o presente trabalho foi criado com base em </w:t>
      </w:r>
      <w:r w:rsidRPr="00E9195A">
        <w:rPr>
          <w:i/>
        </w:rPr>
        <w:t>log</w:t>
      </w:r>
      <w:r w:rsidR="00F1754B" w:rsidRPr="00E9195A">
        <w:t>s</w:t>
      </w:r>
      <w:r w:rsidRPr="00E9195A">
        <w:t xml:space="preserve"> de arquivos extraídos do PJ</w:t>
      </w:r>
      <w:r w:rsidR="00D906D2" w:rsidRPr="00E9195A">
        <w:t>, do CyberSex</w:t>
      </w:r>
      <w:r w:rsidRPr="00E9195A">
        <w:t xml:space="preserve"> e da NPS, estando assim todos na Língua Inglesa, recomenda-se buscar informações sobre armazenamento de </w:t>
      </w:r>
      <w:r w:rsidRPr="00E9195A">
        <w:rPr>
          <w:i/>
        </w:rPr>
        <w:t>log</w:t>
      </w:r>
      <w:r w:rsidR="00F1754B" w:rsidRPr="00E9195A">
        <w:t>s</w:t>
      </w:r>
      <w:r w:rsidRPr="00E9195A">
        <w:t xml:space="preserve"> na Língua Portuguesa para, então, adaptar o corrente trabalho ou mesmo criar novos projetos que permitam a monitoração e vigilância das crianças e adolescentes que usam </w:t>
      </w:r>
      <w:r w:rsidR="00EB6CFF" w:rsidRPr="00E9195A">
        <w:t>chat</w:t>
      </w:r>
      <w:r w:rsidR="00F1754B" w:rsidRPr="00E9195A">
        <w:t>s</w:t>
      </w:r>
      <w:r w:rsidR="00433F73">
        <w:t xml:space="preserve"> </w:t>
      </w:r>
      <w:r w:rsidR="003067F3" w:rsidRPr="00E9195A">
        <w:t>n</w:t>
      </w:r>
      <w:r w:rsidR="00D32719" w:rsidRPr="00E9195A">
        <w:t>o Português Brasileiro.</w:t>
      </w:r>
    </w:p>
    <w:p w:rsidR="001F2907" w:rsidRPr="00E9195A" w:rsidRDefault="00BE05B4">
      <w:pPr>
        <w:pStyle w:val="Ttulo1"/>
        <w:pageBreakBefore/>
        <w:spacing w:line="360" w:lineRule="auto"/>
        <w:jc w:val="center"/>
      </w:pPr>
      <w:bookmarkStart w:id="570" w:name="_Toc118654511"/>
      <w:bookmarkStart w:id="571" w:name="_Toc423125680"/>
      <w:bookmarkStart w:id="572" w:name="_Toc434929051"/>
      <w:bookmarkStart w:id="573" w:name="_Toc438452513"/>
      <w:bookmarkEnd w:id="570"/>
      <w:r w:rsidRPr="00E9195A">
        <w:rPr>
          <w:caps w:val="0"/>
          <w:sz w:val="28"/>
          <w:szCs w:val="28"/>
        </w:rPr>
        <w:lastRenderedPageBreak/>
        <w:t>REFERÊNCIAS</w:t>
      </w:r>
      <w:bookmarkEnd w:id="571"/>
      <w:bookmarkEnd w:id="572"/>
      <w:bookmarkEnd w:id="573"/>
    </w:p>
    <w:p w:rsidR="00450888" w:rsidRPr="00E9195A" w:rsidRDefault="00450888">
      <w:pPr>
        <w:jc w:val="both"/>
        <w:rPr>
          <w:shd w:val="clear" w:color="auto" w:fill="FFFFFF"/>
        </w:rPr>
      </w:pPr>
    </w:p>
    <w:p w:rsidR="00F558FB" w:rsidRPr="00E9195A" w:rsidRDefault="00F558FB">
      <w:pPr>
        <w:jc w:val="both"/>
        <w:rPr>
          <w:shd w:val="clear" w:color="auto" w:fill="FFFFFF"/>
        </w:rPr>
      </w:pPr>
      <w:r w:rsidRPr="00E9195A">
        <w:rPr>
          <w:shd w:val="clear" w:color="auto" w:fill="FFFFFF"/>
        </w:rPr>
        <w:t xml:space="preserve">AGUIAR, Sonia. </w:t>
      </w:r>
      <w:r w:rsidRPr="00E9195A">
        <w:rPr>
          <w:b/>
          <w:shd w:val="clear" w:color="auto" w:fill="FFFFFF"/>
        </w:rPr>
        <w:t>Redes sociais na internet: desafios à pesquisa</w:t>
      </w:r>
      <w:r w:rsidRPr="00E9195A">
        <w:rPr>
          <w:shd w:val="clear" w:color="auto" w:fill="FFFFFF"/>
        </w:rPr>
        <w:t>. Trabalho apresentado, 2007.</w:t>
      </w:r>
    </w:p>
    <w:p w:rsidR="00F558FB" w:rsidRPr="00E9195A" w:rsidRDefault="00F558FB" w:rsidP="009E10CC">
      <w:pPr>
        <w:jc w:val="both"/>
      </w:pPr>
    </w:p>
    <w:p w:rsidR="00F558FB" w:rsidRPr="00E9195A" w:rsidRDefault="00F558FB">
      <w:pPr>
        <w:jc w:val="both"/>
        <w:rPr>
          <w:lang w:val="en-US"/>
        </w:rPr>
      </w:pPr>
      <w:r w:rsidRPr="00943A1A">
        <w:t xml:space="preserve">BASHER, Abdur Rahman MA; FUNG, Benjamin CM. </w:t>
      </w:r>
      <w:r w:rsidRPr="00E9195A">
        <w:rPr>
          <w:b/>
          <w:lang w:val="en-US"/>
        </w:rPr>
        <w:t>Analyzing topics and authors in chat logs for crime investigation. Knowledge and information systems</w:t>
      </w:r>
      <w:r w:rsidRPr="00E9195A">
        <w:rPr>
          <w:lang w:val="en-US"/>
        </w:rPr>
        <w:t xml:space="preserve">, v. 39, n. 2, p. 351-381, 2014. </w:t>
      </w:r>
    </w:p>
    <w:p w:rsidR="005677FA" w:rsidRPr="00E9195A" w:rsidRDefault="005677FA" w:rsidP="00484550">
      <w:pPr>
        <w:tabs>
          <w:tab w:val="left" w:pos="90"/>
        </w:tabs>
        <w:jc w:val="both"/>
        <w:rPr>
          <w:shd w:val="clear" w:color="auto" w:fill="FFFFFF"/>
          <w:lang w:val="en-US"/>
        </w:rPr>
      </w:pPr>
    </w:p>
    <w:p w:rsidR="00F558FB" w:rsidRPr="00E9195A" w:rsidRDefault="00F558FB" w:rsidP="00484550">
      <w:pPr>
        <w:tabs>
          <w:tab w:val="left" w:pos="90"/>
        </w:tabs>
        <w:jc w:val="both"/>
        <w:rPr>
          <w:shd w:val="clear" w:color="auto" w:fill="FFFFFF"/>
          <w:lang w:val="en-US"/>
        </w:rPr>
      </w:pPr>
      <w:r w:rsidRPr="00E9195A">
        <w:rPr>
          <w:shd w:val="clear" w:color="auto" w:fill="FFFFFF"/>
          <w:lang w:val="en-US"/>
        </w:rPr>
        <w:t xml:space="preserve">BATES, Madeleine. </w:t>
      </w:r>
      <w:r w:rsidRPr="00E9195A">
        <w:rPr>
          <w:b/>
          <w:shd w:val="clear" w:color="auto" w:fill="FFFFFF"/>
          <w:lang w:val="en-US"/>
        </w:rPr>
        <w:t>Models of natural language understanding</w:t>
      </w:r>
      <w:r w:rsidRPr="00E9195A">
        <w:rPr>
          <w:shd w:val="clear" w:color="auto" w:fill="FFFFFF"/>
          <w:lang w:val="en-US"/>
        </w:rPr>
        <w:t>.</w:t>
      </w:r>
      <w:r w:rsidRPr="00E9195A">
        <w:rPr>
          <w:rStyle w:val="apple-converted-space"/>
          <w:shd w:val="clear" w:color="auto" w:fill="FFFFFF"/>
          <w:lang w:val="en-US"/>
        </w:rPr>
        <w:t> </w:t>
      </w:r>
      <w:r w:rsidRPr="00E9195A">
        <w:rPr>
          <w:b/>
          <w:bCs/>
          <w:shd w:val="clear" w:color="auto" w:fill="FFFFFF"/>
          <w:lang w:val="en-US"/>
        </w:rPr>
        <w:t>Proceedings of the National Academy of Sciences</w:t>
      </w:r>
      <w:r w:rsidRPr="00E9195A">
        <w:rPr>
          <w:shd w:val="clear" w:color="auto" w:fill="FFFFFF"/>
          <w:lang w:val="en-US"/>
        </w:rPr>
        <w:t>, v. 92, n. 22, p. 9977-9982, 1995.</w:t>
      </w:r>
    </w:p>
    <w:p w:rsidR="00D47EDB" w:rsidRPr="00E9195A" w:rsidRDefault="00D47EDB" w:rsidP="00484550">
      <w:pPr>
        <w:tabs>
          <w:tab w:val="left" w:pos="90"/>
        </w:tabs>
        <w:jc w:val="both"/>
        <w:rPr>
          <w:shd w:val="clear" w:color="auto" w:fill="FFFFFF"/>
          <w:lang w:val="en-US"/>
        </w:rPr>
      </w:pPr>
    </w:p>
    <w:p w:rsidR="00D47EDB" w:rsidRPr="00E9195A" w:rsidRDefault="00D47EDB" w:rsidP="00484550">
      <w:pPr>
        <w:tabs>
          <w:tab w:val="left" w:pos="90"/>
        </w:tabs>
        <w:jc w:val="both"/>
        <w:rPr>
          <w:shd w:val="clear" w:color="auto" w:fill="FFFFFF"/>
          <w:lang w:val="en-US"/>
        </w:rPr>
      </w:pPr>
      <w:r w:rsidRPr="00E9195A">
        <w:rPr>
          <w:shd w:val="clear" w:color="auto" w:fill="FFFFFF"/>
          <w:lang w:val="en-US"/>
        </w:rPr>
        <w:t>BAYZICK, Jennifer; KONTOSTATHIS, April; EDWARDS, Lynne.</w:t>
      </w:r>
      <w:r w:rsidR="00703417">
        <w:rPr>
          <w:shd w:val="clear" w:color="auto" w:fill="FFFFFF"/>
          <w:lang w:val="en-US"/>
        </w:rPr>
        <w:t xml:space="preserve"> </w:t>
      </w:r>
      <w:r w:rsidRPr="00E9195A">
        <w:rPr>
          <w:b/>
          <w:shd w:val="clear" w:color="auto" w:fill="FFFFFF"/>
          <w:lang w:val="en-US"/>
        </w:rPr>
        <w:t>Detecting the presence of cyberbullying using computer software</w:t>
      </w:r>
      <w:r w:rsidRPr="00E9195A">
        <w:rPr>
          <w:shd w:val="clear" w:color="auto" w:fill="FFFFFF"/>
          <w:lang w:val="en-US"/>
        </w:rPr>
        <w:t>. 2011.</w:t>
      </w:r>
    </w:p>
    <w:p w:rsidR="005677FA" w:rsidRPr="00E9195A" w:rsidRDefault="005677FA">
      <w:pPr>
        <w:jc w:val="both"/>
        <w:rPr>
          <w:lang w:val="en-US"/>
        </w:rPr>
      </w:pPr>
    </w:p>
    <w:p w:rsidR="00F558FB" w:rsidRPr="00E9195A" w:rsidRDefault="00F558FB" w:rsidP="00484550">
      <w:pPr>
        <w:tabs>
          <w:tab w:val="left" w:pos="90"/>
        </w:tabs>
        <w:jc w:val="both"/>
        <w:rPr>
          <w:shd w:val="clear" w:color="auto" w:fill="FFFFFF"/>
        </w:rPr>
      </w:pPr>
      <w:bookmarkStart w:id="574" w:name="OLE_LINK64"/>
      <w:bookmarkStart w:id="575" w:name="OLE_LINK65"/>
      <w:bookmarkStart w:id="576" w:name="OLE_LINK66"/>
      <w:r w:rsidRPr="00DD1A9F">
        <w:rPr>
          <w:shd w:val="clear" w:color="auto" w:fill="FFFFFF"/>
          <w:lang w:val="en-US"/>
        </w:rPr>
        <w:t>BOGDANOVA</w:t>
      </w:r>
      <w:bookmarkEnd w:id="574"/>
      <w:bookmarkEnd w:id="575"/>
      <w:bookmarkEnd w:id="576"/>
      <w:r w:rsidRPr="00DD1A9F">
        <w:rPr>
          <w:shd w:val="clear" w:color="auto" w:fill="FFFFFF"/>
          <w:lang w:val="en-US"/>
        </w:rPr>
        <w:t xml:space="preserve">, Dasha; ROSSO, Paolo; SOLORIO, Thamar. </w:t>
      </w:r>
      <w:r w:rsidRPr="00E9195A">
        <w:rPr>
          <w:b/>
          <w:shd w:val="clear" w:color="auto" w:fill="FFFFFF"/>
          <w:lang w:val="en-US"/>
        </w:rPr>
        <w:t>On the impact of sentiment and emotion based features in detecting online sexual predators</w:t>
      </w:r>
      <w:r w:rsidRPr="00E9195A">
        <w:rPr>
          <w:shd w:val="clear" w:color="auto" w:fill="FFFFFF"/>
          <w:lang w:val="en-US"/>
        </w:rPr>
        <w:t>. In:</w:t>
      </w:r>
      <w:r w:rsidRPr="00E9195A">
        <w:rPr>
          <w:lang w:val="en-US"/>
        </w:rPr>
        <w:t> </w:t>
      </w:r>
      <w:r w:rsidRPr="00E9195A">
        <w:rPr>
          <w:shd w:val="clear" w:color="auto" w:fill="FFFFFF"/>
          <w:lang w:val="en-US"/>
        </w:rPr>
        <w:t xml:space="preserve">Proceedings of the 3rd Workshop in Computational Approaches to Subjectivity and Sentiment Analysis. </w:t>
      </w:r>
      <w:r w:rsidRPr="00E9195A">
        <w:rPr>
          <w:shd w:val="clear" w:color="auto" w:fill="FFFFFF"/>
        </w:rPr>
        <w:t>Association for Computational Linguistics, 2012. p. 110-118.</w:t>
      </w:r>
    </w:p>
    <w:p w:rsidR="006F73AE" w:rsidRPr="00E9195A" w:rsidRDefault="006F73AE" w:rsidP="00484550">
      <w:pPr>
        <w:tabs>
          <w:tab w:val="left" w:pos="90"/>
        </w:tabs>
        <w:jc w:val="both"/>
        <w:rPr>
          <w:shd w:val="clear" w:color="auto" w:fill="FFFFFF"/>
        </w:rPr>
      </w:pPr>
    </w:p>
    <w:p w:rsidR="006F73AE" w:rsidRPr="00E9195A" w:rsidRDefault="006F73AE" w:rsidP="00484550">
      <w:pPr>
        <w:tabs>
          <w:tab w:val="left" w:pos="90"/>
        </w:tabs>
        <w:jc w:val="both"/>
        <w:rPr>
          <w:color w:val="222222"/>
          <w:szCs w:val="20"/>
          <w:shd w:val="clear" w:color="auto" w:fill="FFFFFF"/>
        </w:rPr>
      </w:pPr>
      <w:r w:rsidRPr="00E9195A">
        <w:rPr>
          <w:color w:val="222222"/>
          <w:szCs w:val="20"/>
          <w:shd w:val="clear" w:color="auto" w:fill="FFFFFF"/>
        </w:rPr>
        <w:t xml:space="preserve">CASSETARI, Ailton. O princípio da </w:t>
      </w:r>
      <w:r w:rsidR="007934E6" w:rsidRPr="00E9195A">
        <w:rPr>
          <w:color w:val="222222"/>
          <w:szCs w:val="20"/>
          <w:shd w:val="clear" w:color="auto" w:fill="FFFFFF"/>
        </w:rPr>
        <w:t>máxima</w:t>
      </w:r>
      <w:r w:rsidRPr="00E9195A">
        <w:rPr>
          <w:color w:val="222222"/>
          <w:szCs w:val="20"/>
          <w:shd w:val="clear" w:color="auto" w:fill="FFFFFF"/>
        </w:rPr>
        <w:t xml:space="preserve"> entropia e a moderna teoria das carteiras.</w:t>
      </w:r>
      <w:r w:rsidRPr="00E9195A">
        <w:rPr>
          <w:rStyle w:val="apple-converted-space"/>
          <w:color w:val="222222"/>
          <w:szCs w:val="20"/>
          <w:shd w:val="clear" w:color="auto" w:fill="FFFFFF"/>
        </w:rPr>
        <w:t> </w:t>
      </w:r>
      <w:r w:rsidRPr="00E9195A">
        <w:rPr>
          <w:b/>
          <w:bCs/>
          <w:color w:val="222222"/>
          <w:szCs w:val="20"/>
          <w:shd w:val="clear" w:color="auto" w:fill="FFFFFF"/>
        </w:rPr>
        <w:t>Revista Brasileira de Finanças</w:t>
      </w:r>
      <w:r w:rsidRPr="00E9195A">
        <w:rPr>
          <w:color w:val="222222"/>
          <w:szCs w:val="20"/>
          <w:shd w:val="clear" w:color="auto" w:fill="FFFFFF"/>
        </w:rPr>
        <w:t>, v. 1, n. 2, p. pp. 271-300, 2003.</w:t>
      </w:r>
    </w:p>
    <w:p w:rsidR="00557409" w:rsidRPr="00E9195A" w:rsidRDefault="00557409" w:rsidP="00484550">
      <w:pPr>
        <w:tabs>
          <w:tab w:val="left" w:pos="90"/>
        </w:tabs>
        <w:jc w:val="both"/>
        <w:rPr>
          <w:color w:val="222222"/>
          <w:szCs w:val="20"/>
          <w:shd w:val="clear" w:color="auto" w:fill="FFFFFF"/>
        </w:rPr>
      </w:pPr>
    </w:p>
    <w:p w:rsidR="00557409" w:rsidRPr="00E9195A" w:rsidRDefault="00557409" w:rsidP="00484550">
      <w:pPr>
        <w:tabs>
          <w:tab w:val="left" w:pos="90"/>
        </w:tabs>
        <w:jc w:val="both"/>
        <w:rPr>
          <w:color w:val="222222"/>
          <w:szCs w:val="20"/>
          <w:shd w:val="clear" w:color="auto" w:fill="FFFFFF"/>
        </w:rPr>
      </w:pPr>
      <w:r w:rsidRPr="00E9195A">
        <w:rPr>
          <w:color w:val="222222"/>
          <w:szCs w:val="20"/>
          <w:shd w:val="clear" w:color="auto" w:fill="FFFFFF"/>
        </w:rPr>
        <w:t xml:space="preserve">CAVALIERI FILHO, Sergio. </w:t>
      </w:r>
      <w:r w:rsidRPr="00E9195A">
        <w:rPr>
          <w:b/>
          <w:color w:val="222222"/>
          <w:szCs w:val="20"/>
          <w:shd w:val="clear" w:color="auto" w:fill="FFFFFF"/>
        </w:rPr>
        <w:t>Programa de sociologia jurídica</w:t>
      </w:r>
      <w:r w:rsidRPr="00E9195A">
        <w:rPr>
          <w:color w:val="222222"/>
          <w:szCs w:val="20"/>
          <w:shd w:val="clear" w:color="auto" w:fill="FFFFFF"/>
        </w:rPr>
        <w:t>. 2010.</w:t>
      </w:r>
    </w:p>
    <w:p w:rsidR="00CF0817" w:rsidRPr="00E9195A" w:rsidRDefault="00CF0817" w:rsidP="00484550">
      <w:pPr>
        <w:tabs>
          <w:tab w:val="left" w:pos="90"/>
        </w:tabs>
        <w:jc w:val="both"/>
        <w:rPr>
          <w:shd w:val="clear" w:color="auto" w:fill="FFFFFF"/>
        </w:rPr>
      </w:pPr>
    </w:p>
    <w:p w:rsidR="004F5E1D" w:rsidRPr="00943A1A" w:rsidRDefault="009A4536">
      <w:pPr>
        <w:jc w:val="both"/>
        <w:rPr>
          <w:lang w:val="en-US"/>
        </w:rPr>
      </w:pPr>
      <w:r w:rsidRPr="00E9195A">
        <w:t>COPPIN</w:t>
      </w:r>
      <w:r w:rsidR="00131F54" w:rsidRPr="00E9195A">
        <w:t>, B</w:t>
      </w:r>
      <w:r w:rsidR="00131F54" w:rsidRPr="00E9195A">
        <w:rPr>
          <w:b/>
        </w:rPr>
        <w:t>. Inteligência Artificial</w:t>
      </w:r>
      <w:r w:rsidR="00131F54" w:rsidRPr="00E9195A">
        <w:t xml:space="preserve">. </w:t>
      </w:r>
      <w:r w:rsidR="00131F54" w:rsidRPr="00943A1A">
        <w:rPr>
          <w:lang w:val="en-US"/>
        </w:rPr>
        <w:t>LTC, Rio de Janeiro, 2010.</w:t>
      </w:r>
    </w:p>
    <w:p w:rsidR="005677FA" w:rsidRPr="00943A1A" w:rsidRDefault="005677FA">
      <w:pPr>
        <w:jc w:val="both"/>
        <w:rPr>
          <w:b/>
          <w:lang w:val="en-US"/>
        </w:rPr>
      </w:pPr>
    </w:p>
    <w:p w:rsidR="00F558FB" w:rsidRPr="00E9195A" w:rsidRDefault="00F558FB" w:rsidP="00484550">
      <w:pPr>
        <w:tabs>
          <w:tab w:val="left" w:pos="90"/>
        </w:tabs>
        <w:jc w:val="both"/>
        <w:rPr>
          <w:shd w:val="clear" w:color="auto" w:fill="FFFFFF"/>
          <w:lang w:val="en-US"/>
        </w:rPr>
      </w:pPr>
      <w:r w:rsidRPr="00E9195A">
        <w:rPr>
          <w:shd w:val="clear" w:color="auto" w:fill="FFFFFF"/>
          <w:lang w:val="en-US"/>
        </w:rPr>
        <w:t>CARBONELL, Jaime G.; MICHALSKI, Ryszard S.; MITCHELL, Tom M.</w:t>
      </w:r>
      <w:r w:rsidRPr="00E9195A">
        <w:rPr>
          <w:b/>
          <w:shd w:val="clear" w:color="auto" w:fill="FFFFFF"/>
          <w:lang w:val="en-US"/>
        </w:rPr>
        <w:t>An overview of machine learning</w:t>
      </w:r>
      <w:r w:rsidRPr="00E9195A">
        <w:rPr>
          <w:shd w:val="clear" w:color="auto" w:fill="FFFFFF"/>
          <w:lang w:val="en-US"/>
        </w:rPr>
        <w:t>. In:</w:t>
      </w:r>
      <w:r w:rsidRPr="00E9195A">
        <w:rPr>
          <w:rStyle w:val="apple-converted-space"/>
          <w:shd w:val="clear" w:color="auto" w:fill="FFFFFF"/>
          <w:lang w:val="en-US"/>
        </w:rPr>
        <w:t> </w:t>
      </w:r>
      <w:r w:rsidRPr="00E9195A">
        <w:rPr>
          <w:b/>
          <w:bCs/>
          <w:shd w:val="clear" w:color="auto" w:fill="FFFFFF"/>
          <w:lang w:val="en-US"/>
        </w:rPr>
        <w:t>Machine learning</w:t>
      </w:r>
      <w:r w:rsidRPr="00E9195A">
        <w:rPr>
          <w:shd w:val="clear" w:color="auto" w:fill="FFFFFF"/>
          <w:lang w:val="en-US"/>
        </w:rPr>
        <w:t>. Springer Berlin Heidelberg, 1983. p. 3-23.</w:t>
      </w:r>
    </w:p>
    <w:p w:rsidR="00F842E7" w:rsidRPr="00E9195A" w:rsidRDefault="00F842E7" w:rsidP="00484550">
      <w:pPr>
        <w:tabs>
          <w:tab w:val="left" w:pos="90"/>
        </w:tabs>
        <w:jc w:val="both"/>
        <w:rPr>
          <w:shd w:val="clear" w:color="auto" w:fill="FFFFFF"/>
          <w:lang w:val="en-US"/>
        </w:rPr>
      </w:pPr>
    </w:p>
    <w:p w:rsidR="00F842E7" w:rsidRPr="00E9195A" w:rsidRDefault="00F842E7" w:rsidP="00484550">
      <w:pPr>
        <w:tabs>
          <w:tab w:val="left" w:pos="90"/>
        </w:tabs>
        <w:jc w:val="both"/>
        <w:rPr>
          <w:color w:val="222222"/>
          <w:szCs w:val="20"/>
          <w:shd w:val="clear" w:color="auto" w:fill="FFFFFF"/>
        </w:rPr>
      </w:pPr>
      <w:r w:rsidRPr="00E9195A">
        <w:rPr>
          <w:color w:val="222222"/>
          <w:szCs w:val="20"/>
          <w:shd w:val="clear" w:color="auto" w:fill="FFFFFF"/>
          <w:lang w:val="en-US"/>
        </w:rPr>
        <w:t>CARDON, André; MÜLLER, Daniel Nehme; NAVAUX, Philippe.</w:t>
      </w:r>
      <w:r w:rsidR="00703417">
        <w:rPr>
          <w:color w:val="222222"/>
          <w:szCs w:val="20"/>
          <w:shd w:val="clear" w:color="auto" w:fill="FFFFFF"/>
          <w:lang w:val="en-US"/>
        </w:rPr>
        <w:t xml:space="preserve"> </w:t>
      </w:r>
      <w:r w:rsidRPr="00703417">
        <w:rPr>
          <w:color w:val="222222"/>
          <w:szCs w:val="20"/>
          <w:shd w:val="clear" w:color="auto" w:fill="FFFFFF"/>
        </w:rPr>
        <w:t>Introdução Às Redes Neurais Artificiais.</w:t>
      </w:r>
      <w:r w:rsidRPr="00703417">
        <w:rPr>
          <w:rStyle w:val="apple-converted-space"/>
          <w:color w:val="222222"/>
          <w:szCs w:val="20"/>
          <w:shd w:val="clear" w:color="auto" w:fill="FFFFFF"/>
        </w:rPr>
        <w:t> </w:t>
      </w:r>
      <w:r w:rsidRPr="00E9195A">
        <w:rPr>
          <w:b/>
          <w:bCs/>
          <w:color w:val="222222"/>
          <w:szCs w:val="20"/>
          <w:shd w:val="clear" w:color="auto" w:fill="FFFFFF"/>
        </w:rPr>
        <w:t>Instituto de Informática. Universidade Federal do Rio Grande do Sul. Porto Alegre</w:t>
      </w:r>
      <w:r w:rsidRPr="00E9195A">
        <w:rPr>
          <w:color w:val="222222"/>
          <w:szCs w:val="20"/>
          <w:shd w:val="clear" w:color="auto" w:fill="FFFFFF"/>
        </w:rPr>
        <w:t>, 1994.</w:t>
      </w:r>
    </w:p>
    <w:p w:rsidR="00500968" w:rsidRPr="00E9195A" w:rsidRDefault="00500968" w:rsidP="00484550">
      <w:pPr>
        <w:tabs>
          <w:tab w:val="left" w:pos="90"/>
        </w:tabs>
        <w:jc w:val="both"/>
        <w:rPr>
          <w:color w:val="222222"/>
          <w:szCs w:val="20"/>
          <w:shd w:val="clear" w:color="auto" w:fill="FFFFFF"/>
        </w:rPr>
      </w:pPr>
    </w:p>
    <w:p w:rsidR="00500968" w:rsidRPr="00E9195A" w:rsidRDefault="00500968" w:rsidP="00484550">
      <w:pPr>
        <w:tabs>
          <w:tab w:val="left" w:pos="90"/>
        </w:tabs>
        <w:jc w:val="both"/>
        <w:rPr>
          <w:sz w:val="40"/>
          <w:shd w:val="clear" w:color="auto" w:fill="FFFFFF"/>
        </w:rPr>
      </w:pPr>
      <w:r w:rsidRPr="00E9195A">
        <w:rPr>
          <w:rFonts w:ascii="Arial" w:hAnsi="Arial" w:cs="Arial"/>
          <w:color w:val="222222"/>
          <w:sz w:val="20"/>
          <w:szCs w:val="20"/>
          <w:shd w:val="clear" w:color="auto" w:fill="FFFFFF"/>
        </w:rPr>
        <w:t>C</w:t>
      </w:r>
      <w:r w:rsidRPr="00E9195A">
        <w:rPr>
          <w:color w:val="222222"/>
          <w:szCs w:val="20"/>
          <w:shd w:val="clear" w:color="auto" w:fill="FFFFFF"/>
        </w:rPr>
        <w:t>ASTRO, FERNANDO CÉSAR C.; MARIA, CF DE CASTRO.</w:t>
      </w:r>
      <w:r w:rsidRPr="00E9195A">
        <w:rPr>
          <w:rStyle w:val="apple-converted-space"/>
          <w:color w:val="222222"/>
          <w:szCs w:val="20"/>
          <w:shd w:val="clear" w:color="auto" w:fill="FFFFFF"/>
        </w:rPr>
        <w:t> </w:t>
      </w:r>
      <w:r w:rsidRPr="00E9195A">
        <w:rPr>
          <w:b/>
          <w:bCs/>
          <w:color w:val="222222"/>
          <w:szCs w:val="20"/>
          <w:shd w:val="clear" w:color="auto" w:fill="FFFFFF"/>
        </w:rPr>
        <w:t>Redes Neurais Artificiais (Capítulo 4)</w:t>
      </w:r>
      <w:r w:rsidRPr="00E9195A">
        <w:rPr>
          <w:color w:val="222222"/>
          <w:szCs w:val="20"/>
          <w:shd w:val="clear" w:color="auto" w:fill="FFFFFF"/>
        </w:rPr>
        <w:t>. PUCRS-FENG-DEE</w:t>
      </w:r>
      <w:r w:rsidR="007A2413">
        <w:rPr>
          <w:color w:val="222222"/>
          <w:szCs w:val="20"/>
          <w:shd w:val="clear" w:color="auto" w:fill="FFFFFF"/>
        </w:rPr>
        <w:t xml:space="preserve"> </w:t>
      </w:r>
      <w:r w:rsidRPr="00E9195A">
        <w:rPr>
          <w:color w:val="222222"/>
          <w:szCs w:val="20"/>
          <w:shd w:val="clear" w:color="auto" w:fill="FFFFFF"/>
        </w:rPr>
        <w:t>-</w:t>
      </w:r>
      <w:r w:rsidR="007A2413">
        <w:rPr>
          <w:color w:val="222222"/>
          <w:szCs w:val="20"/>
          <w:shd w:val="clear" w:color="auto" w:fill="FFFFFF"/>
        </w:rPr>
        <w:t xml:space="preserve"> </w:t>
      </w:r>
      <w:r w:rsidRPr="00E9195A">
        <w:rPr>
          <w:color w:val="222222"/>
          <w:szCs w:val="20"/>
          <w:shd w:val="clear" w:color="auto" w:fill="FFFFFF"/>
        </w:rPr>
        <w:t>Mestrado em Engenharia Elétrica, 2010.</w:t>
      </w:r>
    </w:p>
    <w:p w:rsidR="00F558FB" w:rsidRPr="00E9195A" w:rsidRDefault="00F558FB" w:rsidP="00D8451B">
      <w:pPr>
        <w:pStyle w:val="Textodenotaderodap1"/>
        <w:spacing w:before="240"/>
        <w:jc w:val="both"/>
        <w:rPr>
          <w:sz w:val="24"/>
          <w:szCs w:val="24"/>
        </w:rPr>
      </w:pPr>
      <w:r w:rsidRPr="00E9195A">
        <w:rPr>
          <w:sz w:val="24"/>
          <w:szCs w:val="24"/>
        </w:rPr>
        <w:t xml:space="preserve">Código Internacional de Doenças (CID). </w:t>
      </w:r>
      <w:r w:rsidRPr="00E9195A">
        <w:rPr>
          <w:b/>
          <w:sz w:val="24"/>
          <w:szCs w:val="24"/>
        </w:rPr>
        <w:t>Código F65.4</w:t>
      </w:r>
      <w:r w:rsidR="004A3B15" w:rsidRPr="00E9195A">
        <w:rPr>
          <w:b/>
          <w:sz w:val="24"/>
          <w:szCs w:val="24"/>
        </w:rPr>
        <w:t>.</w:t>
      </w:r>
      <w:r w:rsidRPr="00E9195A">
        <w:rPr>
          <w:sz w:val="24"/>
          <w:szCs w:val="24"/>
        </w:rPr>
        <w:t xml:space="preserve"> Disponível em: http://www.datasus.gov.br/cid10/V2008/WebHelp/f60_f69.htm. Acesso em: 06/04/2015.</w:t>
      </w:r>
    </w:p>
    <w:p w:rsidR="006D36DF" w:rsidRPr="00E9195A" w:rsidRDefault="006D36DF" w:rsidP="009F0E65">
      <w:pPr>
        <w:pStyle w:val="Textodenotaderodap1"/>
        <w:spacing w:before="240"/>
        <w:jc w:val="both"/>
        <w:rPr>
          <w:sz w:val="24"/>
          <w:szCs w:val="24"/>
        </w:rPr>
      </w:pPr>
      <w:r w:rsidRPr="00E9195A">
        <w:rPr>
          <w:sz w:val="24"/>
          <w:szCs w:val="24"/>
        </w:rPr>
        <w:t xml:space="preserve">comScore. </w:t>
      </w:r>
      <w:r w:rsidRPr="00E9195A">
        <w:rPr>
          <w:b/>
          <w:sz w:val="24"/>
          <w:szCs w:val="24"/>
        </w:rPr>
        <w:t>Distribuição de Tempo Em Redes Sociais no Brasil</w:t>
      </w:r>
      <w:r w:rsidRPr="00E9195A">
        <w:rPr>
          <w:sz w:val="24"/>
          <w:szCs w:val="24"/>
        </w:rPr>
        <w:t>. Disponível em: http://www.comscore.com/por/Insights/Presentations-and-Whitepapers/2014/The-State-of-Social-Media-in-Brazil-and-the-Metrics-that-Really-Matter. Acesso em 31/10/2015.</w:t>
      </w:r>
    </w:p>
    <w:p w:rsidR="009F0E65" w:rsidRPr="00E9195A" w:rsidRDefault="009F0E65" w:rsidP="009F0E65">
      <w:pPr>
        <w:pStyle w:val="Textodenotaderodap"/>
        <w:jc w:val="both"/>
        <w:rPr>
          <w:rFonts w:eastAsia="Tahoma"/>
          <w:shd w:val="clear" w:color="auto" w:fill="FFFFFF"/>
        </w:rPr>
      </w:pPr>
    </w:p>
    <w:p w:rsidR="00C116E9" w:rsidRPr="00E9195A" w:rsidRDefault="009F0E65" w:rsidP="00032824">
      <w:pPr>
        <w:jc w:val="both"/>
      </w:pPr>
      <w:r w:rsidRPr="00E9195A">
        <w:rPr>
          <w:rFonts w:eastAsia="Tahoma"/>
          <w:b/>
          <w:shd w:val="clear" w:color="auto" w:fill="FFFFFF"/>
        </w:rPr>
        <w:t>CyberSex</w:t>
      </w:r>
      <w:r w:rsidRPr="00E9195A">
        <w:rPr>
          <w:rFonts w:eastAsia="Tahoma"/>
          <w:shd w:val="clear" w:color="auto" w:fill="FFFFFF"/>
        </w:rPr>
        <w:t xml:space="preserve">. </w:t>
      </w:r>
      <w:r w:rsidRPr="00E9195A">
        <w:t xml:space="preserve">Disponível em: </w:t>
      </w:r>
      <w:r w:rsidR="00032824" w:rsidRPr="00E9195A">
        <w:t>http://geocities.com/urgrl21f/</w:t>
      </w:r>
      <w:r w:rsidRPr="00E9195A">
        <w:t xml:space="preserve">.Acesso em: 08/11/2015. </w:t>
      </w:r>
    </w:p>
    <w:p w:rsidR="009F0E65" w:rsidRPr="00E9195A" w:rsidRDefault="009F0E65" w:rsidP="009F0E65">
      <w:pPr>
        <w:pStyle w:val="Textodenotaderodap"/>
        <w:jc w:val="both"/>
      </w:pPr>
    </w:p>
    <w:p w:rsidR="00C116E9" w:rsidRPr="00E9195A" w:rsidRDefault="0001240E" w:rsidP="00721B48">
      <w:pPr>
        <w:jc w:val="both"/>
        <w:rPr>
          <w:shd w:val="clear" w:color="auto" w:fill="FFFFFF"/>
        </w:rPr>
      </w:pPr>
      <w:r w:rsidRPr="00E9195A">
        <w:rPr>
          <w:shd w:val="clear" w:color="auto" w:fill="FFFFFF"/>
        </w:rPr>
        <w:t xml:space="preserve">DA SILVA, Camila Cortellete Pereira; PINTO, Daniela Devico Martins; MILANI, Rute Grossi. Pedofilia, </w:t>
      </w:r>
      <w:r w:rsidRPr="00E9195A">
        <w:rPr>
          <w:b/>
          <w:shd w:val="clear" w:color="auto" w:fill="FFFFFF"/>
        </w:rPr>
        <w:t xml:space="preserve">Quem a Comete? Um Estudo Bibliográfico </w:t>
      </w:r>
      <w:r w:rsidR="00F875CD" w:rsidRPr="00E9195A">
        <w:rPr>
          <w:b/>
          <w:shd w:val="clear" w:color="auto" w:fill="FFFFFF"/>
        </w:rPr>
        <w:t>do</w:t>
      </w:r>
      <w:r w:rsidRPr="00E9195A">
        <w:rPr>
          <w:b/>
          <w:shd w:val="clear" w:color="auto" w:fill="FFFFFF"/>
        </w:rPr>
        <w:t xml:space="preserve"> P</w:t>
      </w:r>
      <w:r w:rsidR="00F875CD" w:rsidRPr="00E9195A">
        <w:rPr>
          <w:b/>
          <w:shd w:val="clear" w:color="auto" w:fill="FFFFFF"/>
        </w:rPr>
        <w:t>erfil</w:t>
      </w:r>
      <w:r w:rsidRPr="00E9195A">
        <w:rPr>
          <w:b/>
          <w:shd w:val="clear" w:color="auto" w:fill="FFFFFF"/>
        </w:rPr>
        <w:t xml:space="preserve"> do Agressor</w:t>
      </w:r>
      <w:r w:rsidRPr="00E9195A">
        <w:rPr>
          <w:shd w:val="clear" w:color="auto" w:fill="FFFFFF"/>
        </w:rPr>
        <w:t>.</w:t>
      </w:r>
    </w:p>
    <w:p w:rsidR="00C116E9" w:rsidRPr="00E9195A" w:rsidRDefault="00C116E9" w:rsidP="0001240E">
      <w:pPr>
        <w:rPr>
          <w:shd w:val="clear" w:color="auto" w:fill="FFFFFF"/>
        </w:rPr>
      </w:pPr>
    </w:p>
    <w:p w:rsidR="00F558FB" w:rsidRPr="00E9195A" w:rsidRDefault="00F558FB" w:rsidP="009F0E65">
      <w:pPr>
        <w:jc w:val="both"/>
        <w:rPr>
          <w:shd w:val="clear" w:color="auto" w:fill="FFFFFF"/>
        </w:rPr>
      </w:pPr>
      <w:r w:rsidRPr="00E9195A">
        <w:rPr>
          <w:shd w:val="clear" w:color="auto" w:fill="FFFFFF"/>
        </w:rPr>
        <w:t xml:space="preserve">DE ÁVILA OTHERO, Gabriel. </w:t>
      </w:r>
      <w:r w:rsidRPr="00E9195A">
        <w:rPr>
          <w:b/>
          <w:shd w:val="clear" w:color="auto" w:fill="FFFFFF"/>
        </w:rPr>
        <w:t>Linguística computacional: uma breve introdução</w:t>
      </w:r>
      <w:r w:rsidRPr="00E9195A">
        <w:rPr>
          <w:shd w:val="clear" w:color="auto" w:fill="FFFFFF"/>
        </w:rPr>
        <w:t>. </w:t>
      </w:r>
      <w:r w:rsidRPr="00E9195A">
        <w:rPr>
          <w:b/>
          <w:shd w:val="clear" w:color="auto" w:fill="FFFFFF"/>
        </w:rPr>
        <w:t>Letras de hoje</w:t>
      </w:r>
      <w:r w:rsidRPr="00E9195A">
        <w:rPr>
          <w:shd w:val="clear" w:color="auto" w:fill="FFFFFF"/>
        </w:rPr>
        <w:t>, v. 41, n. 2, p. 341-351, 2006.</w:t>
      </w:r>
    </w:p>
    <w:p w:rsidR="00C116E9" w:rsidRPr="00E9195A" w:rsidRDefault="00C116E9">
      <w:pPr>
        <w:jc w:val="both"/>
      </w:pPr>
    </w:p>
    <w:p w:rsidR="00F558FB" w:rsidRPr="00E9195A" w:rsidRDefault="00F558FB">
      <w:pPr>
        <w:jc w:val="both"/>
        <w:rPr>
          <w:shd w:val="clear" w:color="auto" w:fill="FFFFFF"/>
        </w:rPr>
      </w:pPr>
      <w:r w:rsidRPr="00E9195A">
        <w:rPr>
          <w:shd w:val="clear" w:color="auto" w:fill="FFFFFF"/>
        </w:rPr>
        <w:t xml:space="preserve">DO LAGO PEREIRA, Silvio. </w:t>
      </w:r>
      <w:r w:rsidRPr="00E9195A">
        <w:rPr>
          <w:b/>
          <w:shd w:val="clear" w:color="auto" w:fill="FFFFFF"/>
        </w:rPr>
        <w:t>Introdução à Inteligência Artificial</w:t>
      </w:r>
      <w:r w:rsidRPr="00E9195A">
        <w:rPr>
          <w:shd w:val="clear" w:color="auto" w:fill="FFFFFF"/>
        </w:rPr>
        <w:t>.</w:t>
      </w:r>
      <w:r w:rsidRPr="00E9195A">
        <w:t xml:space="preserve"> Disponível em</w:t>
      </w:r>
      <w:r w:rsidR="0016500E" w:rsidRPr="00E9195A">
        <w:rPr>
          <w:shd w:val="clear" w:color="auto" w:fill="FFFFFF"/>
        </w:rPr>
        <w:t xml:space="preserve">: </w:t>
      </w:r>
      <w:r w:rsidRPr="00E9195A">
        <w:rPr>
          <w:shd w:val="clear" w:color="auto" w:fill="FFFFFF"/>
        </w:rPr>
        <w:t>http://www.ime.usp.br/~slago/ia-1.pdf. Acesso em: 10/03/2015.</w:t>
      </w:r>
    </w:p>
    <w:p w:rsidR="00C116E9" w:rsidRPr="00E9195A" w:rsidRDefault="00C116E9" w:rsidP="00A529C4">
      <w:pPr>
        <w:shd w:val="clear" w:color="auto" w:fill="FFFFFF"/>
        <w:spacing w:line="240" w:lineRule="atLeast"/>
        <w:rPr>
          <w:shd w:val="clear" w:color="auto" w:fill="FFFFFF"/>
        </w:rPr>
      </w:pPr>
    </w:p>
    <w:p w:rsidR="00F558FB" w:rsidRPr="00E9195A" w:rsidRDefault="00F558FB" w:rsidP="00A529C4">
      <w:pPr>
        <w:shd w:val="clear" w:color="auto" w:fill="FFFFFF"/>
        <w:spacing w:line="240" w:lineRule="atLeast"/>
        <w:rPr>
          <w:shd w:val="clear" w:color="auto" w:fill="FFFFFF"/>
        </w:rPr>
      </w:pPr>
      <w:r w:rsidRPr="00E9195A">
        <w:rPr>
          <w:shd w:val="clear" w:color="auto" w:fill="FFFFFF"/>
        </w:rPr>
        <w:t xml:space="preserve">DO LAGO PEREIRA, Silvio. </w:t>
      </w:r>
      <w:r w:rsidRPr="00E9195A">
        <w:rPr>
          <w:b/>
          <w:shd w:val="clear" w:color="auto" w:fill="FFFFFF"/>
        </w:rPr>
        <w:t>Processamento de Linguagem Natural</w:t>
      </w:r>
      <w:r w:rsidRPr="00E9195A">
        <w:rPr>
          <w:shd w:val="clear" w:color="auto" w:fill="FFFFFF"/>
        </w:rPr>
        <w:t>.</w:t>
      </w:r>
      <w:r w:rsidRPr="00E9195A">
        <w:t xml:space="preserve"> Disponível em</w:t>
      </w:r>
      <w:r w:rsidRPr="00E9195A">
        <w:rPr>
          <w:shd w:val="clear" w:color="auto" w:fill="FFFFFF"/>
        </w:rPr>
        <w:t xml:space="preserve"> http://www.ime.usp.br/~slago/IA-pln.pdf. Acesso em: 10/03/2015.</w:t>
      </w:r>
    </w:p>
    <w:p w:rsidR="00C116E9" w:rsidRPr="00E9195A" w:rsidRDefault="00C116E9" w:rsidP="009E10CC">
      <w:pPr>
        <w:jc w:val="both"/>
        <w:rPr>
          <w:rFonts w:eastAsia="Tahoma"/>
          <w:shd w:val="clear" w:color="auto" w:fill="FFFFFF"/>
        </w:rPr>
      </w:pPr>
    </w:p>
    <w:p w:rsidR="00F558FB" w:rsidRPr="00E9195A" w:rsidRDefault="00F558FB" w:rsidP="009E10CC">
      <w:pPr>
        <w:jc w:val="both"/>
        <w:rPr>
          <w:rFonts w:eastAsia="Tahoma"/>
          <w:shd w:val="clear" w:color="auto" w:fill="FFFFFF"/>
          <w:lang w:val="en-US"/>
        </w:rPr>
      </w:pPr>
      <w:r w:rsidRPr="00E9195A">
        <w:rPr>
          <w:rFonts w:eastAsia="Tahoma"/>
          <w:shd w:val="clear" w:color="auto" w:fill="FFFFFF"/>
          <w:lang w:val="en-US"/>
        </w:rPr>
        <w:t>Estudo de caso.</w:t>
      </w:r>
      <w:r w:rsidR="00703417">
        <w:rPr>
          <w:rFonts w:eastAsia="Tahoma"/>
          <w:shd w:val="clear" w:color="auto" w:fill="FFFFFF"/>
          <w:lang w:val="en-US"/>
        </w:rPr>
        <w:t xml:space="preserve"> </w:t>
      </w:r>
      <w:r w:rsidRPr="00E9195A">
        <w:rPr>
          <w:rFonts w:eastAsia="Tahoma"/>
          <w:b/>
          <w:shd w:val="clear" w:color="auto" w:fill="FFFFFF"/>
          <w:lang w:val="en-US"/>
        </w:rPr>
        <w:t xml:space="preserve">Use K-Nearest Neighbors </w:t>
      </w:r>
      <w:r w:rsidRPr="00E9195A">
        <w:rPr>
          <w:rFonts w:eastAsia="Tahoma"/>
          <w:b/>
          <w:shd w:val="clear" w:color="auto" w:fill="FFFFFF"/>
          <w:lang w:val="en-US"/>
        </w:rPr>
        <w:tab/>
        <w:t xml:space="preserve">(KNN) Classifier in Java. </w:t>
      </w:r>
      <w:r w:rsidRPr="00E9195A">
        <w:rPr>
          <w:rFonts w:eastAsia="Tahoma"/>
          <w:shd w:val="clear" w:color="auto" w:fill="FFFFFF"/>
        </w:rPr>
        <w:t xml:space="preserve">Disponível em: http://www.programcreek.com/2013/01/use-k-nearest-neighbors-knn-classifier-in-java. </w:t>
      </w:r>
      <w:r w:rsidRPr="00E9195A">
        <w:rPr>
          <w:rFonts w:eastAsia="Tahoma"/>
          <w:shd w:val="clear" w:color="auto" w:fill="FFFFFF"/>
          <w:lang w:val="en-US"/>
        </w:rPr>
        <w:t>Acesso em: 10/04/2015.</w:t>
      </w:r>
    </w:p>
    <w:p w:rsidR="004A420E" w:rsidRPr="00E9195A" w:rsidRDefault="004A420E" w:rsidP="009E10CC">
      <w:pPr>
        <w:jc w:val="both"/>
        <w:rPr>
          <w:lang w:val="en-US"/>
        </w:rPr>
      </w:pPr>
    </w:p>
    <w:p w:rsidR="004A420E" w:rsidRPr="001D3E2C" w:rsidRDefault="004A420E" w:rsidP="009E10CC">
      <w:pPr>
        <w:jc w:val="both"/>
        <w:rPr>
          <w:lang w:val="en-US"/>
        </w:rPr>
      </w:pPr>
      <w:r w:rsidRPr="00E9195A">
        <w:rPr>
          <w:lang w:val="en-US"/>
        </w:rPr>
        <w:t>FAYYAD, Usama; PIATETSKY-SHAPIRO, Gregory; SMYTH, Padhraic.</w:t>
      </w:r>
      <w:r w:rsidR="00E92529">
        <w:rPr>
          <w:lang w:val="en-US"/>
        </w:rPr>
        <w:t xml:space="preserve"> </w:t>
      </w:r>
      <w:r w:rsidRPr="00E9195A">
        <w:rPr>
          <w:b/>
          <w:lang w:val="en-US"/>
        </w:rPr>
        <w:t>From data mining to knowledge discovery in databases</w:t>
      </w:r>
      <w:r w:rsidRPr="00E9195A">
        <w:rPr>
          <w:lang w:val="en-US"/>
        </w:rPr>
        <w:t>.</w:t>
      </w:r>
      <w:r w:rsidRPr="001D3E2C">
        <w:rPr>
          <w:lang w:val="en-US"/>
        </w:rPr>
        <w:t>AI magazine, v. 17, n. 3, p. 37, 1996.</w:t>
      </w:r>
    </w:p>
    <w:p w:rsidR="00C116E9" w:rsidRPr="001D3E2C" w:rsidRDefault="00C116E9" w:rsidP="009E10CC">
      <w:pPr>
        <w:jc w:val="both"/>
        <w:rPr>
          <w:rFonts w:eastAsia="Tahoma"/>
          <w:shd w:val="clear" w:color="auto" w:fill="FFFFFF"/>
          <w:lang w:val="en-US"/>
        </w:rPr>
      </w:pPr>
    </w:p>
    <w:p w:rsidR="003B10D9" w:rsidRPr="00E9195A" w:rsidRDefault="003B10D9">
      <w:pPr>
        <w:jc w:val="both"/>
      </w:pPr>
      <w:r w:rsidRPr="00E9195A">
        <w:t xml:space="preserve">FRANCISCANI, Juliana F. </w:t>
      </w:r>
      <w:r w:rsidRPr="00E9195A">
        <w:rPr>
          <w:b/>
        </w:rPr>
        <w:t xml:space="preserve">Inteligência Artificial: Uma Abordagem sobre Algoritmos Genéticos. Revista Rumos – Administração e Desenvolvimento. </w:t>
      </w:r>
      <w:r w:rsidRPr="00E9195A">
        <w:t>Volume VI, 2012.</w:t>
      </w:r>
    </w:p>
    <w:p w:rsidR="0016500E" w:rsidRPr="00E9195A" w:rsidRDefault="0016500E">
      <w:pPr>
        <w:jc w:val="both"/>
      </w:pPr>
    </w:p>
    <w:p w:rsidR="0016500E" w:rsidRPr="00E9195A" w:rsidRDefault="0016500E">
      <w:pPr>
        <w:jc w:val="both"/>
      </w:pPr>
      <w:r w:rsidRPr="00E9195A">
        <w:t xml:space="preserve">GONZAGA, Yuri. </w:t>
      </w:r>
      <w:r w:rsidRPr="00E9195A">
        <w:rPr>
          <w:b/>
        </w:rPr>
        <w:t xml:space="preserve">Uso do Facebook por crianças no Brasil é triplo da média mundial, diz estudo. </w:t>
      </w:r>
      <w:r w:rsidRPr="00E9195A">
        <w:t>Disponível em:</w:t>
      </w:r>
      <w:r w:rsidR="004713B9" w:rsidRPr="00E9195A">
        <w:t xml:space="preserve"> http://www1.folha.uol.com.br/tec/2014/01/1401800-uso-do-facebook-por-criancas-no-brasil-e-triplo-da-media-mundial-diz-estudo.shtml. Acesso em: 27/11/2015.</w:t>
      </w:r>
    </w:p>
    <w:p w:rsidR="00684F1A" w:rsidRPr="00E9195A" w:rsidRDefault="00684F1A">
      <w:pPr>
        <w:jc w:val="both"/>
      </w:pPr>
    </w:p>
    <w:p w:rsidR="00302678" w:rsidRPr="00943A1A" w:rsidRDefault="00302678">
      <w:pPr>
        <w:jc w:val="both"/>
        <w:rPr>
          <w:b/>
        </w:rPr>
      </w:pPr>
      <w:r w:rsidRPr="00E9195A">
        <w:rPr>
          <w:color w:val="222222"/>
          <w:szCs w:val="20"/>
          <w:shd w:val="clear" w:color="auto" w:fill="FFFFFF"/>
        </w:rPr>
        <w:t xml:space="preserve">GROSSMANN JR, Helmuth. </w:t>
      </w:r>
      <w:r w:rsidRPr="00E9195A">
        <w:rPr>
          <w:b/>
          <w:color w:val="222222"/>
          <w:szCs w:val="20"/>
          <w:shd w:val="clear" w:color="auto" w:fill="FFFFFF"/>
        </w:rPr>
        <w:t>Um sistema especialista para o auxílio ao diagnóstico de problemas em computadores utilizando raciocínio baseado em casos</w:t>
      </w:r>
      <w:r w:rsidRPr="00E9195A">
        <w:rPr>
          <w:color w:val="222222"/>
          <w:szCs w:val="20"/>
          <w:shd w:val="clear" w:color="auto" w:fill="FFFFFF"/>
        </w:rPr>
        <w:t>.</w:t>
      </w:r>
      <w:r w:rsidRPr="00E9195A">
        <w:rPr>
          <w:rStyle w:val="apple-converted-space"/>
          <w:color w:val="222222"/>
          <w:szCs w:val="20"/>
          <w:shd w:val="clear" w:color="auto" w:fill="FFFFFF"/>
        </w:rPr>
        <w:t> </w:t>
      </w:r>
      <w:r w:rsidRPr="00E9195A">
        <w:rPr>
          <w:bCs/>
          <w:color w:val="222222"/>
          <w:szCs w:val="20"/>
          <w:shd w:val="clear" w:color="auto" w:fill="FFFFFF"/>
        </w:rPr>
        <w:t xml:space="preserve">Florianópolis: Programa de Pós-Graduação em Ciência da Computação. </w:t>
      </w:r>
      <w:r w:rsidRPr="00943A1A">
        <w:rPr>
          <w:bCs/>
          <w:color w:val="222222"/>
          <w:szCs w:val="20"/>
          <w:shd w:val="clear" w:color="auto" w:fill="FFFFFF"/>
        </w:rPr>
        <w:t>UFSC</w:t>
      </w:r>
      <w:r w:rsidRPr="00943A1A">
        <w:rPr>
          <w:color w:val="222222"/>
          <w:szCs w:val="20"/>
          <w:shd w:val="clear" w:color="auto" w:fill="FFFFFF"/>
        </w:rPr>
        <w:t>, 2002</w:t>
      </w:r>
      <w:r w:rsidRPr="00943A1A">
        <w:rPr>
          <w:rFonts w:ascii="Arial" w:hAnsi="Arial" w:cs="Arial"/>
          <w:color w:val="222222"/>
          <w:sz w:val="20"/>
          <w:szCs w:val="20"/>
          <w:shd w:val="clear" w:color="auto" w:fill="FFFFFF"/>
        </w:rPr>
        <w:t>.</w:t>
      </w:r>
    </w:p>
    <w:p w:rsidR="00C116E9" w:rsidRPr="00943A1A" w:rsidRDefault="00C116E9" w:rsidP="0077209F">
      <w:pPr>
        <w:jc w:val="both"/>
        <w:rPr>
          <w:rFonts w:eastAsia="Tahoma"/>
          <w:shd w:val="clear" w:color="auto" w:fill="FFFFFF"/>
        </w:rPr>
      </w:pPr>
    </w:p>
    <w:p w:rsidR="00F558FB" w:rsidRPr="00E9195A" w:rsidRDefault="00F558FB">
      <w:pPr>
        <w:jc w:val="both"/>
        <w:rPr>
          <w:lang w:val="en-US"/>
        </w:rPr>
      </w:pPr>
      <w:r w:rsidRPr="00E9195A">
        <w:rPr>
          <w:lang w:val="en-US"/>
        </w:rPr>
        <w:t xml:space="preserve">JACOBS, Elana T. </w:t>
      </w:r>
      <w:r w:rsidRPr="00E9195A">
        <w:rPr>
          <w:b/>
          <w:bCs/>
          <w:lang w:val="en-US"/>
        </w:rPr>
        <w:t>Online Sexual Solicitation of Minors: An Analysis of the Average Predator, His Victims, What Is Being Done and Can Be Done To Decrease Occurrences of Victimization</w:t>
      </w:r>
      <w:r w:rsidRPr="00E9195A">
        <w:rPr>
          <w:lang w:val="en-US"/>
        </w:rPr>
        <w:t>. Cardozo Pub.L. Pol'y</w:t>
      </w:r>
      <w:r w:rsidR="00703417">
        <w:rPr>
          <w:lang w:val="en-US"/>
        </w:rPr>
        <w:t xml:space="preserve"> </w:t>
      </w:r>
      <w:r w:rsidRPr="00E9195A">
        <w:rPr>
          <w:lang w:val="en-US"/>
        </w:rPr>
        <w:t>&amp; Ethics J., v. 10, p. 505-575, 2012.</w:t>
      </w:r>
    </w:p>
    <w:p w:rsidR="00C22818" w:rsidRPr="00E9195A" w:rsidRDefault="00C22818">
      <w:pPr>
        <w:jc w:val="both"/>
        <w:rPr>
          <w:lang w:val="en-US"/>
        </w:rPr>
      </w:pPr>
    </w:p>
    <w:p w:rsidR="00C22818" w:rsidRPr="00E9195A" w:rsidRDefault="00C22818">
      <w:pPr>
        <w:jc w:val="both"/>
        <w:rPr>
          <w:lang w:val="en-US"/>
        </w:rPr>
      </w:pPr>
      <w:r w:rsidRPr="00E9195A">
        <w:rPr>
          <w:lang w:val="en-US"/>
        </w:rPr>
        <w:t xml:space="preserve">KOHONEN, T. </w:t>
      </w:r>
      <w:r w:rsidRPr="00E9195A">
        <w:rPr>
          <w:b/>
          <w:lang w:val="en-US"/>
        </w:rPr>
        <w:t>The Self-Organizing Map</w:t>
      </w:r>
      <w:r w:rsidRPr="00E9195A">
        <w:rPr>
          <w:lang w:val="en-US"/>
        </w:rPr>
        <w:t>. Proceedings of the IEEE, V.78, n. 9, Sep. 1990.</w:t>
      </w:r>
    </w:p>
    <w:p w:rsidR="003B10D9" w:rsidRPr="00E9195A" w:rsidRDefault="003B10D9">
      <w:pPr>
        <w:jc w:val="both"/>
        <w:rPr>
          <w:lang w:val="en-US"/>
        </w:rPr>
      </w:pPr>
    </w:p>
    <w:p w:rsidR="00E628D9" w:rsidRPr="00E9195A" w:rsidRDefault="00E628D9">
      <w:pPr>
        <w:jc w:val="both"/>
        <w:rPr>
          <w:lang w:val="en-US"/>
        </w:rPr>
      </w:pPr>
      <w:r w:rsidRPr="00E9195A">
        <w:rPr>
          <w:lang w:val="en-US"/>
        </w:rPr>
        <w:t xml:space="preserve">KONTOSTATHIS, April. </w:t>
      </w:r>
      <w:r w:rsidRPr="00E9195A">
        <w:rPr>
          <w:b/>
          <w:lang w:val="en-US"/>
        </w:rPr>
        <w:t>ChatCoder: Toward the tracking and categorization of internet predators</w:t>
      </w:r>
      <w:r w:rsidRPr="00E9195A">
        <w:rPr>
          <w:lang w:val="en-US"/>
        </w:rPr>
        <w:t>. In: PROC. TEXT MINING WORKSHOP 2009 HELD IN CONJUNCTION WITH THE NINTH SIAM INTERNATIONAL CONFERENCE ON DATA MINING (SDM 2009). SPARKS, NV. MAY 2009. 2009.</w:t>
      </w:r>
    </w:p>
    <w:p w:rsidR="00EB1EA1" w:rsidRPr="00E9195A" w:rsidRDefault="00EB1EA1">
      <w:pPr>
        <w:jc w:val="both"/>
        <w:rPr>
          <w:lang w:val="en-US"/>
        </w:rPr>
      </w:pPr>
    </w:p>
    <w:p w:rsidR="006616A5" w:rsidRPr="00E9195A" w:rsidRDefault="006616A5">
      <w:pPr>
        <w:jc w:val="both"/>
        <w:rPr>
          <w:lang w:val="en-US"/>
        </w:rPr>
      </w:pPr>
      <w:r w:rsidRPr="00E9195A">
        <w:rPr>
          <w:lang w:val="en-US"/>
        </w:rPr>
        <w:lastRenderedPageBreak/>
        <w:t>KONTOSTATHIS, April; EDWARDS, Lynne; LEATHERMAN, Amanda.</w:t>
      </w:r>
      <w:r w:rsidR="00F66B87">
        <w:rPr>
          <w:lang w:val="en-US"/>
        </w:rPr>
        <w:t xml:space="preserve"> </w:t>
      </w:r>
      <w:r w:rsidRPr="00E9195A">
        <w:rPr>
          <w:b/>
          <w:lang w:val="en-US"/>
        </w:rPr>
        <w:t>Text mining and cybercrime.</w:t>
      </w:r>
      <w:r w:rsidR="00F66B87">
        <w:rPr>
          <w:b/>
          <w:lang w:val="en-US"/>
        </w:rPr>
        <w:t xml:space="preserve"> </w:t>
      </w:r>
      <w:r w:rsidRPr="00E9195A">
        <w:rPr>
          <w:b/>
          <w:lang w:val="en-US"/>
        </w:rPr>
        <w:t>Text Mining: Applications and Theory</w:t>
      </w:r>
      <w:r w:rsidRPr="00E9195A">
        <w:rPr>
          <w:lang w:val="en-US"/>
        </w:rPr>
        <w:t>.</w:t>
      </w:r>
      <w:r w:rsidR="00F66B87">
        <w:rPr>
          <w:lang w:val="en-US"/>
        </w:rPr>
        <w:t xml:space="preserve"> </w:t>
      </w:r>
      <w:r w:rsidRPr="00E9195A">
        <w:rPr>
          <w:lang w:val="en-US"/>
        </w:rPr>
        <w:t>John Wiley &amp; Sons, Ltd, Chichester, UK, 2010.</w:t>
      </w:r>
    </w:p>
    <w:p w:rsidR="00A82B2A" w:rsidRPr="00E9195A" w:rsidRDefault="00A82B2A">
      <w:pPr>
        <w:jc w:val="both"/>
        <w:rPr>
          <w:lang w:val="en-US"/>
        </w:rPr>
      </w:pPr>
    </w:p>
    <w:p w:rsidR="00A82B2A" w:rsidRPr="00E9195A" w:rsidRDefault="00A82B2A">
      <w:pPr>
        <w:jc w:val="both"/>
        <w:rPr>
          <w:lang w:val="en-US"/>
        </w:rPr>
      </w:pPr>
      <w:r w:rsidRPr="00E9195A">
        <w:rPr>
          <w:lang w:val="en-US"/>
        </w:rPr>
        <w:t xml:space="preserve">LIPPMAN, R. P. </w:t>
      </w:r>
      <w:r w:rsidRPr="00E9195A">
        <w:rPr>
          <w:b/>
          <w:lang w:val="en-US"/>
        </w:rPr>
        <w:t>An Introduction to Computing With Neural Nets</w:t>
      </w:r>
      <w:r w:rsidRPr="00E9195A">
        <w:rPr>
          <w:lang w:val="en-US"/>
        </w:rPr>
        <w:t>. IEEE ASSP Magazine, v. 3, n. 4, apr. 1987</w:t>
      </w:r>
    </w:p>
    <w:p w:rsidR="006616A5" w:rsidRPr="00E9195A" w:rsidRDefault="006616A5">
      <w:pPr>
        <w:jc w:val="both"/>
        <w:rPr>
          <w:lang w:val="en-US"/>
        </w:rPr>
      </w:pPr>
    </w:p>
    <w:p w:rsidR="00FB320C" w:rsidRPr="00E9195A" w:rsidRDefault="00FB320C">
      <w:pPr>
        <w:jc w:val="both"/>
        <w:rPr>
          <w:color w:val="222222"/>
          <w:shd w:val="clear" w:color="auto" w:fill="FFFFFF"/>
        </w:rPr>
      </w:pPr>
      <w:r w:rsidRPr="00E9195A">
        <w:rPr>
          <w:color w:val="222222"/>
          <w:shd w:val="clear" w:color="auto" w:fill="FFFFFF"/>
        </w:rPr>
        <w:t xml:space="preserve">LORENA, Ana Carolina; DE CARVALHO, André CPLF. </w:t>
      </w:r>
      <w:r w:rsidRPr="00E9195A">
        <w:rPr>
          <w:b/>
          <w:color w:val="222222"/>
          <w:shd w:val="clear" w:color="auto" w:fill="FFFFFF"/>
        </w:rPr>
        <w:t>Uma introdução às support vector machines</w:t>
      </w:r>
      <w:r w:rsidRPr="00E9195A">
        <w:rPr>
          <w:color w:val="222222"/>
          <w:shd w:val="clear" w:color="auto" w:fill="FFFFFF"/>
        </w:rPr>
        <w:t>.</w:t>
      </w:r>
      <w:r w:rsidRPr="00E9195A">
        <w:rPr>
          <w:rStyle w:val="apple-converted-space"/>
          <w:color w:val="222222"/>
          <w:shd w:val="clear" w:color="auto" w:fill="FFFFFF"/>
        </w:rPr>
        <w:t> </w:t>
      </w:r>
      <w:r w:rsidRPr="00E9195A">
        <w:rPr>
          <w:b/>
          <w:bCs/>
          <w:color w:val="222222"/>
          <w:shd w:val="clear" w:color="auto" w:fill="FFFFFF"/>
        </w:rPr>
        <w:t>Revista de Informática Teórica e Aplicada</w:t>
      </w:r>
      <w:r w:rsidRPr="00E9195A">
        <w:rPr>
          <w:color w:val="222222"/>
          <w:shd w:val="clear" w:color="auto" w:fill="FFFFFF"/>
        </w:rPr>
        <w:t>, v. 14, n. 2, p. 43-67, 2007.</w:t>
      </w:r>
    </w:p>
    <w:p w:rsidR="00E32288" w:rsidRPr="00E9195A" w:rsidRDefault="00E32288">
      <w:pPr>
        <w:jc w:val="both"/>
        <w:rPr>
          <w:color w:val="222222"/>
          <w:shd w:val="clear" w:color="auto" w:fill="FFFFFF"/>
        </w:rPr>
      </w:pPr>
    </w:p>
    <w:p w:rsidR="005D719C" w:rsidRPr="00E9195A" w:rsidRDefault="005D719C">
      <w:pPr>
        <w:jc w:val="both"/>
        <w:rPr>
          <w:shd w:val="clear" w:color="auto" w:fill="FFFFFF"/>
        </w:rPr>
      </w:pPr>
      <w:r w:rsidRPr="00E9195A">
        <w:rPr>
          <w:color w:val="222222"/>
          <w:shd w:val="clear" w:color="auto" w:fill="FFFFFF"/>
        </w:rPr>
        <w:t xml:space="preserve">MARTINS, Adriano. </w:t>
      </w:r>
      <w:r w:rsidRPr="00E9195A">
        <w:rPr>
          <w:b/>
          <w:color w:val="222222"/>
          <w:shd w:val="clear" w:color="auto" w:fill="FFFFFF"/>
        </w:rPr>
        <w:t>Fundamentos de Computação Nuvem para Governos.</w:t>
      </w:r>
      <w:r w:rsidR="00D978EF">
        <w:rPr>
          <w:b/>
          <w:color w:val="222222"/>
          <w:shd w:val="clear" w:color="auto" w:fill="FFFFFF"/>
        </w:rPr>
        <w:t xml:space="preserve"> </w:t>
      </w:r>
      <w:r w:rsidRPr="00E9195A">
        <w:rPr>
          <w:b/>
          <w:color w:val="222222"/>
          <w:shd w:val="clear" w:color="auto" w:fill="FFFFFF"/>
        </w:rPr>
        <w:t>Serviço Federal de Processamento de Dados (SERPRO)</w:t>
      </w:r>
      <w:r w:rsidRPr="00E9195A">
        <w:rPr>
          <w:color w:val="222222"/>
          <w:shd w:val="clear" w:color="auto" w:fill="FFFFFF"/>
        </w:rPr>
        <w:t>, Brasília-DF, Brasil, 2010.</w:t>
      </w:r>
    </w:p>
    <w:p w:rsidR="00FB320C" w:rsidRPr="00E9195A" w:rsidRDefault="00FB320C">
      <w:pPr>
        <w:jc w:val="both"/>
        <w:rPr>
          <w:shd w:val="clear" w:color="auto" w:fill="FFFFFF"/>
        </w:rPr>
      </w:pPr>
    </w:p>
    <w:p w:rsidR="00F558FB" w:rsidRPr="00E9195A" w:rsidRDefault="00F558FB">
      <w:pPr>
        <w:jc w:val="both"/>
        <w:rPr>
          <w:shd w:val="clear" w:color="auto" w:fill="FFFFFF"/>
        </w:rPr>
      </w:pPr>
      <w:r w:rsidRPr="00E9195A">
        <w:rPr>
          <w:shd w:val="clear" w:color="auto" w:fill="FFFFFF"/>
          <w:lang w:val="en-US"/>
        </w:rPr>
        <w:t xml:space="preserve">MCGHEE, India et al. </w:t>
      </w:r>
      <w:r w:rsidRPr="00E9195A">
        <w:rPr>
          <w:b/>
          <w:shd w:val="clear" w:color="auto" w:fill="FFFFFF"/>
          <w:lang w:val="en-US"/>
        </w:rPr>
        <w:t xml:space="preserve">Learning to identify Internet sexual predation. </w:t>
      </w:r>
      <w:r w:rsidRPr="00E9195A">
        <w:rPr>
          <w:b/>
          <w:shd w:val="clear" w:color="auto" w:fill="FFFFFF"/>
        </w:rPr>
        <w:t>International Journal of Electronic Commerce</w:t>
      </w:r>
      <w:r w:rsidRPr="00E9195A">
        <w:rPr>
          <w:shd w:val="clear" w:color="auto" w:fill="FFFFFF"/>
        </w:rPr>
        <w:t>, v. 15, n. 3, p. 103-122, 2011.</w:t>
      </w:r>
    </w:p>
    <w:p w:rsidR="007C08AB" w:rsidRPr="00E9195A" w:rsidRDefault="007C08AB">
      <w:pPr>
        <w:jc w:val="both"/>
      </w:pPr>
    </w:p>
    <w:p w:rsidR="00F558FB" w:rsidRPr="00E9195A" w:rsidRDefault="00F558FB">
      <w:pPr>
        <w:jc w:val="both"/>
        <w:rPr>
          <w:shd w:val="clear" w:color="auto" w:fill="FFFFFF"/>
        </w:rPr>
      </w:pPr>
      <w:r w:rsidRPr="00E9195A">
        <w:rPr>
          <w:shd w:val="clear" w:color="auto" w:fill="FFFFFF"/>
        </w:rPr>
        <w:t xml:space="preserve">MONARD, Maria Carolina; BARANAUSKAS, José Augusto. </w:t>
      </w:r>
      <w:r w:rsidRPr="00E9195A">
        <w:rPr>
          <w:b/>
          <w:shd w:val="clear" w:color="auto" w:fill="FFFFFF"/>
        </w:rPr>
        <w:t>Conceitos sobre aprendizado de máquina. Sistemas Inteligentes-Fundamentos e Aplicações</w:t>
      </w:r>
      <w:r w:rsidRPr="00E9195A">
        <w:rPr>
          <w:shd w:val="clear" w:color="auto" w:fill="FFFFFF"/>
        </w:rPr>
        <w:t>, v. 1, p. 1, 2003.</w:t>
      </w:r>
    </w:p>
    <w:p w:rsidR="00BE721D" w:rsidRPr="00E9195A" w:rsidRDefault="00BE721D">
      <w:pPr>
        <w:jc w:val="both"/>
        <w:rPr>
          <w:shd w:val="clear" w:color="auto" w:fill="FFFFFF"/>
        </w:rPr>
      </w:pPr>
    </w:p>
    <w:p w:rsidR="00BE721D" w:rsidRPr="00E9195A" w:rsidRDefault="00BE721D">
      <w:pPr>
        <w:jc w:val="both"/>
        <w:rPr>
          <w:shd w:val="clear" w:color="auto" w:fill="FFFFFF"/>
        </w:rPr>
      </w:pPr>
      <w:r w:rsidRPr="00E9195A">
        <w:rPr>
          <w:color w:val="222222"/>
          <w:shd w:val="clear" w:color="auto" w:fill="FFFFFF"/>
        </w:rPr>
        <w:t>MORAIS, Edison Andrade Martins; AMBRÓSIO, Ana Paula L. Mineração de Textos.</w:t>
      </w:r>
      <w:r w:rsidRPr="00E9195A">
        <w:rPr>
          <w:rStyle w:val="apple-converted-space"/>
          <w:color w:val="222222"/>
          <w:shd w:val="clear" w:color="auto" w:fill="FFFFFF"/>
        </w:rPr>
        <w:t> </w:t>
      </w:r>
      <w:r w:rsidRPr="00E9195A">
        <w:rPr>
          <w:b/>
          <w:bCs/>
          <w:color w:val="222222"/>
          <w:shd w:val="clear" w:color="auto" w:fill="FFFFFF"/>
        </w:rPr>
        <w:t>Instituto de Informática Universidade Federal de Goiás</w:t>
      </w:r>
      <w:r w:rsidRPr="00E9195A">
        <w:rPr>
          <w:color w:val="222222"/>
          <w:shd w:val="clear" w:color="auto" w:fill="FFFFFF"/>
        </w:rPr>
        <w:t>, 2007.</w:t>
      </w:r>
    </w:p>
    <w:p w:rsidR="00EB1EA1" w:rsidRPr="00E9195A" w:rsidRDefault="00EB1EA1">
      <w:pPr>
        <w:jc w:val="both"/>
      </w:pPr>
    </w:p>
    <w:p w:rsidR="00F558FB" w:rsidRPr="00E9195A" w:rsidRDefault="00F558FB">
      <w:pPr>
        <w:jc w:val="both"/>
      </w:pPr>
      <w:r w:rsidRPr="00E9195A">
        <w:t xml:space="preserve">MOREIRA, T. M. M., Viana, D. D. S., Queiroz, M. V. O.,&amp; Jorge, M. S. B. (2008). </w:t>
      </w:r>
      <w:r w:rsidRPr="00E9195A">
        <w:rPr>
          <w:b/>
        </w:rPr>
        <w:t>Conflitos vivenciados pelas adolescentes com a descoberta da gravidez</w:t>
      </w:r>
      <w:r w:rsidRPr="00E9195A">
        <w:t>. Rev Esc Enferm USP, 42(2), 312-20.</w:t>
      </w:r>
    </w:p>
    <w:p w:rsidR="00EB1EA1" w:rsidRPr="00E9195A" w:rsidRDefault="00EB1EA1">
      <w:pPr>
        <w:jc w:val="both"/>
      </w:pPr>
    </w:p>
    <w:p w:rsidR="00F558FB" w:rsidRPr="00E9195A" w:rsidRDefault="00F558FB">
      <w:pPr>
        <w:jc w:val="both"/>
      </w:pPr>
      <w:r w:rsidRPr="00E9195A">
        <w:t xml:space="preserve">MOURA, M. A. (2005). </w:t>
      </w:r>
      <w:r w:rsidRPr="00E9195A">
        <w:rPr>
          <w:b/>
        </w:rPr>
        <w:t xml:space="preserve">Interações Sociais e Comunidades Virtuais: transformações na sociabilidade? </w:t>
      </w:r>
      <w:r w:rsidRPr="00E9195A">
        <w:t>Informática Pública, 7(1), 85-97.</w:t>
      </w:r>
    </w:p>
    <w:p w:rsidR="00EB1EA1" w:rsidRPr="00E9195A" w:rsidRDefault="00EB1EA1">
      <w:pPr>
        <w:rPr>
          <w:b/>
        </w:rPr>
      </w:pPr>
    </w:p>
    <w:p w:rsidR="00F558FB" w:rsidRPr="00E9195A" w:rsidRDefault="00F558FB" w:rsidP="009E10CC">
      <w:pPr>
        <w:jc w:val="both"/>
        <w:rPr>
          <w:shd w:val="clear" w:color="auto" w:fill="FFFFFF"/>
        </w:rPr>
      </w:pPr>
      <w:r w:rsidRPr="00E9195A">
        <w:rPr>
          <w:b/>
          <w:shd w:val="clear" w:color="auto" w:fill="FFFFFF"/>
        </w:rPr>
        <w:t xml:space="preserve">O Cenário das Redes Sociais e Métricas que Realmente Importam. </w:t>
      </w:r>
      <w:r w:rsidRPr="00E9195A">
        <w:rPr>
          <w:shd w:val="clear" w:color="auto" w:fill="FFFFFF"/>
        </w:rPr>
        <w:t>Disponível em: http://www.comscore.com/por/Insights/Presentations-and-Whitepapers/2014/The-State-of-Social-Media-in-Brazil-and-the-Metrics-that-Really-Matter. Acesso em: 17/04/2015.</w:t>
      </w:r>
    </w:p>
    <w:p w:rsidR="00EB1EA1" w:rsidRPr="00E9195A" w:rsidRDefault="00EB1EA1" w:rsidP="009E10CC">
      <w:pPr>
        <w:jc w:val="both"/>
        <w:rPr>
          <w:rFonts w:eastAsia="Tahoma"/>
          <w:shd w:val="clear" w:color="auto" w:fill="FFFFFF"/>
        </w:rPr>
      </w:pPr>
    </w:p>
    <w:p w:rsidR="00F558FB" w:rsidRPr="00E9195A" w:rsidRDefault="00F558FB">
      <w:pPr>
        <w:jc w:val="both"/>
      </w:pPr>
      <w:r w:rsidRPr="00E9195A">
        <w:t xml:space="preserve">PAMPLONA FILHO, R. (2002). </w:t>
      </w:r>
      <w:r w:rsidRPr="00E9195A">
        <w:rPr>
          <w:b/>
        </w:rPr>
        <w:t xml:space="preserve">Assédio sexual: questões conceituais. </w:t>
      </w:r>
      <w:r w:rsidRPr="00E9195A">
        <w:t xml:space="preserve">Assédio Sexual. JESUS, Damásio Evangelista de; GOMES, Luiz </w:t>
      </w:r>
      <w:r w:rsidR="007C08AB" w:rsidRPr="00E9195A">
        <w:t xml:space="preserve">Flávio. </w:t>
      </w:r>
      <w:r w:rsidRPr="00E9195A">
        <w:t>(Coordenadores). São Paulo: Saraiva.</w:t>
      </w:r>
    </w:p>
    <w:p w:rsidR="00C5168F" w:rsidRPr="00E9195A" w:rsidRDefault="00C5168F">
      <w:pPr>
        <w:jc w:val="both"/>
      </w:pPr>
    </w:p>
    <w:p w:rsidR="00C5168F" w:rsidRPr="00E9195A" w:rsidRDefault="00C5168F" w:rsidP="00C5168F">
      <w:pPr>
        <w:jc w:val="both"/>
        <w:rPr>
          <w:rFonts w:eastAsia="Tahoma"/>
          <w:shd w:val="clear" w:color="auto" w:fill="FFFFFF"/>
        </w:rPr>
      </w:pPr>
      <w:r w:rsidRPr="00E9195A">
        <w:rPr>
          <w:rFonts w:eastAsia="Tahoma"/>
          <w:shd w:val="clear" w:color="auto" w:fill="FFFFFF"/>
        </w:rPr>
        <w:t>PAUCAR, Leonardo.</w:t>
      </w:r>
      <w:r w:rsidR="000B73DF">
        <w:rPr>
          <w:rFonts w:eastAsia="Tahoma"/>
          <w:shd w:val="clear" w:color="auto" w:fill="FFFFFF"/>
        </w:rPr>
        <w:t xml:space="preserve"> </w:t>
      </w:r>
      <w:r w:rsidRPr="00E9195A">
        <w:rPr>
          <w:rFonts w:eastAsia="Tahoma"/>
          <w:shd w:val="clear" w:color="auto" w:fill="FFFFFF"/>
        </w:rPr>
        <w:t xml:space="preserve">Programa da disciplina "Inteligência Artificial", UFMA, 2000-1. Capítulo 4. </w:t>
      </w:r>
      <w:r w:rsidRPr="00E9195A">
        <w:rPr>
          <w:rFonts w:eastAsia="Tahoma"/>
          <w:b/>
          <w:shd w:val="clear" w:color="auto" w:fill="FFFFFF"/>
        </w:rPr>
        <w:t xml:space="preserve">Sistemas Especialistas. </w:t>
      </w:r>
      <w:r w:rsidRPr="00E9195A">
        <w:rPr>
          <w:rFonts w:eastAsia="Tahoma"/>
          <w:shd w:val="clear" w:color="auto" w:fill="FFFFFF"/>
        </w:rPr>
        <w:t>Disponível em: http://www.dee.ufma.br/~lpaucar/teaching/ia2000-1/cap4.html. Acesso em: 10/04/2015.</w:t>
      </w:r>
    </w:p>
    <w:p w:rsidR="00EB1EA1" w:rsidRPr="00E9195A" w:rsidRDefault="00EB1EA1">
      <w:pPr>
        <w:jc w:val="both"/>
        <w:rPr>
          <w:shd w:val="clear" w:color="auto" w:fill="FFFFFF"/>
        </w:rPr>
      </w:pPr>
    </w:p>
    <w:p w:rsidR="00936D98" w:rsidRPr="00E9195A" w:rsidRDefault="00936D98">
      <w:pPr>
        <w:jc w:val="both"/>
      </w:pPr>
      <w:r w:rsidRPr="00E9195A">
        <w:rPr>
          <w:lang w:val="en-US"/>
        </w:rPr>
        <w:t xml:space="preserve">PENDAR, Nick. </w:t>
      </w:r>
      <w:r w:rsidRPr="00E9195A">
        <w:rPr>
          <w:b/>
          <w:lang w:val="en-US"/>
        </w:rPr>
        <w:t>Toward spotting the pedophile telling victim from predator in text chats</w:t>
      </w:r>
      <w:r w:rsidRPr="00E9195A">
        <w:rPr>
          <w:lang w:val="en-US"/>
        </w:rPr>
        <w:t xml:space="preserve">. </w:t>
      </w:r>
      <w:r w:rsidRPr="00E9195A">
        <w:t>In: null. IEEE, 2007. p. 235-241.</w:t>
      </w:r>
    </w:p>
    <w:p w:rsidR="009A0554" w:rsidRPr="00E9195A" w:rsidRDefault="009A0554">
      <w:pPr>
        <w:jc w:val="both"/>
      </w:pPr>
    </w:p>
    <w:p w:rsidR="009A0554" w:rsidRPr="00E9195A" w:rsidRDefault="009A0554">
      <w:pPr>
        <w:jc w:val="both"/>
      </w:pPr>
      <w:r w:rsidRPr="00E9195A">
        <w:t xml:space="preserve">PBM 2015. </w:t>
      </w:r>
      <w:r w:rsidRPr="00E9195A">
        <w:rPr>
          <w:b/>
        </w:rPr>
        <w:t>P</w:t>
      </w:r>
      <w:r w:rsidR="0001240E" w:rsidRPr="00E9195A">
        <w:rPr>
          <w:b/>
        </w:rPr>
        <w:t>esquisa</w:t>
      </w:r>
      <w:r w:rsidRPr="00E9195A">
        <w:rPr>
          <w:b/>
        </w:rPr>
        <w:t xml:space="preserve"> B</w:t>
      </w:r>
      <w:r w:rsidR="0001240E" w:rsidRPr="00E9195A">
        <w:rPr>
          <w:b/>
        </w:rPr>
        <w:t>rasileira</w:t>
      </w:r>
      <w:r w:rsidR="00F66B87">
        <w:rPr>
          <w:b/>
        </w:rPr>
        <w:t xml:space="preserve"> </w:t>
      </w:r>
      <w:r w:rsidR="0001240E" w:rsidRPr="00E9195A">
        <w:rPr>
          <w:b/>
        </w:rPr>
        <w:t xml:space="preserve">de </w:t>
      </w:r>
      <w:r w:rsidRPr="00E9195A">
        <w:rPr>
          <w:b/>
        </w:rPr>
        <w:t>M</w:t>
      </w:r>
      <w:r w:rsidR="0001240E" w:rsidRPr="00E9195A">
        <w:rPr>
          <w:b/>
        </w:rPr>
        <w:t>ídia</w:t>
      </w:r>
      <w:r w:rsidR="0001240E" w:rsidRPr="00E9195A">
        <w:t xml:space="preserve">. </w:t>
      </w:r>
      <w:r w:rsidRPr="00E9195A">
        <w:t>Disponível em: http://www.secom.gov.br/atuacao/pesquisa/lista-de-pesquisas-quantitatias-e-</w:t>
      </w:r>
      <w:r w:rsidRPr="00E9195A">
        <w:lastRenderedPageBreak/>
        <w:t>qualitativas-de-contratos-atuais/pesquisa-brasileira-de-midia-pbm-2015.pdf. Acesso em: 10/11/2015.</w:t>
      </w:r>
    </w:p>
    <w:p w:rsidR="00232AF6" w:rsidRPr="00E9195A" w:rsidRDefault="00232AF6">
      <w:pPr>
        <w:jc w:val="both"/>
      </w:pPr>
    </w:p>
    <w:p w:rsidR="00232AF6" w:rsidRPr="00E9195A" w:rsidRDefault="00232AF6" w:rsidP="00232AF6">
      <w:pPr>
        <w:jc w:val="both"/>
        <w:rPr>
          <w:rFonts w:eastAsia="Tahoma"/>
          <w:shd w:val="clear" w:color="auto" w:fill="FFFFFF"/>
        </w:rPr>
      </w:pPr>
      <w:r w:rsidRPr="00E9195A">
        <w:rPr>
          <w:rFonts w:eastAsia="Tahoma"/>
          <w:b/>
          <w:shd w:val="clear" w:color="auto" w:fill="FFFFFF"/>
        </w:rPr>
        <w:t xml:space="preserve">PJ. </w:t>
      </w:r>
      <w:r w:rsidRPr="00E9195A">
        <w:rPr>
          <w:rFonts w:eastAsia="Tahoma"/>
          <w:shd w:val="clear" w:color="auto" w:fill="FFFFFF"/>
        </w:rPr>
        <w:t>Disponível em:http://www.perverted-justice.com/index.php?pg=faq#cat1. Acesso em 10/04/2015.</w:t>
      </w:r>
    </w:p>
    <w:p w:rsidR="00936D98" w:rsidRPr="00E9195A" w:rsidRDefault="00936D98">
      <w:pPr>
        <w:jc w:val="both"/>
      </w:pPr>
    </w:p>
    <w:p w:rsidR="00F86DCD" w:rsidRPr="00E9195A" w:rsidRDefault="00F86DCD" w:rsidP="009E10CC">
      <w:pPr>
        <w:jc w:val="both"/>
        <w:rPr>
          <w:rFonts w:eastAsia="Tahoma"/>
          <w:shd w:val="clear" w:color="auto" w:fill="FFFFFF"/>
          <w:lang w:val="en-US"/>
        </w:rPr>
      </w:pPr>
      <w:r w:rsidRPr="00E9195A">
        <w:rPr>
          <w:rFonts w:eastAsia="Tahoma"/>
          <w:shd w:val="clear" w:color="auto" w:fill="FFFFFF"/>
        </w:rPr>
        <w:t xml:space="preserve">Processo de Engenharia do Conhecimento. </w:t>
      </w:r>
      <w:r w:rsidRPr="00E9195A">
        <w:rPr>
          <w:rFonts w:eastAsia="Tahoma"/>
          <w:b/>
          <w:shd w:val="clear" w:color="auto" w:fill="FFFFFF"/>
        </w:rPr>
        <w:t xml:space="preserve">Etapas de KDD. </w:t>
      </w:r>
      <w:r w:rsidRPr="00E9195A">
        <w:rPr>
          <w:rFonts w:eastAsia="Tahoma"/>
          <w:shd w:val="clear" w:color="auto" w:fill="FFFFFF"/>
        </w:rPr>
        <w:t xml:space="preserve">Disponível em: </w:t>
      </w:r>
      <w:r w:rsidR="00E731D3" w:rsidRPr="00E9195A">
        <w:rPr>
          <w:rFonts w:eastAsia="Tahoma"/>
          <w:shd w:val="clear" w:color="auto" w:fill="FFFFFF"/>
        </w:rPr>
        <w:t>http://www.egc.ufsc.br/wiki/i</w:t>
      </w:r>
      <w:r w:rsidR="002B3140">
        <w:rPr>
          <w:rFonts w:eastAsia="Tahoma"/>
          <w:shd w:val="clear" w:color="auto" w:fill="FFFFFF"/>
        </w:rPr>
        <w:t>ndex.php/Processo_de_Engenharia</w:t>
      </w:r>
      <w:r w:rsidR="00E731D3" w:rsidRPr="00E9195A">
        <w:rPr>
          <w:rFonts w:eastAsia="Tahoma"/>
          <w:shd w:val="clear" w:color="auto" w:fill="FFFFFF"/>
        </w:rPr>
        <w:t xml:space="preserve">_do_Conhecimento. </w:t>
      </w:r>
      <w:r w:rsidR="00E731D3" w:rsidRPr="00E9195A">
        <w:rPr>
          <w:rFonts w:eastAsia="Tahoma"/>
          <w:shd w:val="clear" w:color="auto" w:fill="FFFFFF"/>
          <w:lang w:val="en-US"/>
        </w:rPr>
        <w:t>Acesso em 13/11/2015</w:t>
      </w:r>
      <w:r w:rsidRPr="00E9195A">
        <w:rPr>
          <w:rFonts w:eastAsia="Tahoma"/>
          <w:shd w:val="clear" w:color="auto" w:fill="FFFFFF"/>
          <w:lang w:val="en-US"/>
        </w:rPr>
        <w:t>.</w:t>
      </w:r>
    </w:p>
    <w:p w:rsidR="00E731D3" w:rsidRPr="00E9195A" w:rsidRDefault="00E731D3" w:rsidP="009E10CC">
      <w:pPr>
        <w:jc w:val="both"/>
        <w:rPr>
          <w:rFonts w:eastAsia="Tahoma"/>
          <w:shd w:val="clear" w:color="auto" w:fill="FFFFFF"/>
          <w:lang w:val="en-US"/>
        </w:rPr>
      </w:pPr>
    </w:p>
    <w:p w:rsidR="00E731D3" w:rsidRPr="00E9195A" w:rsidRDefault="00E731D3" w:rsidP="009E10CC">
      <w:pPr>
        <w:jc w:val="both"/>
        <w:rPr>
          <w:rFonts w:eastAsia="Tahoma"/>
          <w:shd w:val="clear" w:color="auto" w:fill="FFFFFF"/>
          <w:lang w:val="en-US"/>
        </w:rPr>
      </w:pPr>
      <w:r w:rsidRPr="00E9195A">
        <w:rPr>
          <w:rFonts w:eastAsia="Tahoma"/>
          <w:shd w:val="clear" w:color="auto" w:fill="FFFFFF"/>
          <w:lang w:val="en-US"/>
        </w:rPr>
        <w:t>RAHMANMIAH, Md Waliur; YEARWOOD, John; KULKARNI, Sid.</w:t>
      </w:r>
      <w:r w:rsidR="001E024E">
        <w:rPr>
          <w:rFonts w:eastAsia="Tahoma"/>
          <w:shd w:val="clear" w:color="auto" w:fill="FFFFFF"/>
          <w:lang w:val="en-US"/>
        </w:rPr>
        <w:t xml:space="preserve"> </w:t>
      </w:r>
      <w:r w:rsidRPr="00E9195A">
        <w:rPr>
          <w:rFonts w:eastAsia="Tahoma"/>
          <w:b/>
          <w:shd w:val="clear" w:color="auto" w:fill="FFFFFF"/>
          <w:lang w:val="en-US"/>
        </w:rPr>
        <w:t>Detection of child exploiting chats from a mixed chat dataset as a text classification task</w:t>
      </w:r>
      <w:r w:rsidRPr="00E9195A">
        <w:rPr>
          <w:rFonts w:eastAsia="Tahoma"/>
          <w:shd w:val="clear" w:color="auto" w:fill="FFFFFF"/>
          <w:lang w:val="en-US"/>
        </w:rPr>
        <w:t>. In:</w:t>
      </w:r>
      <w:r w:rsidRPr="00E9195A">
        <w:rPr>
          <w:rFonts w:eastAsia="Tahoma"/>
          <w:lang w:val="en-US"/>
        </w:rPr>
        <w:t> </w:t>
      </w:r>
      <w:r w:rsidRPr="00E9195A">
        <w:rPr>
          <w:rFonts w:eastAsia="Tahoma"/>
          <w:shd w:val="clear" w:color="auto" w:fill="FFFFFF"/>
          <w:lang w:val="en-US"/>
        </w:rPr>
        <w:t>Proceedings of the Australian Language Technology Association Workshop. 2011. p. 157-165.</w:t>
      </w:r>
    </w:p>
    <w:p w:rsidR="00C25BA2" w:rsidRPr="00E9195A" w:rsidRDefault="00C25BA2" w:rsidP="009E10CC">
      <w:pPr>
        <w:jc w:val="both"/>
        <w:rPr>
          <w:rFonts w:eastAsia="Tahoma"/>
          <w:shd w:val="clear" w:color="auto" w:fill="FFFFFF"/>
          <w:lang w:val="en-US"/>
        </w:rPr>
      </w:pPr>
    </w:p>
    <w:p w:rsidR="00F558FB" w:rsidRPr="00E9195A" w:rsidRDefault="00F558FB">
      <w:pPr>
        <w:jc w:val="both"/>
      </w:pPr>
      <w:r w:rsidRPr="00E9195A">
        <w:t>REZENDE, S. O. Pugliesi, J. B., Melanda, E. A., &amp; Paula, M. D. (2003). Mineração de dados. Sistemas inteligentes: fundamentos e aplicações, 1, 307-335.</w:t>
      </w:r>
    </w:p>
    <w:p w:rsidR="00EB1EA1" w:rsidRPr="00E9195A" w:rsidRDefault="00EB1EA1">
      <w:pPr>
        <w:jc w:val="both"/>
        <w:rPr>
          <w:shd w:val="clear" w:color="auto" w:fill="FFFFFF"/>
        </w:rPr>
      </w:pPr>
    </w:p>
    <w:p w:rsidR="00847C63" w:rsidRPr="00943A1A" w:rsidRDefault="00847C63">
      <w:pPr>
        <w:jc w:val="both"/>
        <w:rPr>
          <w:shd w:val="clear" w:color="auto" w:fill="FFFFFF"/>
          <w:lang w:val="en-US"/>
        </w:rPr>
      </w:pPr>
      <w:r w:rsidRPr="00DD1A9F">
        <w:rPr>
          <w:shd w:val="clear" w:color="auto" w:fill="FFFFFF"/>
        </w:rPr>
        <w:t>SAINT-ANDRE, Peter; SMITH, Kevin; TRONÇON, Remko</w:t>
      </w:r>
      <w:r w:rsidRPr="00DD1A9F">
        <w:rPr>
          <w:b/>
          <w:shd w:val="clear" w:color="auto" w:fill="FFFFFF"/>
        </w:rPr>
        <w:t>.</w:t>
      </w:r>
      <w:r w:rsidRPr="00DD1A9F">
        <w:rPr>
          <w:b/>
        </w:rPr>
        <w:t> </w:t>
      </w:r>
      <w:r w:rsidRPr="00E9195A">
        <w:rPr>
          <w:b/>
          <w:shd w:val="clear" w:color="auto" w:fill="FFFFFF"/>
          <w:lang w:val="en-US"/>
        </w:rPr>
        <w:t>XMPP: the definitive guide.</w:t>
      </w:r>
      <w:r w:rsidR="00564625">
        <w:rPr>
          <w:b/>
          <w:shd w:val="clear" w:color="auto" w:fill="FFFFFF"/>
          <w:lang w:val="en-US"/>
        </w:rPr>
        <w:t xml:space="preserve"> </w:t>
      </w:r>
      <w:r w:rsidRPr="00943A1A">
        <w:rPr>
          <w:shd w:val="clear" w:color="auto" w:fill="FFFFFF"/>
          <w:lang w:val="en-US"/>
        </w:rPr>
        <w:t>"O'Reilly Media, Inc.", 2009.</w:t>
      </w:r>
    </w:p>
    <w:p w:rsidR="00EB1EA1" w:rsidRPr="00943A1A" w:rsidRDefault="00EB1EA1">
      <w:pPr>
        <w:jc w:val="both"/>
        <w:rPr>
          <w:lang w:val="en-US"/>
        </w:rPr>
      </w:pPr>
    </w:p>
    <w:p w:rsidR="00F558FB" w:rsidRPr="00E9195A" w:rsidRDefault="00F558FB">
      <w:pPr>
        <w:jc w:val="both"/>
      </w:pPr>
      <w:r w:rsidRPr="00E9195A">
        <w:t xml:space="preserve">SALTER, A. </w:t>
      </w:r>
      <w:r w:rsidRPr="00E9195A">
        <w:rPr>
          <w:b/>
          <w:bCs/>
        </w:rPr>
        <w:t>Predadores: pedófilos, estupradores e outros agressores sexuais</w:t>
      </w:r>
      <w:r w:rsidRPr="00E9195A">
        <w:t xml:space="preserve">. São Paulo: Mbooks, 2009. </w:t>
      </w:r>
    </w:p>
    <w:p w:rsidR="00EB1EA1" w:rsidRPr="00E9195A" w:rsidRDefault="00EB1EA1">
      <w:pPr>
        <w:jc w:val="both"/>
        <w:rPr>
          <w:shd w:val="clear" w:color="auto" w:fill="FFFFFF"/>
        </w:rPr>
      </w:pPr>
    </w:p>
    <w:p w:rsidR="00F558FB" w:rsidRPr="00E9195A" w:rsidRDefault="00F558FB">
      <w:pPr>
        <w:jc w:val="both"/>
        <w:rPr>
          <w:shd w:val="clear" w:color="auto" w:fill="FFFFFF"/>
        </w:rPr>
      </w:pPr>
      <w:r w:rsidRPr="00E9195A">
        <w:rPr>
          <w:shd w:val="clear" w:color="auto" w:fill="FFFFFF"/>
        </w:rPr>
        <w:t>SANTIN, P</w:t>
      </w:r>
      <w:r w:rsidR="00560DFC" w:rsidRPr="00E9195A">
        <w:rPr>
          <w:shd w:val="clear" w:color="auto" w:fill="FFFFFF"/>
        </w:rPr>
        <w:t>riscila</w:t>
      </w:r>
      <w:r w:rsidRPr="00E9195A">
        <w:rPr>
          <w:shd w:val="clear" w:color="auto" w:fill="FFFFFF"/>
        </w:rPr>
        <w:t xml:space="preserve"> L</w:t>
      </w:r>
      <w:r w:rsidR="00560DFC" w:rsidRPr="00E9195A">
        <w:rPr>
          <w:shd w:val="clear" w:color="auto" w:fill="FFFFFF"/>
        </w:rPr>
        <w:t>ouise</w:t>
      </w:r>
      <w:r w:rsidRPr="00E9195A">
        <w:rPr>
          <w:shd w:val="clear" w:color="auto" w:fill="FFFFFF"/>
        </w:rPr>
        <w:t xml:space="preserve"> L</w:t>
      </w:r>
      <w:r w:rsidR="00560DFC" w:rsidRPr="00E9195A">
        <w:rPr>
          <w:shd w:val="clear" w:color="auto" w:fill="FFFFFF"/>
        </w:rPr>
        <w:t>eyser</w:t>
      </w:r>
      <w:r w:rsidRPr="00E9195A">
        <w:rPr>
          <w:shd w:val="clear" w:color="auto" w:fill="FFFFFF"/>
        </w:rPr>
        <w:t>.</w:t>
      </w:r>
      <w:r w:rsidRPr="00E9195A">
        <w:t> </w:t>
      </w:r>
      <w:r w:rsidRPr="00E9195A">
        <w:rPr>
          <w:b/>
          <w:shd w:val="clear" w:color="auto" w:fill="FFFFFF"/>
        </w:rPr>
        <w:t>A</w:t>
      </w:r>
      <w:r w:rsidR="00560DFC" w:rsidRPr="00E9195A">
        <w:rPr>
          <w:b/>
          <w:shd w:val="clear" w:color="auto" w:fill="FFFFFF"/>
        </w:rPr>
        <w:t>nálise</w:t>
      </w:r>
      <w:r w:rsidRPr="00E9195A">
        <w:rPr>
          <w:b/>
          <w:shd w:val="clear" w:color="auto" w:fill="FFFFFF"/>
        </w:rPr>
        <w:t xml:space="preserve"> A</w:t>
      </w:r>
      <w:r w:rsidR="00560DFC" w:rsidRPr="00E9195A">
        <w:rPr>
          <w:b/>
          <w:shd w:val="clear" w:color="auto" w:fill="FFFFFF"/>
        </w:rPr>
        <w:t>utomática</w:t>
      </w:r>
      <w:r w:rsidR="001E024E">
        <w:rPr>
          <w:b/>
          <w:shd w:val="clear" w:color="auto" w:fill="FFFFFF"/>
        </w:rPr>
        <w:t xml:space="preserve"> </w:t>
      </w:r>
      <w:r w:rsidR="00560DFC" w:rsidRPr="00E9195A">
        <w:rPr>
          <w:b/>
          <w:shd w:val="clear" w:color="auto" w:fill="FFFFFF"/>
        </w:rPr>
        <w:t>de</w:t>
      </w:r>
      <w:r w:rsidRPr="00E9195A">
        <w:rPr>
          <w:b/>
          <w:shd w:val="clear" w:color="auto" w:fill="FFFFFF"/>
        </w:rPr>
        <w:t xml:space="preserve"> T</w:t>
      </w:r>
      <w:r w:rsidR="00560DFC" w:rsidRPr="00E9195A">
        <w:rPr>
          <w:b/>
          <w:shd w:val="clear" w:color="auto" w:fill="FFFFFF"/>
        </w:rPr>
        <w:t>extos</w:t>
      </w:r>
      <w:r w:rsidR="001E024E">
        <w:rPr>
          <w:b/>
          <w:shd w:val="clear" w:color="auto" w:fill="FFFFFF"/>
        </w:rPr>
        <w:t xml:space="preserve"> </w:t>
      </w:r>
      <w:r w:rsidR="00560DFC" w:rsidRPr="00E9195A">
        <w:rPr>
          <w:b/>
          <w:shd w:val="clear" w:color="auto" w:fill="FFFFFF"/>
        </w:rPr>
        <w:t>de</w:t>
      </w:r>
      <w:r w:rsidRPr="00E9195A">
        <w:rPr>
          <w:b/>
          <w:shd w:val="clear" w:color="auto" w:fill="FFFFFF"/>
        </w:rPr>
        <w:t xml:space="preserve"> M</w:t>
      </w:r>
      <w:r w:rsidR="00560DFC" w:rsidRPr="00E9195A">
        <w:rPr>
          <w:b/>
          <w:shd w:val="clear" w:color="auto" w:fill="FFFFFF"/>
        </w:rPr>
        <w:t xml:space="preserve">ensagens </w:t>
      </w:r>
      <w:r w:rsidRPr="00E9195A">
        <w:rPr>
          <w:b/>
          <w:shd w:val="clear" w:color="auto" w:fill="FFFFFF"/>
        </w:rPr>
        <w:t>I</w:t>
      </w:r>
      <w:r w:rsidR="00644082" w:rsidRPr="00E9195A">
        <w:rPr>
          <w:b/>
          <w:shd w:val="clear" w:color="auto" w:fill="FFFFFF"/>
        </w:rPr>
        <w:t>nstantâneas</w:t>
      </w:r>
      <w:r w:rsidR="001E024E">
        <w:rPr>
          <w:b/>
          <w:shd w:val="clear" w:color="auto" w:fill="FFFFFF"/>
        </w:rPr>
        <w:t xml:space="preserve"> </w:t>
      </w:r>
      <w:r w:rsidR="00644082" w:rsidRPr="00E9195A">
        <w:rPr>
          <w:b/>
          <w:shd w:val="clear" w:color="auto" w:fill="FFFFFF"/>
        </w:rPr>
        <w:t>para</w:t>
      </w:r>
      <w:r w:rsidRPr="00E9195A">
        <w:rPr>
          <w:b/>
          <w:shd w:val="clear" w:color="auto" w:fill="FFFFFF"/>
        </w:rPr>
        <w:t xml:space="preserve"> D</w:t>
      </w:r>
      <w:r w:rsidR="00644082" w:rsidRPr="00E9195A">
        <w:rPr>
          <w:b/>
          <w:shd w:val="clear" w:color="auto" w:fill="FFFFFF"/>
        </w:rPr>
        <w:t xml:space="preserve">etecção de </w:t>
      </w:r>
      <w:r w:rsidRPr="00E9195A">
        <w:rPr>
          <w:b/>
          <w:shd w:val="clear" w:color="auto" w:fill="FFFFFF"/>
        </w:rPr>
        <w:t>A</w:t>
      </w:r>
      <w:r w:rsidR="00644082" w:rsidRPr="00E9195A">
        <w:rPr>
          <w:b/>
          <w:shd w:val="clear" w:color="auto" w:fill="FFFFFF"/>
        </w:rPr>
        <w:t>liciamento</w:t>
      </w:r>
      <w:r w:rsidR="001E024E">
        <w:rPr>
          <w:b/>
          <w:shd w:val="clear" w:color="auto" w:fill="FFFFFF"/>
        </w:rPr>
        <w:t xml:space="preserve"> </w:t>
      </w:r>
      <w:r w:rsidR="00644082" w:rsidRPr="00E9195A">
        <w:rPr>
          <w:b/>
          <w:shd w:val="clear" w:color="auto" w:fill="FFFFFF"/>
        </w:rPr>
        <w:t>sexual</w:t>
      </w:r>
      <w:r w:rsidR="001E024E">
        <w:rPr>
          <w:b/>
          <w:shd w:val="clear" w:color="auto" w:fill="FFFFFF"/>
        </w:rPr>
        <w:t xml:space="preserve"> </w:t>
      </w:r>
      <w:r w:rsidR="00644082" w:rsidRPr="00E9195A">
        <w:rPr>
          <w:b/>
          <w:shd w:val="clear" w:color="auto" w:fill="FFFFFF"/>
        </w:rPr>
        <w:t>de</w:t>
      </w:r>
      <w:r w:rsidRPr="00E9195A">
        <w:rPr>
          <w:b/>
          <w:shd w:val="clear" w:color="auto" w:fill="FFFFFF"/>
        </w:rPr>
        <w:t xml:space="preserve"> C</w:t>
      </w:r>
      <w:r w:rsidR="00644082" w:rsidRPr="00E9195A">
        <w:rPr>
          <w:b/>
          <w:shd w:val="clear" w:color="auto" w:fill="FFFFFF"/>
        </w:rPr>
        <w:t>rianças</w:t>
      </w:r>
      <w:r w:rsidR="001E024E">
        <w:rPr>
          <w:b/>
          <w:shd w:val="clear" w:color="auto" w:fill="FFFFFF"/>
        </w:rPr>
        <w:t xml:space="preserve"> </w:t>
      </w:r>
      <w:r w:rsidR="00644082" w:rsidRPr="00E9195A">
        <w:rPr>
          <w:b/>
          <w:shd w:val="clear" w:color="auto" w:fill="FFFFFF"/>
        </w:rPr>
        <w:t xml:space="preserve">e </w:t>
      </w:r>
      <w:r w:rsidRPr="00E9195A">
        <w:rPr>
          <w:b/>
          <w:shd w:val="clear" w:color="auto" w:fill="FFFFFF"/>
        </w:rPr>
        <w:t>A</w:t>
      </w:r>
      <w:r w:rsidR="00644082" w:rsidRPr="00E9195A">
        <w:rPr>
          <w:b/>
          <w:shd w:val="clear" w:color="auto" w:fill="FFFFFF"/>
        </w:rPr>
        <w:t>dolescentes</w:t>
      </w:r>
      <w:r w:rsidRPr="00E9195A">
        <w:rPr>
          <w:shd w:val="clear" w:color="auto" w:fill="FFFFFF"/>
        </w:rPr>
        <w:t xml:space="preserve">. 2013. Tese de </w:t>
      </w:r>
      <w:r w:rsidR="005C50AA" w:rsidRPr="00E9195A">
        <w:rPr>
          <w:shd w:val="clear" w:color="auto" w:fill="FFFFFF"/>
        </w:rPr>
        <w:t>Mestrado</w:t>
      </w:r>
      <w:r w:rsidR="004D2F54" w:rsidRPr="00E9195A">
        <w:rPr>
          <w:shd w:val="clear" w:color="auto" w:fill="FFFFFF"/>
        </w:rPr>
        <w:t>. Pontifícia Universidade Ca</w:t>
      </w:r>
      <w:r w:rsidRPr="00E9195A">
        <w:rPr>
          <w:shd w:val="clear" w:color="auto" w:fill="FFFFFF"/>
        </w:rPr>
        <w:t>tólica do Paraná.</w:t>
      </w:r>
    </w:p>
    <w:p w:rsidR="00D34042" w:rsidRPr="00E9195A" w:rsidRDefault="00D34042">
      <w:pPr>
        <w:jc w:val="both"/>
        <w:rPr>
          <w:shd w:val="clear" w:color="auto" w:fill="FFFFFF"/>
        </w:rPr>
      </w:pPr>
    </w:p>
    <w:p w:rsidR="00D34042" w:rsidRPr="00DD1A9F" w:rsidRDefault="00597474">
      <w:pPr>
        <w:jc w:val="both"/>
        <w:rPr>
          <w:shd w:val="clear" w:color="auto" w:fill="FFFFFF"/>
        </w:rPr>
      </w:pPr>
      <w:r w:rsidRPr="009676BF">
        <w:t>SIMPSON, P. K</w:t>
      </w:r>
      <w:r w:rsidRPr="009676BF">
        <w:rPr>
          <w:b/>
        </w:rPr>
        <w:t>. Artifi</w:t>
      </w:r>
      <w:r w:rsidR="00D34042" w:rsidRPr="009676BF">
        <w:rPr>
          <w:b/>
        </w:rPr>
        <w:t>cial Neural Systems: Foundations, Paradigms, applications, and implementations</w:t>
      </w:r>
      <w:r w:rsidR="00D34042" w:rsidRPr="009676BF">
        <w:t>.</w:t>
      </w:r>
      <w:r w:rsidR="00860A75" w:rsidRPr="009676BF">
        <w:t xml:space="preserve"> </w:t>
      </w:r>
      <w:r w:rsidR="00D34042" w:rsidRPr="00DD1A9F">
        <w:t>Pergamon Press, 1990.</w:t>
      </w:r>
    </w:p>
    <w:p w:rsidR="00C14457" w:rsidRPr="00DD1A9F" w:rsidRDefault="00C14457">
      <w:pPr>
        <w:jc w:val="both"/>
        <w:rPr>
          <w:shd w:val="clear" w:color="auto" w:fill="FFFFFF"/>
        </w:rPr>
      </w:pPr>
    </w:p>
    <w:p w:rsidR="00C9201D" w:rsidRPr="00E9195A" w:rsidRDefault="00C9201D" w:rsidP="009E10CC">
      <w:pPr>
        <w:jc w:val="both"/>
        <w:rPr>
          <w:lang w:val="en-US"/>
        </w:rPr>
      </w:pPr>
      <w:r w:rsidRPr="00E9195A">
        <w:rPr>
          <w:lang w:val="en-US"/>
        </w:rPr>
        <w:t xml:space="preserve">SCHILDT, Herbert. </w:t>
      </w:r>
      <w:r w:rsidRPr="00E9195A">
        <w:rPr>
          <w:b/>
          <w:lang w:val="en-US"/>
        </w:rPr>
        <w:t>Advanced turbo prolog</w:t>
      </w:r>
      <w:r w:rsidRPr="00E9195A">
        <w:rPr>
          <w:lang w:val="en-US"/>
        </w:rPr>
        <w:t>. Berkley: McGraw Hill, 1987.</w:t>
      </w:r>
    </w:p>
    <w:p w:rsidR="00C9201D" w:rsidRPr="00E9195A" w:rsidRDefault="00C9201D" w:rsidP="009E10CC">
      <w:pPr>
        <w:jc w:val="both"/>
        <w:rPr>
          <w:lang w:val="en-US"/>
        </w:rPr>
      </w:pPr>
    </w:p>
    <w:p w:rsidR="00EB1EA1" w:rsidRPr="00860A75" w:rsidRDefault="002722B0" w:rsidP="009E10CC">
      <w:pPr>
        <w:jc w:val="both"/>
        <w:rPr>
          <w:rFonts w:eastAsia="Tahoma"/>
          <w:i/>
          <w:shd w:val="clear" w:color="auto" w:fill="FFFFFF"/>
        </w:rPr>
      </w:pPr>
      <w:r w:rsidRPr="00E9195A">
        <w:rPr>
          <w:bCs/>
          <w:lang w:val="en-US"/>
        </w:rPr>
        <w:t>HEMANN, Charles.</w:t>
      </w:r>
      <w:r w:rsidR="00860A75">
        <w:rPr>
          <w:bCs/>
          <w:lang w:val="en-US"/>
        </w:rPr>
        <w:t xml:space="preserve"> </w:t>
      </w:r>
      <w:r w:rsidR="00F558FB" w:rsidRPr="00E9195A">
        <w:rPr>
          <w:b/>
          <w:lang w:val="en-US"/>
        </w:rPr>
        <w:t>T</w:t>
      </w:r>
      <w:r w:rsidR="0001240E" w:rsidRPr="00E9195A">
        <w:rPr>
          <w:b/>
          <w:lang w:val="en-US"/>
        </w:rPr>
        <w:t xml:space="preserve">uring </w:t>
      </w:r>
      <w:r w:rsidR="00F558FB" w:rsidRPr="00E9195A">
        <w:rPr>
          <w:b/>
          <w:lang w:val="en-US"/>
        </w:rPr>
        <w:t>T</w:t>
      </w:r>
      <w:r w:rsidR="0001240E" w:rsidRPr="00E9195A">
        <w:rPr>
          <w:b/>
          <w:lang w:val="en-US"/>
        </w:rPr>
        <w:t xml:space="preserve">est </w:t>
      </w:r>
      <w:r w:rsidR="00F558FB" w:rsidRPr="00E9195A">
        <w:rPr>
          <w:b/>
          <w:lang w:val="en-US"/>
        </w:rPr>
        <w:t>S</w:t>
      </w:r>
      <w:r w:rsidR="0001240E" w:rsidRPr="00E9195A">
        <w:rPr>
          <w:b/>
          <w:lang w:val="en-US"/>
        </w:rPr>
        <w:t>uccess</w:t>
      </w:r>
      <w:r w:rsidR="00F558FB" w:rsidRPr="00E9195A">
        <w:rPr>
          <w:b/>
          <w:lang w:val="en-US"/>
        </w:rPr>
        <w:t xml:space="preserve"> M</w:t>
      </w:r>
      <w:r w:rsidR="0001240E" w:rsidRPr="00E9195A">
        <w:rPr>
          <w:b/>
          <w:lang w:val="en-US"/>
        </w:rPr>
        <w:t>arks</w:t>
      </w:r>
      <w:r w:rsidR="00F558FB" w:rsidRPr="00E9195A">
        <w:rPr>
          <w:b/>
          <w:lang w:val="en-US"/>
        </w:rPr>
        <w:t xml:space="preserve"> M</w:t>
      </w:r>
      <w:r w:rsidR="0001240E" w:rsidRPr="00E9195A">
        <w:rPr>
          <w:b/>
          <w:lang w:val="en-US"/>
        </w:rPr>
        <w:t xml:space="preserve">ilestone in </w:t>
      </w:r>
      <w:r w:rsidR="00F558FB" w:rsidRPr="00E9195A">
        <w:rPr>
          <w:b/>
          <w:lang w:val="en-US"/>
        </w:rPr>
        <w:t>C</w:t>
      </w:r>
      <w:r w:rsidR="0001240E" w:rsidRPr="00E9195A">
        <w:rPr>
          <w:b/>
          <w:lang w:val="en-US"/>
        </w:rPr>
        <w:t>omputing</w:t>
      </w:r>
      <w:r w:rsidR="00F558FB" w:rsidRPr="00E9195A">
        <w:rPr>
          <w:b/>
          <w:lang w:val="en-US"/>
        </w:rPr>
        <w:t xml:space="preserve"> H</w:t>
      </w:r>
      <w:r w:rsidR="0001240E" w:rsidRPr="00E9195A">
        <w:rPr>
          <w:b/>
          <w:lang w:val="en-US"/>
        </w:rPr>
        <w:t>istory</w:t>
      </w:r>
      <w:r w:rsidR="00F558FB" w:rsidRPr="00E9195A">
        <w:rPr>
          <w:lang w:val="en-US"/>
        </w:rPr>
        <w:t>.</w:t>
      </w:r>
      <w:r w:rsidR="00860A75">
        <w:rPr>
          <w:lang w:val="en-US"/>
        </w:rPr>
        <w:t xml:space="preserve"> </w:t>
      </w:r>
      <w:r w:rsidR="00F558FB" w:rsidRPr="00860A75">
        <w:t xml:space="preserve">Disponível em: </w:t>
      </w:r>
      <w:r w:rsidR="00DF005F" w:rsidRPr="00860A75">
        <w:t>http://wwww.reading.uk/news-adn-events/releases/pr583836.aspx</w:t>
      </w:r>
      <w:r w:rsidR="000D436A" w:rsidRPr="00860A75">
        <w:t>.</w:t>
      </w:r>
      <w:r w:rsidR="00DF005F" w:rsidRPr="00860A75">
        <w:t xml:space="preserve"> Acesso em 10/11/2015.</w:t>
      </w:r>
    </w:p>
    <w:p w:rsidR="00EB1EA1" w:rsidRPr="00860A75" w:rsidRDefault="00EB1EA1" w:rsidP="009E10CC">
      <w:pPr>
        <w:jc w:val="both"/>
        <w:rPr>
          <w:rFonts w:eastAsia="Tahoma"/>
          <w:i/>
          <w:shd w:val="clear" w:color="auto" w:fill="FFFFFF"/>
        </w:rPr>
      </w:pPr>
    </w:p>
    <w:p w:rsidR="00CF2687" w:rsidRPr="00E9195A" w:rsidRDefault="00CF2687" w:rsidP="009E10CC">
      <w:pPr>
        <w:jc w:val="both"/>
        <w:rPr>
          <w:rFonts w:eastAsia="Tahoma"/>
          <w:sz w:val="32"/>
          <w:shd w:val="clear" w:color="auto" w:fill="FFFFFF"/>
          <w:lang w:val="en-US"/>
        </w:rPr>
      </w:pPr>
      <w:r w:rsidRPr="00E9195A">
        <w:rPr>
          <w:color w:val="222222"/>
          <w:szCs w:val="20"/>
          <w:shd w:val="clear" w:color="auto" w:fill="FFFFFF"/>
        </w:rPr>
        <w:t xml:space="preserve">SOUZA, MSc Hugo Vieira L. </w:t>
      </w:r>
      <w:r w:rsidRPr="00E9195A">
        <w:rPr>
          <w:b/>
          <w:color w:val="222222"/>
          <w:szCs w:val="20"/>
          <w:shd w:val="clear" w:color="auto" w:fill="FFFFFF"/>
        </w:rPr>
        <w:t>Introdução a Inteligência Artificial: histórico, aplicações, abordagens e problemas</w:t>
      </w:r>
      <w:r w:rsidRPr="00E9195A">
        <w:rPr>
          <w:color w:val="222222"/>
          <w:szCs w:val="20"/>
          <w:shd w:val="clear" w:color="auto" w:fill="FFFFFF"/>
        </w:rPr>
        <w:t xml:space="preserve">. </w:t>
      </w:r>
      <w:r w:rsidRPr="00E9195A">
        <w:rPr>
          <w:color w:val="222222"/>
          <w:szCs w:val="20"/>
          <w:shd w:val="clear" w:color="auto" w:fill="FFFFFF"/>
          <w:lang w:val="en-US"/>
        </w:rPr>
        <w:t>2014.</w:t>
      </w:r>
    </w:p>
    <w:p w:rsidR="00CF2687" w:rsidRPr="00E9195A" w:rsidRDefault="00CF2687" w:rsidP="009E10CC">
      <w:pPr>
        <w:jc w:val="both"/>
        <w:rPr>
          <w:rFonts w:eastAsia="Tahoma"/>
          <w:i/>
          <w:shd w:val="clear" w:color="auto" w:fill="FFFFFF"/>
          <w:lang w:val="en-US"/>
        </w:rPr>
      </w:pPr>
    </w:p>
    <w:p w:rsidR="004905D7" w:rsidRPr="009676BF" w:rsidRDefault="004905D7" w:rsidP="009E10CC">
      <w:pPr>
        <w:jc w:val="both"/>
        <w:rPr>
          <w:rFonts w:eastAsia="Tahoma"/>
          <w:shd w:val="clear" w:color="auto" w:fill="FFFFFF"/>
        </w:rPr>
      </w:pPr>
      <w:r w:rsidRPr="00E9195A">
        <w:rPr>
          <w:rFonts w:eastAsia="Tahoma"/>
          <w:shd w:val="clear" w:color="auto" w:fill="FFFFFF"/>
          <w:lang w:val="en-US"/>
        </w:rPr>
        <w:t xml:space="preserve">STRAPPARAVA, Carlo et al. </w:t>
      </w:r>
      <w:r w:rsidRPr="00E9195A">
        <w:rPr>
          <w:rFonts w:eastAsia="Tahoma"/>
          <w:b/>
          <w:shd w:val="clear" w:color="auto" w:fill="FFFFFF"/>
          <w:lang w:val="en-US"/>
        </w:rPr>
        <w:t>WordNet Affect: an Affective Extension of WordNet</w:t>
      </w:r>
      <w:r w:rsidRPr="00E9195A">
        <w:rPr>
          <w:rFonts w:eastAsia="Tahoma"/>
          <w:shd w:val="clear" w:color="auto" w:fill="FFFFFF"/>
          <w:lang w:val="en-US"/>
        </w:rPr>
        <w:t>.</w:t>
      </w:r>
      <w:r w:rsidR="00F970DB">
        <w:rPr>
          <w:rFonts w:eastAsia="Tahoma"/>
          <w:shd w:val="clear" w:color="auto" w:fill="FFFFFF"/>
          <w:lang w:val="en-US"/>
        </w:rPr>
        <w:t xml:space="preserve"> </w:t>
      </w:r>
      <w:r w:rsidRPr="009676BF">
        <w:rPr>
          <w:rFonts w:eastAsia="Tahoma"/>
          <w:shd w:val="clear" w:color="auto" w:fill="FFFFFF"/>
        </w:rPr>
        <w:t>In:</w:t>
      </w:r>
      <w:r w:rsidRPr="009676BF">
        <w:rPr>
          <w:rFonts w:eastAsia="Tahoma"/>
        </w:rPr>
        <w:t> </w:t>
      </w:r>
      <w:r w:rsidRPr="009676BF">
        <w:rPr>
          <w:rFonts w:eastAsia="Tahoma"/>
          <w:shd w:val="clear" w:color="auto" w:fill="FFFFFF"/>
        </w:rPr>
        <w:t>LREC. 2004. p. 1083-1086.</w:t>
      </w:r>
    </w:p>
    <w:p w:rsidR="00BF65D7" w:rsidRPr="009676BF" w:rsidRDefault="00BF65D7" w:rsidP="009E10CC">
      <w:pPr>
        <w:jc w:val="both"/>
        <w:rPr>
          <w:rFonts w:eastAsia="Tahoma"/>
          <w:shd w:val="clear" w:color="auto" w:fill="FFFFFF"/>
        </w:rPr>
      </w:pPr>
    </w:p>
    <w:p w:rsidR="00BF65D7" w:rsidRPr="00E9195A" w:rsidRDefault="00BF65D7" w:rsidP="009E10CC">
      <w:pPr>
        <w:jc w:val="both"/>
        <w:rPr>
          <w:rFonts w:eastAsia="Tahoma"/>
          <w:shd w:val="clear" w:color="auto" w:fill="FFFFFF"/>
        </w:rPr>
      </w:pPr>
      <w:r w:rsidRPr="00E9195A">
        <w:rPr>
          <w:rFonts w:eastAsia="Tahoma"/>
          <w:shd w:val="clear" w:color="auto" w:fill="FFFFFF"/>
        </w:rPr>
        <w:t xml:space="preserve">SYDOW, Spencer Toth. </w:t>
      </w:r>
      <w:r w:rsidRPr="00E9195A">
        <w:rPr>
          <w:rFonts w:eastAsia="Tahoma"/>
          <w:b/>
          <w:shd w:val="clear" w:color="auto" w:fill="FFFFFF"/>
        </w:rPr>
        <w:t>“Pedofilia virtual” e considerações críticas sobre a lei 11.829/08.</w:t>
      </w:r>
      <w:r w:rsidRPr="00E9195A">
        <w:rPr>
          <w:rFonts w:eastAsia="Tahoma"/>
          <w:shd w:val="clear" w:color="auto" w:fill="FFFFFF"/>
        </w:rPr>
        <w:t>Revista Liberdade IBCCrim, n 1 – maio – agosto de 2009.</w:t>
      </w:r>
    </w:p>
    <w:p w:rsidR="00C05FBF" w:rsidRPr="00E9195A" w:rsidRDefault="00C05FBF">
      <w:pPr>
        <w:jc w:val="both"/>
      </w:pPr>
    </w:p>
    <w:p w:rsidR="00F90C95" w:rsidRPr="00E9195A" w:rsidRDefault="00C05FBF" w:rsidP="005B2A6E">
      <w:pPr>
        <w:spacing w:after="240"/>
        <w:jc w:val="both"/>
        <w:rPr>
          <w:rFonts w:eastAsia="Tahoma"/>
          <w:shd w:val="clear" w:color="auto" w:fill="FFFFFF"/>
        </w:rPr>
      </w:pPr>
      <w:r w:rsidRPr="00E9195A">
        <w:rPr>
          <w:rFonts w:eastAsia="Tahoma"/>
          <w:shd w:val="clear" w:color="auto" w:fill="FFFFFF"/>
        </w:rPr>
        <w:t xml:space="preserve">THOMÉ, Antonio Carlos Gay. </w:t>
      </w:r>
      <w:r w:rsidRPr="00E9195A">
        <w:rPr>
          <w:rFonts w:eastAsia="Tahoma"/>
          <w:b/>
          <w:shd w:val="clear" w:color="auto" w:fill="FFFFFF"/>
        </w:rPr>
        <w:t>Redes neurais: uma ferramenta para KDD e data mining</w:t>
      </w:r>
      <w:r w:rsidRPr="00E9195A">
        <w:rPr>
          <w:rFonts w:eastAsia="Tahoma"/>
          <w:shd w:val="clear" w:color="auto" w:fill="FFFFFF"/>
        </w:rPr>
        <w:t>.</w:t>
      </w:r>
      <w:r w:rsidRPr="00E9195A">
        <w:rPr>
          <w:rFonts w:eastAsia="Tahoma"/>
        </w:rPr>
        <w:t> </w:t>
      </w:r>
      <w:r w:rsidRPr="00E9195A">
        <w:rPr>
          <w:rFonts w:eastAsia="Tahoma"/>
          <w:shd w:val="clear" w:color="auto" w:fill="FFFFFF"/>
        </w:rPr>
        <w:t>Material Didático</w:t>
      </w:r>
      <w:r w:rsidR="00BB01AF" w:rsidRPr="00E9195A">
        <w:rPr>
          <w:rFonts w:eastAsia="Tahoma"/>
          <w:shd w:val="clear" w:color="auto" w:fill="FFFFFF"/>
        </w:rPr>
        <w:t>. Disponível em:</w:t>
      </w:r>
      <w:r w:rsidRPr="00E9195A">
        <w:rPr>
          <w:rFonts w:eastAsia="Tahoma"/>
          <w:shd w:val="clear" w:color="auto" w:fill="FFFFFF"/>
        </w:rPr>
        <w:t xml:space="preserve"> http://equipe.</w:t>
      </w:r>
      <w:r w:rsidR="00BB01AF" w:rsidRPr="00E9195A">
        <w:rPr>
          <w:rFonts w:eastAsia="Tahoma"/>
          <w:shd w:val="clear" w:color="auto" w:fill="FFFFFF"/>
        </w:rPr>
        <w:t>N</w:t>
      </w:r>
      <w:r w:rsidRPr="00E9195A">
        <w:rPr>
          <w:rFonts w:eastAsia="Tahoma"/>
          <w:shd w:val="clear" w:color="auto" w:fill="FFFFFF"/>
        </w:rPr>
        <w:t>ce</w:t>
      </w:r>
      <w:r w:rsidR="00BB01AF" w:rsidRPr="00E9195A">
        <w:rPr>
          <w:rFonts w:eastAsia="Tahoma"/>
          <w:shd w:val="clear" w:color="auto" w:fill="FFFFFF"/>
        </w:rPr>
        <w:t>.</w:t>
      </w:r>
      <w:r w:rsidRPr="00E9195A">
        <w:rPr>
          <w:rFonts w:eastAsia="Tahoma"/>
          <w:shd w:val="clear" w:color="auto" w:fill="FFFFFF"/>
        </w:rPr>
        <w:t>ufrj.br/thome/grad/nn/mat</w:t>
      </w:r>
      <w:r w:rsidR="00BB01AF" w:rsidRPr="00E9195A">
        <w:rPr>
          <w:rFonts w:eastAsia="Tahoma"/>
          <w:shd w:val="clear" w:color="auto" w:fill="FFFFFF"/>
        </w:rPr>
        <w:t>_didatico/apostila_kdd_mbi.pdf.</w:t>
      </w:r>
      <w:r w:rsidRPr="00E9195A">
        <w:rPr>
          <w:rFonts w:eastAsia="Tahoma"/>
          <w:shd w:val="clear" w:color="auto" w:fill="FFFFFF"/>
        </w:rPr>
        <w:t xml:space="preserve"> Outubro, 2002.</w:t>
      </w:r>
      <w:r w:rsidR="00733738">
        <w:rPr>
          <w:rFonts w:eastAsia="Tahoma"/>
          <w:shd w:val="clear" w:color="auto" w:fill="FFFFFF"/>
        </w:rPr>
        <w:t xml:space="preserve"> Acesso em</w:t>
      </w:r>
      <w:r w:rsidR="00BB01AF" w:rsidRPr="00E9195A">
        <w:rPr>
          <w:rFonts w:eastAsia="Tahoma"/>
          <w:shd w:val="clear" w:color="auto" w:fill="FFFFFF"/>
        </w:rPr>
        <w:t xml:space="preserve"> 10/11/2015.</w:t>
      </w:r>
    </w:p>
    <w:p w:rsidR="00F970DB" w:rsidRDefault="0034283B" w:rsidP="00F970DB">
      <w:pPr>
        <w:jc w:val="both"/>
        <w:rPr>
          <w:shd w:val="clear" w:color="auto" w:fill="FFFFFF"/>
        </w:rPr>
      </w:pPr>
      <w:r w:rsidRPr="00CD5443">
        <w:rPr>
          <w:b/>
          <w:shd w:val="clear" w:color="auto" w:fill="FFFFFF"/>
        </w:rPr>
        <w:lastRenderedPageBreak/>
        <w:t>PJ</w:t>
      </w:r>
      <w:r w:rsidRPr="00CD5443">
        <w:rPr>
          <w:shd w:val="clear" w:color="auto" w:fill="FFFFFF"/>
        </w:rPr>
        <w:t>.Disponível</w:t>
      </w:r>
      <w:r w:rsidR="00F970DB">
        <w:rPr>
          <w:shd w:val="clear" w:color="auto" w:fill="FFFFFF"/>
        </w:rPr>
        <w:t xml:space="preserve"> </w:t>
      </w:r>
      <w:r w:rsidR="005B2A6E" w:rsidRPr="00CD5443">
        <w:rPr>
          <w:shd w:val="clear" w:color="auto" w:fill="FFFFFF"/>
        </w:rPr>
        <w:t>em:</w:t>
      </w:r>
      <w:r w:rsidR="00F970DB">
        <w:rPr>
          <w:shd w:val="clear" w:color="auto" w:fill="FFFFFF"/>
        </w:rPr>
        <w:t xml:space="preserve"> </w:t>
      </w:r>
    </w:p>
    <w:p w:rsidR="00CD5443" w:rsidRPr="00CD5443" w:rsidRDefault="00CD5443" w:rsidP="00F970DB">
      <w:pPr>
        <w:jc w:val="both"/>
        <w:rPr>
          <w:shd w:val="clear" w:color="auto" w:fill="FFFFFF"/>
        </w:rPr>
      </w:pPr>
      <w:r w:rsidRPr="00CD5443">
        <w:rPr>
          <w:shd w:val="clear" w:color="auto" w:fill="FFFFFF"/>
        </w:rPr>
        <w:t>http://www.perverted-justice.com/?archive=fleet_captain_jaime_wolfe</w:t>
      </w:r>
      <w:r w:rsidR="0034283B" w:rsidRPr="00CD5443">
        <w:rPr>
          <w:shd w:val="clear" w:color="auto" w:fill="FFFFFF"/>
        </w:rPr>
        <w:t xml:space="preserve">. </w:t>
      </w:r>
    </w:p>
    <w:p w:rsidR="0034283B" w:rsidRPr="00CD5443" w:rsidRDefault="0034283B" w:rsidP="00CD5443">
      <w:pPr>
        <w:jc w:val="both"/>
        <w:rPr>
          <w:shd w:val="clear" w:color="auto" w:fill="FFFFFF"/>
        </w:rPr>
      </w:pPr>
      <w:r w:rsidRPr="00CD5443">
        <w:rPr>
          <w:shd w:val="clear" w:color="auto" w:fill="FFFFFF"/>
        </w:rPr>
        <w:t>Acesso em: 10/04/2015.</w:t>
      </w:r>
    </w:p>
    <w:p w:rsidR="0034283B" w:rsidRPr="00E9195A" w:rsidRDefault="0034283B">
      <w:pPr>
        <w:jc w:val="both"/>
        <w:rPr>
          <w:shd w:val="clear" w:color="auto" w:fill="FFFFFF"/>
        </w:rPr>
      </w:pPr>
    </w:p>
    <w:p w:rsidR="00F558FB" w:rsidRPr="00E9195A" w:rsidRDefault="00F558FB" w:rsidP="0016745C">
      <w:pPr>
        <w:jc w:val="both"/>
        <w:rPr>
          <w:rFonts w:eastAsia="Tahoma"/>
          <w:shd w:val="clear" w:color="auto" w:fill="FFFFFF"/>
          <w:lang w:val="en-US"/>
        </w:rPr>
      </w:pPr>
      <w:r w:rsidRPr="00E9195A">
        <w:rPr>
          <w:rFonts w:eastAsia="Tahoma"/>
          <w:shd w:val="clear" w:color="auto" w:fill="FFFFFF"/>
        </w:rPr>
        <w:t xml:space="preserve">VIEIRA, Renata; LIMA, Vera LS. </w:t>
      </w:r>
      <w:r w:rsidRPr="00E9195A">
        <w:rPr>
          <w:rFonts w:eastAsia="Tahoma"/>
          <w:b/>
          <w:shd w:val="clear" w:color="auto" w:fill="FFFFFF"/>
        </w:rPr>
        <w:t xml:space="preserve">Linguística computacional: princípios e aplicações. </w:t>
      </w:r>
      <w:r w:rsidRPr="00E9195A">
        <w:rPr>
          <w:rFonts w:eastAsia="Tahoma"/>
          <w:shd w:val="clear" w:color="auto" w:fill="FFFFFF"/>
        </w:rPr>
        <w:t xml:space="preserve">In: Anais do XXI Congresso da SBC. I Jornada de Atualização em Inteligência Artificial. </w:t>
      </w:r>
      <w:r w:rsidRPr="00E9195A">
        <w:rPr>
          <w:rFonts w:eastAsia="Tahoma"/>
          <w:shd w:val="clear" w:color="auto" w:fill="FFFFFF"/>
          <w:lang w:val="en-US"/>
        </w:rPr>
        <w:t>2001. p. 47-86.</w:t>
      </w:r>
    </w:p>
    <w:p w:rsidR="00784CF1" w:rsidRPr="00E9195A" w:rsidRDefault="00784CF1" w:rsidP="0016745C">
      <w:pPr>
        <w:jc w:val="both"/>
        <w:rPr>
          <w:shd w:val="clear" w:color="auto" w:fill="FFFFFF"/>
          <w:lang w:val="en-US"/>
        </w:rPr>
      </w:pPr>
    </w:p>
    <w:p w:rsidR="00E734A9" w:rsidRPr="00784CF1" w:rsidRDefault="00784CF1" w:rsidP="0016745C">
      <w:pPr>
        <w:jc w:val="both"/>
        <w:rPr>
          <w:rFonts w:eastAsia="Tahoma"/>
          <w:shd w:val="clear" w:color="auto" w:fill="FFFFFF"/>
          <w:lang w:val="en-US"/>
        </w:rPr>
      </w:pPr>
      <w:r w:rsidRPr="00E9195A">
        <w:rPr>
          <w:rFonts w:eastAsia="Tahoma"/>
          <w:shd w:val="clear" w:color="auto" w:fill="FFFFFF"/>
          <w:lang w:val="en-US"/>
        </w:rPr>
        <w:t xml:space="preserve">VILLATORO-TELLO, Esaú et al. </w:t>
      </w:r>
      <w:r w:rsidRPr="00E9195A">
        <w:rPr>
          <w:rFonts w:eastAsia="Tahoma"/>
          <w:b/>
          <w:shd w:val="clear" w:color="auto" w:fill="FFFFFF"/>
          <w:lang w:val="en-US"/>
        </w:rPr>
        <w:t>A Two-step Approach for Effective Detection of Misbehaving Users in Chats</w:t>
      </w:r>
      <w:r w:rsidRPr="00E9195A">
        <w:rPr>
          <w:rFonts w:eastAsia="Tahoma"/>
          <w:shd w:val="clear" w:color="auto" w:fill="FFFFFF"/>
          <w:lang w:val="en-US"/>
        </w:rPr>
        <w:t>. In:</w:t>
      </w:r>
      <w:r w:rsidRPr="00E9195A">
        <w:rPr>
          <w:rFonts w:eastAsia="Tahoma"/>
          <w:lang w:val="en-US"/>
        </w:rPr>
        <w:t> </w:t>
      </w:r>
      <w:r w:rsidRPr="00E9195A">
        <w:rPr>
          <w:rFonts w:eastAsia="Tahoma"/>
          <w:shd w:val="clear" w:color="auto" w:fill="FFFFFF"/>
          <w:lang w:val="en-US"/>
        </w:rPr>
        <w:t>CLEF (Online Working Notes/Labs/Workshop). 2012.</w:t>
      </w:r>
    </w:p>
    <w:sectPr w:rsidR="00E734A9" w:rsidRPr="00784CF1" w:rsidSect="00DF569A">
      <w:pgSz w:w="11907" w:h="16839" w:code="9"/>
      <w:pgMar w:top="1440" w:right="1800" w:bottom="1440" w:left="1800" w:header="720" w:footer="720" w:gutter="0"/>
      <w:pgNumType w:start="16"/>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0A19" w:rsidRDefault="006E0A19">
      <w:r>
        <w:separator/>
      </w:r>
    </w:p>
  </w:endnote>
  <w:endnote w:type="continuationSeparator" w:id="0">
    <w:p w:rsidR="006E0A19" w:rsidRDefault="006E0A1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Libre Semi Serif SSi">
    <w:charset w:val="00"/>
    <w:family w:val="auto"/>
    <w:pitch w:val="variable"/>
    <w:sig w:usb0="00000000" w:usb1="00000000" w:usb2="00000000" w:usb3="00000000" w:csb0="00000000" w:csb1="00000000"/>
  </w:font>
  <w:font w:name="Microsoft YaHei">
    <w:altName w:val="Arial Unicode MS"/>
    <w:charset w:val="86"/>
    <w:family w:val="swiss"/>
    <w:pitch w:val="variable"/>
    <w:sig w:usb0="00000000" w:usb1="28CF3C52" w:usb2="00000016" w:usb3="00000000" w:csb0="0004001F" w:csb1="00000000"/>
  </w:font>
  <w:font w:name="Mangal">
    <w:panose1 w:val="00000400000000000000"/>
    <w:charset w:val="00"/>
    <w:family w:val="auto"/>
    <w:pitch w:val="variable"/>
    <w:sig w:usb0="00008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387" w:usb1="40000013"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font347">
    <w:charset w:val="00"/>
    <w:family w:val="auto"/>
    <w:pitch w:val="variable"/>
    <w:sig w:usb0="00000000" w:usb1="00000000" w:usb2="00000000" w:usb3="00000000" w:csb0="0000000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0A19" w:rsidRDefault="006E0A19">
      <w:r>
        <w:separator/>
      </w:r>
    </w:p>
  </w:footnote>
  <w:footnote w:type="continuationSeparator" w:id="0">
    <w:p w:rsidR="006E0A19" w:rsidRDefault="006E0A19">
      <w:r>
        <w:continuationSeparator/>
      </w:r>
    </w:p>
  </w:footnote>
  <w:footnote w:id="1">
    <w:p w:rsidR="002955ED" w:rsidRDefault="002955ED" w:rsidP="006C332F">
      <w:pPr>
        <w:pStyle w:val="Textodenotaderodap"/>
        <w:jc w:val="both"/>
      </w:pPr>
      <w:r w:rsidRPr="004C2E1C">
        <w:rPr>
          <w:rStyle w:val="Refdenotaderodap"/>
          <w:sz w:val="20"/>
          <w:szCs w:val="20"/>
        </w:rPr>
        <w:footnoteRef/>
      </w:r>
      <w:r w:rsidRPr="004C2E1C">
        <w:rPr>
          <w:sz w:val="20"/>
          <w:szCs w:val="20"/>
        </w:rPr>
        <w:t xml:space="preserve"> No gráfico da Figura 1, as fatias representam o percentual de acessos de cada rede social comparado com o acesso às redes de mesmo tipo. Não são fatias do mesmo gráfico tipo pizza</w:t>
      </w:r>
      <w:r>
        <w:rPr>
          <w:sz w:val="22"/>
        </w:rPr>
        <w:t>.</w:t>
      </w:r>
    </w:p>
  </w:footnote>
  <w:footnote w:id="2">
    <w:p w:rsidR="002955ED" w:rsidRPr="00E40FBC" w:rsidRDefault="002955ED" w:rsidP="003C4CFC">
      <w:pPr>
        <w:pStyle w:val="Textodenotaderodap"/>
        <w:jc w:val="both"/>
      </w:pPr>
      <w:r w:rsidRPr="009732C6">
        <w:rPr>
          <w:rStyle w:val="Refdenotaderodap"/>
          <w:sz w:val="20"/>
        </w:rPr>
        <w:footnoteRef/>
      </w:r>
      <w:r>
        <w:rPr>
          <w:i/>
          <w:sz w:val="20"/>
        </w:rPr>
        <w:t xml:space="preserve"> Chatterbot</w:t>
      </w:r>
      <w:r w:rsidRPr="00F1754B">
        <w:rPr>
          <w:sz w:val="20"/>
        </w:rPr>
        <w:t>s</w:t>
      </w:r>
      <w:r>
        <w:rPr>
          <w:sz w:val="20"/>
        </w:rPr>
        <w:t xml:space="preserve"> são aplicativos que simulam uma conversa de um ser humano. Conceito disponível em: http://www.ies.ufpb.br/ojs/index.php/ies/article/view/1758.</w:t>
      </w:r>
    </w:p>
    <w:p w:rsidR="002955ED" w:rsidRDefault="002955ED">
      <w:pPr>
        <w:pStyle w:val="Textodenotaderodap"/>
      </w:pPr>
    </w:p>
  </w:footnote>
  <w:footnote w:id="3">
    <w:p w:rsidR="002955ED" w:rsidRPr="00BC6C37" w:rsidRDefault="002955ED" w:rsidP="00565600">
      <w:pPr>
        <w:pStyle w:val="Textodenotaderodap"/>
        <w:jc w:val="both"/>
      </w:pPr>
      <w:r w:rsidRPr="00BC6C37">
        <w:rPr>
          <w:rStyle w:val="Refdenotaderodap"/>
          <w:sz w:val="20"/>
        </w:rPr>
        <w:footnoteRef/>
      </w:r>
      <w:r>
        <w:rPr>
          <w:sz w:val="20"/>
        </w:rPr>
        <w:t xml:space="preserve"> O WordNet é uma vasta base de dados léxica de substantivos, verbos, adjetivos e advérbios em Inglês que são agrupados em conjuntos de sinônimos (</w:t>
      </w:r>
      <w:r w:rsidRPr="00F1754B">
        <w:rPr>
          <w:sz w:val="20"/>
        </w:rPr>
        <w:t>s</w:t>
      </w:r>
      <w:r>
        <w:rPr>
          <w:i/>
          <w:sz w:val="20"/>
        </w:rPr>
        <w:t>yn</w:t>
      </w:r>
      <w:r w:rsidRPr="00F1754B">
        <w:rPr>
          <w:sz w:val="20"/>
        </w:rPr>
        <w:t>s</w:t>
      </w:r>
      <w:r>
        <w:rPr>
          <w:i/>
          <w:sz w:val="20"/>
        </w:rPr>
        <w:t>et</w:t>
      </w:r>
      <w:r w:rsidRPr="00F1754B">
        <w:rPr>
          <w:sz w:val="20"/>
        </w:rPr>
        <w:t>s</w:t>
      </w:r>
      <w:r>
        <w:rPr>
          <w:i/>
          <w:sz w:val="20"/>
        </w:rPr>
        <w:t>)</w:t>
      </w:r>
      <w:r>
        <w:rPr>
          <w:sz w:val="20"/>
        </w:rPr>
        <w:t>, sendo que cada conjunto expressa um conceito particular.</w:t>
      </w:r>
    </w:p>
  </w:footnote>
  <w:footnote w:id="4">
    <w:p w:rsidR="002955ED" w:rsidRPr="006437B7" w:rsidRDefault="002955ED" w:rsidP="00565600">
      <w:pPr>
        <w:pStyle w:val="Textodenotaderodap"/>
        <w:jc w:val="both"/>
        <w:rPr>
          <w:i/>
          <w:sz w:val="20"/>
          <w:szCs w:val="20"/>
        </w:rPr>
      </w:pPr>
      <w:r>
        <w:rPr>
          <w:i/>
          <w:sz w:val="20"/>
          <w:szCs w:val="20"/>
        </w:rPr>
        <w:t xml:space="preserve"> </w:t>
      </w:r>
      <w:r w:rsidRPr="004F7731">
        <w:rPr>
          <w:rStyle w:val="Refdenotaderodap"/>
          <w:sz w:val="20"/>
        </w:rPr>
        <w:footnoteRef/>
      </w:r>
      <w:r>
        <w:rPr>
          <w:i/>
          <w:sz w:val="20"/>
          <w:szCs w:val="20"/>
        </w:rPr>
        <w:t xml:space="preserve"> </w:t>
      </w:r>
      <w:r w:rsidRPr="004F7731">
        <w:rPr>
          <w:i/>
          <w:sz w:val="20"/>
          <w:szCs w:val="20"/>
        </w:rPr>
        <w:t>n-gram</w:t>
      </w:r>
      <w:r w:rsidRPr="004F7731">
        <w:rPr>
          <w:sz w:val="20"/>
          <w:szCs w:val="20"/>
        </w:rPr>
        <w:t>: subsequência de quaisquer n elementos adjacentes em uma sequência de símbolos (letras, números, palavras ou sílabas).</w:t>
      </w:r>
    </w:p>
  </w:footnote>
  <w:footnote w:id="5">
    <w:p w:rsidR="002955ED" w:rsidRPr="004F7731" w:rsidRDefault="002955ED" w:rsidP="00F07D81">
      <w:pPr>
        <w:pStyle w:val="Textodenotaderodap"/>
        <w:ind w:left="142" w:hanging="142"/>
        <w:jc w:val="both"/>
      </w:pPr>
      <w:r w:rsidRPr="004F7731">
        <w:rPr>
          <w:rStyle w:val="Refdenotaderodap"/>
          <w:sz w:val="20"/>
          <w:szCs w:val="20"/>
        </w:rPr>
        <w:footnoteRef/>
      </w:r>
      <w:r>
        <w:rPr>
          <w:rFonts w:eastAsia="Tahoma"/>
          <w:sz w:val="20"/>
          <w:szCs w:val="20"/>
          <w:shd w:val="clear" w:color="auto" w:fill="FFFFFF"/>
        </w:rPr>
        <w:t xml:space="preserve"> </w:t>
      </w:r>
      <w:r w:rsidRPr="004F7731">
        <w:rPr>
          <w:rFonts w:eastAsia="Tahoma"/>
          <w:sz w:val="20"/>
          <w:szCs w:val="20"/>
          <w:shd w:val="clear" w:color="auto" w:fill="FFFFFF"/>
        </w:rPr>
        <w:t>Processo de Descoberta de Conhecimento que utiliza técnicas de análise e extração de dados a partir</w:t>
      </w:r>
      <w:r>
        <w:rPr>
          <w:rFonts w:eastAsia="Tahoma"/>
          <w:sz w:val="20"/>
          <w:szCs w:val="20"/>
          <w:shd w:val="clear" w:color="auto" w:fill="FFFFFF"/>
        </w:rPr>
        <w:t xml:space="preserve"> </w:t>
      </w:r>
      <w:r w:rsidRPr="004F7731">
        <w:rPr>
          <w:rFonts w:eastAsia="Tahoma"/>
          <w:sz w:val="20"/>
          <w:szCs w:val="20"/>
          <w:shd w:val="clear" w:color="auto" w:fill="FFFFFF"/>
        </w:rPr>
        <w:t>de textos, frases ou apenas palavras</w:t>
      </w:r>
      <w:r>
        <w:rPr>
          <w:rFonts w:eastAsia="Tahoma"/>
          <w:sz w:val="20"/>
          <w:szCs w:val="20"/>
          <w:shd w:val="clear" w:color="auto" w:fill="FFFFFF"/>
        </w:rPr>
        <w:t>.</w:t>
      </w:r>
    </w:p>
  </w:footnote>
  <w:footnote w:id="6">
    <w:p w:rsidR="002955ED" w:rsidRPr="00876BB1" w:rsidRDefault="002955ED" w:rsidP="00BC42F4">
      <w:pPr>
        <w:pStyle w:val="Textodenotaderodap"/>
        <w:jc w:val="both"/>
      </w:pPr>
      <w:r w:rsidRPr="00876BB1">
        <w:rPr>
          <w:rStyle w:val="Refdenotaderodap"/>
          <w:sz w:val="20"/>
        </w:rPr>
        <w:footnoteRef/>
      </w:r>
      <w:r>
        <w:rPr>
          <w:i/>
          <w:sz w:val="20"/>
        </w:rPr>
        <w:t xml:space="preserve"> Corpu</w:t>
      </w:r>
      <w:r w:rsidRPr="00F1754B">
        <w:rPr>
          <w:sz w:val="20"/>
        </w:rPr>
        <w:t>s</w:t>
      </w:r>
      <w:r>
        <w:rPr>
          <w:sz w:val="20"/>
        </w:rPr>
        <w:t xml:space="preserve"> significa coletânea ou conjunto de documentos sobre determinado tema. Na biblioteca NLTK se usa esta terminologia quando da aplicação destes conjuntos.</w:t>
      </w:r>
    </w:p>
  </w:footnote>
  <w:footnote w:id="7">
    <w:p w:rsidR="002955ED" w:rsidRPr="006F73AE" w:rsidRDefault="002955ED" w:rsidP="00262111">
      <w:pPr>
        <w:pStyle w:val="Textodenotaderodap"/>
        <w:jc w:val="both"/>
        <w:rPr>
          <w:sz w:val="20"/>
        </w:rPr>
      </w:pPr>
      <w:r w:rsidRPr="00CD1832">
        <w:rPr>
          <w:rStyle w:val="Refdenotaderodap"/>
          <w:sz w:val="20"/>
        </w:rPr>
        <w:footnoteRef/>
      </w:r>
      <w:r>
        <w:rPr>
          <w:sz w:val="20"/>
        </w:rPr>
        <w:t xml:space="preserve"> Segundo Cassetari (2003) a Máxima Entropia é uma lei que reflete a tendência natural das coisas de se aproximar do estado caótico a menos que algo atue sobre elas para evitar isso.</w:t>
      </w:r>
    </w:p>
  </w:footnote>
  <w:footnote w:id="8">
    <w:p w:rsidR="002955ED" w:rsidRPr="00776843" w:rsidRDefault="002955ED" w:rsidP="00290DE8">
      <w:pPr>
        <w:pStyle w:val="Textodenotaderodap"/>
        <w:jc w:val="both"/>
      </w:pPr>
      <w:r w:rsidRPr="003D479F">
        <w:rPr>
          <w:rStyle w:val="Refdenotaderodap"/>
          <w:sz w:val="20"/>
        </w:rPr>
        <w:footnoteRef/>
      </w:r>
      <w:r>
        <w:rPr>
          <w:sz w:val="20"/>
        </w:rPr>
        <w:t xml:space="preserve"> Sigla da frase: </w:t>
      </w:r>
      <w:r>
        <w:rPr>
          <w:i/>
          <w:sz w:val="20"/>
        </w:rPr>
        <w:t xml:space="preserve">Plain Old Java Object </w:t>
      </w:r>
      <w:r>
        <w:rPr>
          <w:sz w:val="20"/>
        </w:rPr>
        <w:t>significa que o código referencia objetos que não dependem de classes ou bibliotecas externas.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55ED" w:rsidRDefault="002955ED" w:rsidP="006C1B31">
    <w:pPr>
      <w:pStyle w:val="Cabealho"/>
      <w:tabs>
        <w:tab w:val="clear" w:pos="4419"/>
        <w:tab w:val="center" w:pos="12900"/>
      </w:tabs>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0874690"/>
      <w:docPartObj>
        <w:docPartGallery w:val="Page Numbers (Top of Page)"/>
        <w:docPartUnique/>
      </w:docPartObj>
    </w:sdtPr>
    <w:sdtContent>
      <w:p w:rsidR="002955ED" w:rsidRDefault="00C53B81">
        <w:pPr>
          <w:pStyle w:val="Cabealho"/>
          <w:jc w:val="right"/>
        </w:pPr>
        <w:r>
          <w:fldChar w:fldCharType="begin"/>
        </w:r>
        <w:r w:rsidR="00311784">
          <w:instrText>PAGE   \* MERGEFORMAT</w:instrText>
        </w:r>
        <w:r>
          <w:fldChar w:fldCharType="separate"/>
        </w:r>
        <w:r w:rsidR="0019748C">
          <w:rPr>
            <w:noProof/>
          </w:rPr>
          <w:t>32</w:t>
        </w:r>
        <w:r>
          <w:rPr>
            <w:noProof/>
          </w:rPr>
          <w:fldChar w:fldCharType="end"/>
        </w:r>
      </w:p>
    </w:sdtContent>
  </w:sdt>
  <w:p w:rsidR="002955ED" w:rsidRDefault="002955ED" w:rsidP="006C1B31">
    <w:pPr>
      <w:pStyle w:val="Cabealho"/>
      <w:tabs>
        <w:tab w:val="clear" w:pos="4419"/>
        <w:tab w:val="center" w:pos="12900"/>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644" w:hanging="360"/>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1">
    <w:nsid w:val="00000002"/>
    <w:multiLevelType w:val="multilevel"/>
    <w:tmpl w:val="00000002"/>
    <w:name w:val="WWNum2"/>
    <w:lvl w:ilvl="0">
      <w:start w:val="1"/>
      <w:numFmt w:val="decimal"/>
      <w:lvlText w:val="%1."/>
      <w:lvlJc w:val="left"/>
      <w:pPr>
        <w:tabs>
          <w:tab w:val="num" w:pos="960"/>
        </w:tabs>
        <w:ind w:left="960" w:hanging="360"/>
      </w:p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2">
    <w:nsid w:val="00000003"/>
    <w:multiLevelType w:val="multilevel"/>
    <w:tmpl w:val="00000003"/>
    <w:name w:val="WWNum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nsid w:val="00000005"/>
    <w:multiLevelType w:val="multilevel"/>
    <w:tmpl w:val="00000005"/>
    <w:name w:val="WW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Num6"/>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7492BE4"/>
    <w:multiLevelType w:val="multilevel"/>
    <w:tmpl w:val="1034DE14"/>
    <w:lvl w:ilvl="0">
      <w:start w:val="2"/>
      <w:numFmt w:val="decimal"/>
      <w:lvlText w:val="%1."/>
      <w:lvlJc w:val="left"/>
      <w:pPr>
        <w:ind w:left="564" w:hanging="564"/>
      </w:pPr>
      <w:rPr>
        <w:rFonts w:hint="default"/>
      </w:rPr>
    </w:lvl>
    <w:lvl w:ilvl="1">
      <w:start w:val="6"/>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7737A8E"/>
    <w:multiLevelType w:val="multilevel"/>
    <w:tmpl w:val="E0F0EC3A"/>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079A43E3"/>
    <w:multiLevelType w:val="hybridMultilevel"/>
    <w:tmpl w:val="E1D080DE"/>
    <w:lvl w:ilvl="0" w:tplc="1A5EE91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079B0156"/>
    <w:multiLevelType w:val="hybridMultilevel"/>
    <w:tmpl w:val="D4CA025A"/>
    <w:lvl w:ilvl="0" w:tplc="04160001">
      <w:start w:val="1"/>
      <w:numFmt w:val="bullet"/>
      <w:lvlText w:val=""/>
      <w:lvlJc w:val="left"/>
      <w:pPr>
        <w:ind w:left="2205" w:hanging="360"/>
      </w:pPr>
      <w:rPr>
        <w:rFonts w:ascii="Symbol" w:hAnsi="Symbol" w:hint="default"/>
      </w:rPr>
    </w:lvl>
    <w:lvl w:ilvl="1" w:tplc="04160003" w:tentative="1">
      <w:start w:val="1"/>
      <w:numFmt w:val="bullet"/>
      <w:lvlText w:val="o"/>
      <w:lvlJc w:val="left"/>
      <w:pPr>
        <w:ind w:left="2925" w:hanging="360"/>
      </w:pPr>
      <w:rPr>
        <w:rFonts w:ascii="Courier New" w:hAnsi="Courier New" w:cs="Courier New" w:hint="default"/>
      </w:rPr>
    </w:lvl>
    <w:lvl w:ilvl="2" w:tplc="04160005" w:tentative="1">
      <w:start w:val="1"/>
      <w:numFmt w:val="bullet"/>
      <w:lvlText w:val=""/>
      <w:lvlJc w:val="left"/>
      <w:pPr>
        <w:ind w:left="3645" w:hanging="360"/>
      </w:pPr>
      <w:rPr>
        <w:rFonts w:ascii="Wingdings" w:hAnsi="Wingdings" w:hint="default"/>
      </w:rPr>
    </w:lvl>
    <w:lvl w:ilvl="3" w:tplc="04160001" w:tentative="1">
      <w:start w:val="1"/>
      <w:numFmt w:val="bullet"/>
      <w:lvlText w:val=""/>
      <w:lvlJc w:val="left"/>
      <w:pPr>
        <w:ind w:left="4365" w:hanging="360"/>
      </w:pPr>
      <w:rPr>
        <w:rFonts w:ascii="Symbol" w:hAnsi="Symbol" w:hint="default"/>
      </w:rPr>
    </w:lvl>
    <w:lvl w:ilvl="4" w:tplc="04160003" w:tentative="1">
      <w:start w:val="1"/>
      <w:numFmt w:val="bullet"/>
      <w:lvlText w:val="o"/>
      <w:lvlJc w:val="left"/>
      <w:pPr>
        <w:ind w:left="5085" w:hanging="360"/>
      </w:pPr>
      <w:rPr>
        <w:rFonts w:ascii="Courier New" w:hAnsi="Courier New" w:cs="Courier New" w:hint="default"/>
      </w:rPr>
    </w:lvl>
    <w:lvl w:ilvl="5" w:tplc="04160005" w:tentative="1">
      <w:start w:val="1"/>
      <w:numFmt w:val="bullet"/>
      <w:lvlText w:val=""/>
      <w:lvlJc w:val="left"/>
      <w:pPr>
        <w:ind w:left="5805" w:hanging="360"/>
      </w:pPr>
      <w:rPr>
        <w:rFonts w:ascii="Wingdings" w:hAnsi="Wingdings" w:hint="default"/>
      </w:rPr>
    </w:lvl>
    <w:lvl w:ilvl="6" w:tplc="04160001" w:tentative="1">
      <w:start w:val="1"/>
      <w:numFmt w:val="bullet"/>
      <w:lvlText w:val=""/>
      <w:lvlJc w:val="left"/>
      <w:pPr>
        <w:ind w:left="6525" w:hanging="360"/>
      </w:pPr>
      <w:rPr>
        <w:rFonts w:ascii="Symbol" w:hAnsi="Symbol" w:hint="default"/>
      </w:rPr>
    </w:lvl>
    <w:lvl w:ilvl="7" w:tplc="04160003" w:tentative="1">
      <w:start w:val="1"/>
      <w:numFmt w:val="bullet"/>
      <w:lvlText w:val="o"/>
      <w:lvlJc w:val="left"/>
      <w:pPr>
        <w:ind w:left="7245" w:hanging="360"/>
      </w:pPr>
      <w:rPr>
        <w:rFonts w:ascii="Courier New" w:hAnsi="Courier New" w:cs="Courier New" w:hint="default"/>
      </w:rPr>
    </w:lvl>
    <w:lvl w:ilvl="8" w:tplc="04160005" w:tentative="1">
      <w:start w:val="1"/>
      <w:numFmt w:val="bullet"/>
      <w:lvlText w:val=""/>
      <w:lvlJc w:val="left"/>
      <w:pPr>
        <w:ind w:left="7965" w:hanging="360"/>
      </w:pPr>
      <w:rPr>
        <w:rFonts w:ascii="Wingdings" w:hAnsi="Wingdings" w:hint="default"/>
      </w:rPr>
    </w:lvl>
  </w:abstractNum>
  <w:abstractNum w:abstractNumId="10">
    <w:nsid w:val="085E1D90"/>
    <w:multiLevelType w:val="multilevel"/>
    <w:tmpl w:val="B47EE764"/>
    <w:lvl w:ilvl="0">
      <w:start w:val="2"/>
      <w:numFmt w:val="decimal"/>
      <w:lvlText w:val="%1."/>
      <w:lvlJc w:val="left"/>
      <w:pPr>
        <w:ind w:left="564" w:hanging="564"/>
      </w:pPr>
      <w:rPr>
        <w:rFonts w:hint="default"/>
      </w:rPr>
    </w:lvl>
    <w:lvl w:ilvl="1">
      <w:start w:val="6"/>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0D32797F"/>
    <w:multiLevelType w:val="multilevel"/>
    <w:tmpl w:val="A2B68A86"/>
    <w:lvl w:ilvl="0">
      <w:start w:val="5"/>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0E848C4"/>
    <w:multiLevelType w:val="multilevel"/>
    <w:tmpl w:val="B7ACF95A"/>
    <w:lvl w:ilvl="0">
      <w:start w:val="2"/>
      <w:numFmt w:val="decimal"/>
      <w:lvlText w:val="%1."/>
      <w:lvlJc w:val="left"/>
      <w:pPr>
        <w:ind w:left="564" w:hanging="564"/>
      </w:pPr>
      <w:rPr>
        <w:rFonts w:hint="default"/>
      </w:rPr>
    </w:lvl>
    <w:lvl w:ilvl="1">
      <w:start w:val="5"/>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52A249E"/>
    <w:multiLevelType w:val="hybridMultilevel"/>
    <w:tmpl w:val="0F847BE0"/>
    <w:lvl w:ilvl="0" w:tplc="11401F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1F1C20E1"/>
    <w:multiLevelType w:val="hybridMultilevel"/>
    <w:tmpl w:val="1D9EBF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203E18C4"/>
    <w:multiLevelType w:val="multilevel"/>
    <w:tmpl w:val="AA6EEECA"/>
    <w:lvl w:ilvl="0">
      <w:start w:val="2"/>
      <w:numFmt w:val="decimal"/>
      <w:lvlText w:val="%1."/>
      <w:lvlJc w:val="left"/>
      <w:pPr>
        <w:ind w:left="564" w:hanging="564"/>
      </w:pPr>
      <w:rPr>
        <w:rFonts w:hint="default"/>
      </w:rPr>
    </w:lvl>
    <w:lvl w:ilvl="1">
      <w:start w:val="5"/>
      <w:numFmt w:val="decimal"/>
      <w:lvlText w:val="%1.%2."/>
      <w:lvlJc w:val="left"/>
      <w:pPr>
        <w:ind w:left="564" w:hanging="56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C323D34"/>
    <w:multiLevelType w:val="hybridMultilevel"/>
    <w:tmpl w:val="36FE3096"/>
    <w:lvl w:ilvl="0" w:tplc="D318C80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CFD165A"/>
    <w:multiLevelType w:val="multilevel"/>
    <w:tmpl w:val="7678793E"/>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0502BE4"/>
    <w:multiLevelType w:val="multilevel"/>
    <w:tmpl w:val="D4ECF67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0F30D8A"/>
    <w:multiLevelType w:val="hybridMultilevel"/>
    <w:tmpl w:val="B290E8F8"/>
    <w:lvl w:ilvl="0" w:tplc="4EEAC0EC">
      <w:start w:val="3"/>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0">
    <w:nsid w:val="38316EF2"/>
    <w:multiLevelType w:val="hybridMultilevel"/>
    <w:tmpl w:val="1DC0B980"/>
    <w:lvl w:ilvl="0" w:tplc="BF90A82C">
      <w:start w:val="1"/>
      <w:numFmt w:val="decimal"/>
      <w:lvlText w:val="%1-"/>
      <w:lvlJc w:val="left"/>
      <w:pPr>
        <w:ind w:left="720" w:hanging="360"/>
      </w:pPr>
      <w:rPr>
        <w:rFonts w:hint="default"/>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95833B0"/>
    <w:multiLevelType w:val="multilevel"/>
    <w:tmpl w:val="E8A6AAB8"/>
    <w:lvl w:ilvl="0">
      <w:start w:val="1"/>
      <w:numFmt w:val="decimal"/>
      <w:lvlText w:val="%1."/>
      <w:lvlJc w:val="left"/>
      <w:pPr>
        <w:ind w:left="555" w:hanging="555"/>
      </w:pPr>
      <w:rPr>
        <w:rFonts w:hint="default"/>
      </w:rPr>
    </w:lvl>
    <w:lvl w:ilvl="1">
      <w:start w:val="5"/>
      <w:numFmt w:val="decimal"/>
      <w:lvlText w:val="%1.%2."/>
      <w:lvlJc w:val="left"/>
      <w:pPr>
        <w:ind w:left="555" w:hanging="55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0AC4F9E"/>
    <w:multiLevelType w:val="multilevel"/>
    <w:tmpl w:val="404AD1A6"/>
    <w:lvl w:ilvl="0">
      <w:start w:val="3"/>
      <w:numFmt w:val="decimal"/>
      <w:lvlText w:val="%1."/>
      <w:lvlJc w:val="left"/>
      <w:pPr>
        <w:ind w:left="564" w:hanging="564"/>
      </w:pPr>
      <w:rPr>
        <w:rFonts w:hint="default"/>
      </w:rPr>
    </w:lvl>
    <w:lvl w:ilvl="1">
      <w:start w:val="2"/>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44D1161"/>
    <w:multiLevelType w:val="multilevel"/>
    <w:tmpl w:val="D4ECF67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8082076"/>
    <w:multiLevelType w:val="hybridMultilevel"/>
    <w:tmpl w:val="65AACB0A"/>
    <w:lvl w:ilvl="0" w:tplc="1ACAFA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8E95F75"/>
    <w:multiLevelType w:val="hybridMultilevel"/>
    <w:tmpl w:val="60B2EFCE"/>
    <w:lvl w:ilvl="0" w:tplc="61E2A0CC">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AD63BC6"/>
    <w:multiLevelType w:val="multilevel"/>
    <w:tmpl w:val="A72A7E70"/>
    <w:lvl w:ilvl="0">
      <w:start w:val="2"/>
      <w:numFmt w:val="decimal"/>
      <w:lvlText w:val="%1."/>
      <w:lvlJc w:val="left"/>
      <w:pPr>
        <w:ind w:left="564" w:hanging="564"/>
      </w:pPr>
      <w:rPr>
        <w:rFonts w:hint="default"/>
      </w:rPr>
    </w:lvl>
    <w:lvl w:ilvl="1">
      <w:start w:val="5"/>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4CEA00C1"/>
    <w:multiLevelType w:val="multilevel"/>
    <w:tmpl w:val="1D1AF5D0"/>
    <w:lvl w:ilvl="0">
      <w:start w:val="2"/>
      <w:numFmt w:val="decimal"/>
      <w:lvlText w:val="%1."/>
      <w:lvlJc w:val="left"/>
      <w:pPr>
        <w:ind w:left="564" w:hanging="564"/>
      </w:pPr>
      <w:rPr>
        <w:rFonts w:hint="default"/>
      </w:rPr>
    </w:lvl>
    <w:lvl w:ilvl="1">
      <w:start w:val="6"/>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4F6E77D1"/>
    <w:multiLevelType w:val="hybridMultilevel"/>
    <w:tmpl w:val="9B0A66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4EC22BE"/>
    <w:multiLevelType w:val="hybridMultilevel"/>
    <w:tmpl w:val="0560A8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nsid w:val="61E977EF"/>
    <w:multiLevelType w:val="multilevel"/>
    <w:tmpl w:val="D4ECF67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65F1A2B"/>
    <w:multiLevelType w:val="hybridMultilevel"/>
    <w:tmpl w:val="1DA00270"/>
    <w:lvl w:ilvl="0" w:tplc="CE8ED5CC">
      <w:start w:val="1"/>
      <w:numFmt w:val="decimal"/>
      <w:lvlText w:val="%1-"/>
      <w:lvlJc w:val="left"/>
      <w:pPr>
        <w:ind w:left="720" w:hanging="360"/>
      </w:pPr>
      <w:rPr>
        <w:rFonts w:hint="default"/>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681250B9"/>
    <w:multiLevelType w:val="multilevel"/>
    <w:tmpl w:val="449EF3DC"/>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8887C4D"/>
    <w:multiLevelType w:val="multilevel"/>
    <w:tmpl w:val="B1442702"/>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AA803A4"/>
    <w:multiLevelType w:val="multilevel"/>
    <w:tmpl w:val="8FD2F554"/>
    <w:lvl w:ilvl="0">
      <w:start w:val="3"/>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1E24E02"/>
    <w:multiLevelType w:val="multilevel"/>
    <w:tmpl w:val="B70A979E"/>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91572CA"/>
    <w:multiLevelType w:val="multilevel"/>
    <w:tmpl w:val="F7424C46"/>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E7B134E"/>
    <w:multiLevelType w:val="multilevel"/>
    <w:tmpl w:val="D4ECF67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FC15A06"/>
    <w:multiLevelType w:val="multilevel"/>
    <w:tmpl w:val="D4ECF67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1"/>
  </w:num>
  <w:num w:numId="4">
    <w:abstractNumId w:val="33"/>
  </w:num>
  <w:num w:numId="5">
    <w:abstractNumId w:val="7"/>
  </w:num>
  <w:num w:numId="6">
    <w:abstractNumId w:val="9"/>
  </w:num>
  <w:num w:numId="7">
    <w:abstractNumId w:val="14"/>
  </w:num>
  <w:num w:numId="8">
    <w:abstractNumId w:val="10"/>
  </w:num>
  <w:num w:numId="9">
    <w:abstractNumId w:val="17"/>
  </w:num>
  <w:num w:numId="10">
    <w:abstractNumId w:val="11"/>
  </w:num>
  <w:num w:numId="11">
    <w:abstractNumId w:val="30"/>
  </w:num>
  <w:num w:numId="12">
    <w:abstractNumId w:val="18"/>
  </w:num>
  <w:num w:numId="13">
    <w:abstractNumId w:val="15"/>
  </w:num>
  <w:num w:numId="14">
    <w:abstractNumId w:val="26"/>
  </w:num>
  <w:num w:numId="15">
    <w:abstractNumId w:val="6"/>
  </w:num>
  <w:num w:numId="16">
    <w:abstractNumId w:val="27"/>
  </w:num>
  <w:num w:numId="17">
    <w:abstractNumId w:val="25"/>
  </w:num>
  <w:num w:numId="18">
    <w:abstractNumId w:val="16"/>
  </w:num>
  <w:num w:numId="19">
    <w:abstractNumId w:val="19"/>
  </w:num>
  <w:num w:numId="20">
    <w:abstractNumId w:val="20"/>
  </w:num>
  <w:num w:numId="21">
    <w:abstractNumId w:val="31"/>
  </w:num>
  <w:num w:numId="22">
    <w:abstractNumId w:val="13"/>
  </w:num>
  <w:num w:numId="23">
    <w:abstractNumId w:val="36"/>
  </w:num>
  <w:num w:numId="24">
    <w:abstractNumId w:val="12"/>
  </w:num>
  <w:num w:numId="25">
    <w:abstractNumId w:val="35"/>
  </w:num>
  <w:num w:numId="26">
    <w:abstractNumId w:val="34"/>
  </w:num>
  <w:num w:numId="27">
    <w:abstractNumId w:val="29"/>
  </w:num>
  <w:num w:numId="28">
    <w:abstractNumId w:val="24"/>
  </w:num>
  <w:num w:numId="29">
    <w:abstractNumId w:val="8"/>
  </w:num>
  <w:num w:numId="30">
    <w:abstractNumId w:val="22"/>
  </w:num>
  <w:num w:numId="31">
    <w:abstractNumId w:val="38"/>
  </w:num>
  <w:num w:numId="32">
    <w:abstractNumId w:val="23"/>
  </w:num>
  <w:num w:numId="33">
    <w:abstractNumId w:val="37"/>
  </w:num>
  <w:num w:numId="34">
    <w:abstractNumId w:val="28"/>
  </w:num>
  <w:num w:numId="35">
    <w:abstractNumId w:val="32"/>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isplayBackgroundShape/>
  <w:embedSystemFonts/>
  <w:activeWritingStyle w:appName="MSWord" w:lang="en-US" w:vendorID="64" w:dllVersion="131078" w:nlCheck="1" w:checkStyle="0"/>
  <w:stylePaneFormatFilter w:val="000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5122" style="mso-width-relative:margin;mso-height-relative:margin" fillcolor="white" strokecolor="white">
      <v:fill color="white"/>
      <v:stroke color="white"/>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A64BA9"/>
    <w:rsid w:val="0000002E"/>
    <w:rsid w:val="00000681"/>
    <w:rsid w:val="00000A55"/>
    <w:rsid w:val="00000CBC"/>
    <w:rsid w:val="00000DED"/>
    <w:rsid w:val="00001002"/>
    <w:rsid w:val="0000107E"/>
    <w:rsid w:val="0000117E"/>
    <w:rsid w:val="00001371"/>
    <w:rsid w:val="000018C4"/>
    <w:rsid w:val="00002190"/>
    <w:rsid w:val="00002887"/>
    <w:rsid w:val="00003672"/>
    <w:rsid w:val="000040B8"/>
    <w:rsid w:val="000040E7"/>
    <w:rsid w:val="000041D9"/>
    <w:rsid w:val="0000455D"/>
    <w:rsid w:val="00005770"/>
    <w:rsid w:val="00005788"/>
    <w:rsid w:val="0000589A"/>
    <w:rsid w:val="00005A9B"/>
    <w:rsid w:val="00005B47"/>
    <w:rsid w:val="00006993"/>
    <w:rsid w:val="000075A2"/>
    <w:rsid w:val="00007641"/>
    <w:rsid w:val="000079A6"/>
    <w:rsid w:val="00007F09"/>
    <w:rsid w:val="00010BFA"/>
    <w:rsid w:val="00011AE0"/>
    <w:rsid w:val="0001240E"/>
    <w:rsid w:val="00012707"/>
    <w:rsid w:val="00012749"/>
    <w:rsid w:val="00012C98"/>
    <w:rsid w:val="00012FFE"/>
    <w:rsid w:val="00013CB2"/>
    <w:rsid w:val="00014574"/>
    <w:rsid w:val="000146DD"/>
    <w:rsid w:val="00014831"/>
    <w:rsid w:val="00014B66"/>
    <w:rsid w:val="00015166"/>
    <w:rsid w:val="00015371"/>
    <w:rsid w:val="00015535"/>
    <w:rsid w:val="00015662"/>
    <w:rsid w:val="00015A72"/>
    <w:rsid w:val="00015B58"/>
    <w:rsid w:val="00016D26"/>
    <w:rsid w:val="00016D85"/>
    <w:rsid w:val="00017913"/>
    <w:rsid w:val="00017B6B"/>
    <w:rsid w:val="0002084E"/>
    <w:rsid w:val="00020CF8"/>
    <w:rsid w:val="00020F1A"/>
    <w:rsid w:val="00021AE7"/>
    <w:rsid w:val="00021CD1"/>
    <w:rsid w:val="0002239F"/>
    <w:rsid w:val="00022F56"/>
    <w:rsid w:val="0002305E"/>
    <w:rsid w:val="00023720"/>
    <w:rsid w:val="0002465A"/>
    <w:rsid w:val="00024AB4"/>
    <w:rsid w:val="0002500A"/>
    <w:rsid w:val="00026640"/>
    <w:rsid w:val="000271D2"/>
    <w:rsid w:val="000273D2"/>
    <w:rsid w:val="00027701"/>
    <w:rsid w:val="000305DB"/>
    <w:rsid w:val="00030CC8"/>
    <w:rsid w:val="00030D90"/>
    <w:rsid w:val="000313D7"/>
    <w:rsid w:val="00032028"/>
    <w:rsid w:val="000323C4"/>
    <w:rsid w:val="000325B5"/>
    <w:rsid w:val="0003260E"/>
    <w:rsid w:val="0003275D"/>
    <w:rsid w:val="00032824"/>
    <w:rsid w:val="00033114"/>
    <w:rsid w:val="000338A3"/>
    <w:rsid w:val="00034336"/>
    <w:rsid w:val="00034437"/>
    <w:rsid w:val="000349D3"/>
    <w:rsid w:val="00034E11"/>
    <w:rsid w:val="0003553E"/>
    <w:rsid w:val="000360E0"/>
    <w:rsid w:val="00036379"/>
    <w:rsid w:val="000367A9"/>
    <w:rsid w:val="00036BD3"/>
    <w:rsid w:val="00036ED4"/>
    <w:rsid w:val="000375DC"/>
    <w:rsid w:val="000401D9"/>
    <w:rsid w:val="000414EC"/>
    <w:rsid w:val="0004174F"/>
    <w:rsid w:val="00041AAB"/>
    <w:rsid w:val="00041D3C"/>
    <w:rsid w:val="00043301"/>
    <w:rsid w:val="00043D18"/>
    <w:rsid w:val="0004514D"/>
    <w:rsid w:val="00045643"/>
    <w:rsid w:val="00045F8E"/>
    <w:rsid w:val="00046BA0"/>
    <w:rsid w:val="0004758F"/>
    <w:rsid w:val="0004787F"/>
    <w:rsid w:val="00047921"/>
    <w:rsid w:val="000504AB"/>
    <w:rsid w:val="000507EC"/>
    <w:rsid w:val="00051140"/>
    <w:rsid w:val="00051579"/>
    <w:rsid w:val="00051B06"/>
    <w:rsid w:val="00052DBA"/>
    <w:rsid w:val="00052EC0"/>
    <w:rsid w:val="0005397A"/>
    <w:rsid w:val="00053D0B"/>
    <w:rsid w:val="000540EE"/>
    <w:rsid w:val="0005454C"/>
    <w:rsid w:val="00054D85"/>
    <w:rsid w:val="00055A99"/>
    <w:rsid w:val="00055BB7"/>
    <w:rsid w:val="00055D4F"/>
    <w:rsid w:val="00055EDA"/>
    <w:rsid w:val="0005606F"/>
    <w:rsid w:val="00056B1F"/>
    <w:rsid w:val="00057A1F"/>
    <w:rsid w:val="00057DDD"/>
    <w:rsid w:val="000607BE"/>
    <w:rsid w:val="000608F0"/>
    <w:rsid w:val="00060E69"/>
    <w:rsid w:val="00062CA1"/>
    <w:rsid w:val="00062E39"/>
    <w:rsid w:val="00063028"/>
    <w:rsid w:val="000636D8"/>
    <w:rsid w:val="0006376C"/>
    <w:rsid w:val="00063DDC"/>
    <w:rsid w:val="00063EBC"/>
    <w:rsid w:val="000648BB"/>
    <w:rsid w:val="00064DA3"/>
    <w:rsid w:val="00065C8D"/>
    <w:rsid w:val="000660A5"/>
    <w:rsid w:val="000660BB"/>
    <w:rsid w:val="00070C5D"/>
    <w:rsid w:val="00070F97"/>
    <w:rsid w:val="0007122F"/>
    <w:rsid w:val="000712E2"/>
    <w:rsid w:val="0007172D"/>
    <w:rsid w:val="00072EA1"/>
    <w:rsid w:val="000743A7"/>
    <w:rsid w:val="00074B2E"/>
    <w:rsid w:val="00075531"/>
    <w:rsid w:val="00075805"/>
    <w:rsid w:val="0007598A"/>
    <w:rsid w:val="00075A2F"/>
    <w:rsid w:val="00075B56"/>
    <w:rsid w:val="000766E3"/>
    <w:rsid w:val="000768C8"/>
    <w:rsid w:val="0007691D"/>
    <w:rsid w:val="00076EB0"/>
    <w:rsid w:val="000779A1"/>
    <w:rsid w:val="000779B5"/>
    <w:rsid w:val="000802C3"/>
    <w:rsid w:val="000803D0"/>
    <w:rsid w:val="00080B14"/>
    <w:rsid w:val="00081890"/>
    <w:rsid w:val="00082224"/>
    <w:rsid w:val="00082BA0"/>
    <w:rsid w:val="00082D19"/>
    <w:rsid w:val="00083003"/>
    <w:rsid w:val="00083698"/>
    <w:rsid w:val="00083D61"/>
    <w:rsid w:val="000843E4"/>
    <w:rsid w:val="000847AC"/>
    <w:rsid w:val="00084873"/>
    <w:rsid w:val="00084A0F"/>
    <w:rsid w:val="00084D78"/>
    <w:rsid w:val="00085084"/>
    <w:rsid w:val="0008594D"/>
    <w:rsid w:val="00085A3F"/>
    <w:rsid w:val="000874C1"/>
    <w:rsid w:val="000877B4"/>
    <w:rsid w:val="000879D1"/>
    <w:rsid w:val="00087FE2"/>
    <w:rsid w:val="00090041"/>
    <w:rsid w:val="00090C84"/>
    <w:rsid w:val="0009106E"/>
    <w:rsid w:val="000910B6"/>
    <w:rsid w:val="00091248"/>
    <w:rsid w:val="000913FB"/>
    <w:rsid w:val="0009152D"/>
    <w:rsid w:val="0009225E"/>
    <w:rsid w:val="000926CD"/>
    <w:rsid w:val="00092803"/>
    <w:rsid w:val="00092A86"/>
    <w:rsid w:val="00093439"/>
    <w:rsid w:val="0009348B"/>
    <w:rsid w:val="00094715"/>
    <w:rsid w:val="00094A84"/>
    <w:rsid w:val="000958F6"/>
    <w:rsid w:val="00095C97"/>
    <w:rsid w:val="00096453"/>
    <w:rsid w:val="000964E0"/>
    <w:rsid w:val="00096F51"/>
    <w:rsid w:val="00096FD1"/>
    <w:rsid w:val="00097047"/>
    <w:rsid w:val="0009716B"/>
    <w:rsid w:val="000974EA"/>
    <w:rsid w:val="0009754B"/>
    <w:rsid w:val="00097850"/>
    <w:rsid w:val="000978C9"/>
    <w:rsid w:val="00097AA8"/>
    <w:rsid w:val="00097E2A"/>
    <w:rsid w:val="00097ED6"/>
    <w:rsid w:val="000A0C4C"/>
    <w:rsid w:val="000A0DF6"/>
    <w:rsid w:val="000A1451"/>
    <w:rsid w:val="000A1846"/>
    <w:rsid w:val="000A1C87"/>
    <w:rsid w:val="000A260A"/>
    <w:rsid w:val="000A2BB2"/>
    <w:rsid w:val="000A2D10"/>
    <w:rsid w:val="000A31E8"/>
    <w:rsid w:val="000A3352"/>
    <w:rsid w:val="000A3CAE"/>
    <w:rsid w:val="000A3DA4"/>
    <w:rsid w:val="000A4086"/>
    <w:rsid w:val="000A412B"/>
    <w:rsid w:val="000A4AD5"/>
    <w:rsid w:val="000A4CE4"/>
    <w:rsid w:val="000A51AF"/>
    <w:rsid w:val="000A59F4"/>
    <w:rsid w:val="000A6E20"/>
    <w:rsid w:val="000A76A0"/>
    <w:rsid w:val="000A7851"/>
    <w:rsid w:val="000A7B19"/>
    <w:rsid w:val="000A7D5B"/>
    <w:rsid w:val="000A7F55"/>
    <w:rsid w:val="000B006D"/>
    <w:rsid w:val="000B05E1"/>
    <w:rsid w:val="000B2072"/>
    <w:rsid w:val="000B208E"/>
    <w:rsid w:val="000B28AF"/>
    <w:rsid w:val="000B2FF7"/>
    <w:rsid w:val="000B3268"/>
    <w:rsid w:val="000B328E"/>
    <w:rsid w:val="000B333C"/>
    <w:rsid w:val="000B37DE"/>
    <w:rsid w:val="000B4564"/>
    <w:rsid w:val="000B4792"/>
    <w:rsid w:val="000B53CC"/>
    <w:rsid w:val="000B6745"/>
    <w:rsid w:val="000B6AAF"/>
    <w:rsid w:val="000B6C2F"/>
    <w:rsid w:val="000B73DF"/>
    <w:rsid w:val="000C009A"/>
    <w:rsid w:val="000C095C"/>
    <w:rsid w:val="000C0BD4"/>
    <w:rsid w:val="000C1F2B"/>
    <w:rsid w:val="000C3606"/>
    <w:rsid w:val="000C3C74"/>
    <w:rsid w:val="000C3EB7"/>
    <w:rsid w:val="000C4026"/>
    <w:rsid w:val="000C43D3"/>
    <w:rsid w:val="000C5049"/>
    <w:rsid w:val="000C56CE"/>
    <w:rsid w:val="000C5ADB"/>
    <w:rsid w:val="000C63E4"/>
    <w:rsid w:val="000C65CA"/>
    <w:rsid w:val="000C6637"/>
    <w:rsid w:val="000C6855"/>
    <w:rsid w:val="000C7373"/>
    <w:rsid w:val="000C7E02"/>
    <w:rsid w:val="000D06C7"/>
    <w:rsid w:val="000D06DB"/>
    <w:rsid w:val="000D10E2"/>
    <w:rsid w:val="000D1176"/>
    <w:rsid w:val="000D1BA9"/>
    <w:rsid w:val="000D1D08"/>
    <w:rsid w:val="000D20BF"/>
    <w:rsid w:val="000D3115"/>
    <w:rsid w:val="000D3E08"/>
    <w:rsid w:val="000D436A"/>
    <w:rsid w:val="000D46C4"/>
    <w:rsid w:val="000D48D8"/>
    <w:rsid w:val="000D4EA8"/>
    <w:rsid w:val="000D53A0"/>
    <w:rsid w:val="000D6424"/>
    <w:rsid w:val="000D69D1"/>
    <w:rsid w:val="000D7589"/>
    <w:rsid w:val="000D7846"/>
    <w:rsid w:val="000D7897"/>
    <w:rsid w:val="000D7953"/>
    <w:rsid w:val="000D7A80"/>
    <w:rsid w:val="000E047B"/>
    <w:rsid w:val="000E06C0"/>
    <w:rsid w:val="000E0E47"/>
    <w:rsid w:val="000E16A1"/>
    <w:rsid w:val="000E212D"/>
    <w:rsid w:val="000E257C"/>
    <w:rsid w:val="000E2B3B"/>
    <w:rsid w:val="000E316B"/>
    <w:rsid w:val="000E38E1"/>
    <w:rsid w:val="000E3CBB"/>
    <w:rsid w:val="000E3D77"/>
    <w:rsid w:val="000E428B"/>
    <w:rsid w:val="000E43BB"/>
    <w:rsid w:val="000E4851"/>
    <w:rsid w:val="000E52AB"/>
    <w:rsid w:val="000E544A"/>
    <w:rsid w:val="000E5467"/>
    <w:rsid w:val="000E5BDB"/>
    <w:rsid w:val="000E6939"/>
    <w:rsid w:val="000E6CDD"/>
    <w:rsid w:val="000E7258"/>
    <w:rsid w:val="000E7A04"/>
    <w:rsid w:val="000E7AAA"/>
    <w:rsid w:val="000F0094"/>
    <w:rsid w:val="000F014D"/>
    <w:rsid w:val="000F0492"/>
    <w:rsid w:val="000F08D3"/>
    <w:rsid w:val="000F0BB2"/>
    <w:rsid w:val="000F0D48"/>
    <w:rsid w:val="000F1D3D"/>
    <w:rsid w:val="000F209B"/>
    <w:rsid w:val="000F22F6"/>
    <w:rsid w:val="000F2552"/>
    <w:rsid w:val="000F2702"/>
    <w:rsid w:val="000F27C5"/>
    <w:rsid w:val="000F2C67"/>
    <w:rsid w:val="000F4601"/>
    <w:rsid w:val="000F46E6"/>
    <w:rsid w:val="000F616F"/>
    <w:rsid w:val="000F6208"/>
    <w:rsid w:val="000F70F1"/>
    <w:rsid w:val="000F73B1"/>
    <w:rsid w:val="000F7936"/>
    <w:rsid w:val="000F7D28"/>
    <w:rsid w:val="0010040B"/>
    <w:rsid w:val="00100967"/>
    <w:rsid w:val="0010136C"/>
    <w:rsid w:val="0010153E"/>
    <w:rsid w:val="00101789"/>
    <w:rsid w:val="00101803"/>
    <w:rsid w:val="00101988"/>
    <w:rsid w:val="00101B38"/>
    <w:rsid w:val="0010275C"/>
    <w:rsid w:val="0010371F"/>
    <w:rsid w:val="00103D45"/>
    <w:rsid w:val="0010402B"/>
    <w:rsid w:val="0010407A"/>
    <w:rsid w:val="00104625"/>
    <w:rsid w:val="00104EBB"/>
    <w:rsid w:val="00105558"/>
    <w:rsid w:val="00105985"/>
    <w:rsid w:val="0010624C"/>
    <w:rsid w:val="0010691F"/>
    <w:rsid w:val="00107820"/>
    <w:rsid w:val="00107A06"/>
    <w:rsid w:val="0011026F"/>
    <w:rsid w:val="00110F3B"/>
    <w:rsid w:val="00111AD0"/>
    <w:rsid w:val="00111BD4"/>
    <w:rsid w:val="00111DFE"/>
    <w:rsid w:val="00112A57"/>
    <w:rsid w:val="0011358C"/>
    <w:rsid w:val="00113D89"/>
    <w:rsid w:val="0011488B"/>
    <w:rsid w:val="00114EE7"/>
    <w:rsid w:val="00115242"/>
    <w:rsid w:val="001153A5"/>
    <w:rsid w:val="0011598A"/>
    <w:rsid w:val="00115C3B"/>
    <w:rsid w:val="001161A8"/>
    <w:rsid w:val="00116D6F"/>
    <w:rsid w:val="00116DD8"/>
    <w:rsid w:val="00117648"/>
    <w:rsid w:val="00117B92"/>
    <w:rsid w:val="00120181"/>
    <w:rsid w:val="0012059B"/>
    <w:rsid w:val="001208AD"/>
    <w:rsid w:val="001208E4"/>
    <w:rsid w:val="00120CE8"/>
    <w:rsid w:val="00120CF6"/>
    <w:rsid w:val="00121034"/>
    <w:rsid w:val="00121C18"/>
    <w:rsid w:val="001229EB"/>
    <w:rsid w:val="00123BA2"/>
    <w:rsid w:val="00123D64"/>
    <w:rsid w:val="00123F95"/>
    <w:rsid w:val="00124595"/>
    <w:rsid w:val="00124C30"/>
    <w:rsid w:val="00124C39"/>
    <w:rsid w:val="0012513C"/>
    <w:rsid w:val="0012532A"/>
    <w:rsid w:val="001267CD"/>
    <w:rsid w:val="001270E4"/>
    <w:rsid w:val="0012720F"/>
    <w:rsid w:val="001272F5"/>
    <w:rsid w:val="001275D9"/>
    <w:rsid w:val="001277F0"/>
    <w:rsid w:val="00127F2B"/>
    <w:rsid w:val="001302E9"/>
    <w:rsid w:val="001305A9"/>
    <w:rsid w:val="00130EA9"/>
    <w:rsid w:val="001312C2"/>
    <w:rsid w:val="0013173C"/>
    <w:rsid w:val="00131F54"/>
    <w:rsid w:val="00133CE5"/>
    <w:rsid w:val="00133E60"/>
    <w:rsid w:val="001342A2"/>
    <w:rsid w:val="00134481"/>
    <w:rsid w:val="00135F42"/>
    <w:rsid w:val="00135F69"/>
    <w:rsid w:val="00136A26"/>
    <w:rsid w:val="0013745C"/>
    <w:rsid w:val="0014009C"/>
    <w:rsid w:val="001407EC"/>
    <w:rsid w:val="001412B8"/>
    <w:rsid w:val="001418C5"/>
    <w:rsid w:val="00141925"/>
    <w:rsid w:val="00141D24"/>
    <w:rsid w:val="001425A4"/>
    <w:rsid w:val="00142729"/>
    <w:rsid w:val="001427A5"/>
    <w:rsid w:val="00142C3D"/>
    <w:rsid w:val="00142DBE"/>
    <w:rsid w:val="00142E3A"/>
    <w:rsid w:val="0014343A"/>
    <w:rsid w:val="00143646"/>
    <w:rsid w:val="00143769"/>
    <w:rsid w:val="00143CA6"/>
    <w:rsid w:val="001443B2"/>
    <w:rsid w:val="00144D11"/>
    <w:rsid w:val="00144F64"/>
    <w:rsid w:val="001450DA"/>
    <w:rsid w:val="00145B01"/>
    <w:rsid w:val="00145C2D"/>
    <w:rsid w:val="0014646D"/>
    <w:rsid w:val="00146884"/>
    <w:rsid w:val="001475C1"/>
    <w:rsid w:val="00150514"/>
    <w:rsid w:val="00150ABB"/>
    <w:rsid w:val="00150D11"/>
    <w:rsid w:val="00151008"/>
    <w:rsid w:val="00151CA7"/>
    <w:rsid w:val="00151FBF"/>
    <w:rsid w:val="00152399"/>
    <w:rsid w:val="00152DBC"/>
    <w:rsid w:val="0015329C"/>
    <w:rsid w:val="0015351B"/>
    <w:rsid w:val="00154436"/>
    <w:rsid w:val="00154BC4"/>
    <w:rsid w:val="0015501F"/>
    <w:rsid w:val="001550C6"/>
    <w:rsid w:val="0015539F"/>
    <w:rsid w:val="001555E3"/>
    <w:rsid w:val="00155738"/>
    <w:rsid w:val="001557C9"/>
    <w:rsid w:val="00156625"/>
    <w:rsid w:val="00157346"/>
    <w:rsid w:val="00157CC7"/>
    <w:rsid w:val="00157EF3"/>
    <w:rsid w:val="001608AE"/>
    <w:rsid w:val="00160B35"/>
    <w:rsid w:val="00160BD3"/>
    <w:rsid w:val="00160BE5"/>
    <w:rsid w:val="00161276"/>
    <w:rsid w:val="00161402"/>
    <w:rsid w:val="00161C89"/>
    <w:rsid w:val="00162143"/>
    <w:rsid w:val="00162230"/>
    <w:rsid w:val="001627D9"/>
    <w:rsid w:val="00163626"/>
    <w:rsid w:val="00163981"/>
    <w:rsid w:val="00163FE4"/>
    <w:rsid w:val="00164156"/>
    <w:rsid w:val="00164202"/>
    <w:rsid w:val="00164266"/>
    <w:rsid w:val="001647AB"/>
    <w:rsid w:val="00164864"/>
    <w:rsid w:val="0016500E"/>
    <w:rsid w:val="001650BF"/>
    <w:rsid w:val="0016524C"/>
    <w:rsid w:val="00165326"/>
    <w:rsid w:val="00165401"/>
    <w:rsid w:val="00165541"/>
    <w:rsid w:val="001669C4"/>
    <w:rsid w:val="00166C07"/>
    <w:rsid w:val="00166FE7"/>
    <w:rsid w:val="00167084"/>
    <w:rsid w:val="001670C6"/>
    <w:rsid w:val="0016745C"/>
    <w:rsid w:val="00167ACA"/>
    <w:rsid w:val="00170D01"/>
    <w:rsid w:val="0017112E"/>
    <w:rsid w:val="001713B1"/>
    <w:rsid w:val="001716A8"/>
    <w:rsid w:val="00171A72"/>
    <w:rsid w:val="00171D47"/>
    <w:rsid w:val="001725C6"/>
    <w:rsid w:val="00172657"/>
    <w:rsid w:val="0017277C"/>
    <w:rsid w:val="001733E5"/>
    <w:rsid w:val="001742B9"/>
    <w:rsid w:val="00174E72"/>
    <w:rsid w:val="001756A8"/>
    <w:rsid w:val="00176067"/>
    <w:rsid w:val="0017637A"/>
    <w:rsid w:val="001764E7"/>
    <w:rsid w:val="00176FD5"/>
    <w:rsid w:val="0017754F"/>
    <w:rsid w:val="001779D7"/>
    <w:rsid w:val="00177E9D"/>
    <w:rsid w:val="0018000F"/>
    <w:rsid w:val="00181130"/>
    <w:rsid w:val="00181AF4"/>
    <w:rsid w:val="00181C64"/>
    <w:rsid w:val="0018280A"/>
    <w:rsid w:val="00182F16"/>
    <w:rsid w:val="001830EB"/>
    <w:rsid w:val="001837BD"/>
    <w:rsid w:val="00184DAE"/>
    <w:rsid w:val="00185602"/>
    <w:rsid w:val="00185839"/>
    <w:rsid w:val="001861CB"/>
    <w:rsid w:val="001869CC"/>
    <w:rsid w:val="00186DA6"/>
    <w:rsid w:val="00187C70"/>
    <w:rsid w:val="00190001"/>
    <w:rsid w:val="001915E7"/>
    <w:rsid w:val="001926CB"/>
    <w:rsid w:val="00192B9F"/>
    <w:rsid w:val="00192FCF"/>
    <w:rsid w:val="001937C1"/>
    <w:rsid w:val="001937DF"/>
    <w:rsid w:val="00194716"/>
    <w:rsid w:val="00194E00"/>
    <w:rsid w:val="00195876"/>
    <w:rsid w:val="001958C4"/>
    <w:rsid w:val="001959C5"/>
    <w:rsid w:val="00195C92"/>
    <w:rsid w:val="001964CE"/>
    <w:rsid w:val="001967E8"/>
    <w:rsid w:val="00197287"/>
    <w:rsid w:val="0019748C"/>
    <w:rsid w:val="001A0BB6"/>
    <w:rsid w:val="001A0F1C"/>
    <w:rsid w:val="001A1410"/>
    <w:rsid w:val="001A192E"/>
    <w:rsid w:val="001A2A75"/>
    <w:rsid w:val="001A2F11"/>
    <w:rsid w:val="001A309D"/>
    <w:rsid w:val="001A31BC"/>
    <w:rsid w:val="001A3713"/>
    <w:rsid w:val="001A3994"/>
    <w:rsid w:val="001A3F11"/>
    <w:rsid w:val="001A4435"/>
    <w:rsid w:val="001A4D24"/>
    <w:rsid w:val="001A5F01"/>
    <w:rsid w:val="001A695D"/>
    <w:rsid w:val="001A6C01"/>
    <w:rsid w:val="001A746A"/>
    <w:rsid w:val="001A7575"/>
    <w:rsid w:val="001A7E6E"/>
    <w:rsid w:val="001B002B"/>
    <w:rsid w:val="001B0692"/>
    <w:rsid w:val="001B0CB6"/>
    <w:rsid w:val="001B1062"/>
    <w:rsid w:val="001B126E"/>
    <w:rsid w:val="001B17A9"/>
    <w:rsid w:val="001B1CA3"/>
    <w:rsid w:val="001B1F38"/>
    <w:rsid w:val="001B2837"/>
    <w:rsid w:val="001B2943"/>
    <w:rsid w:val="001B2D38"/>
    <w:rsid w:val="001B3742"/>
    <w:rsid w:val="001B3752"/>
    <w:rsid w:val="001B3E31"/>
    <w:rsid w:val="001B3EBA"/>
    <w:rsid w:val="001B4DEF"/>
    <w:rsid w:val="001B611D"/>
    <w:rsid w:val="001B71AC"/>
    <w:rsid w:val="001B7DF2"/>
    <w:rsid w:val="001C031B"/>
    <w:rsid w:val="001C06CE"/>
    <w:rsid w:val="001C0BC8"/>
    <w:rsid w:val="001C0E73"/>
    <w:rsid w:val="001C2A1B"/>
    <w:rsid w:val="001C3075"/>
    <w:rsid w:val="001C3D04"/>
    <w:rsid w:val="001C5046"/>
    <w:rsid w:val="001C5C4E"/>
    <w:rsid w:val="001C68C4"/>
    <w:rsid w:val="001C716E"/>
    <w:rsid w:val="001C7B14"/>
    <w:rsid w:val="001D022D"/>
    <w:rsid w:val="001D059E"/>
    <w:rsid w:val="001D06D2"/>
    <w:rsid w:val="001D1DED"/>
    <w:rsid w:val="001D1E3A"/>
    <w:rsid w:val="001D204F"/>
    <w:rsid w:val="001D2067"/>
    <w:rsid w:val="001D22C0"/>
    <w:rsid w:val="001D2C8B"/>
    <w:rsid w:val="001D338A"/>
    <w:rsid w:val="001D3A1B"/>
    <w:rsid w:val="001D3E2C"/>
    <w:rsid w:val="001D3F54"/>
    <w:rsid w:val="001D4319"/>
    <w:rsid w:val="001D4461"/>
    <w:rsid w:val="001D454E"/>
    <w:rsid w:val="001D5178"/>
    <w:rsid w:val="001D62C7"/>
    <w:rsid w:val="001D6393"/>
    <w:rsid w:val="001D6F2A"/>
    <w:rsid w:val="001D732B"/>
    <w:rsid w:val="001D7B99"/>
    <w:rsid w:val="001D7F3D"/>
    <w:rsid w:val="001E0132"/>
    <w:rsid w:val="001E024E"/>
    <w:rsid w:val="001E02A6"/>
    <w:rsid w:val="001E03AF"/>
    <w:rsid w:val="001E21EE"/>
    <w:rsid w:val="001E2689"/>
    <w:rsid w:val="001E28C8"/>
    <w:rsid w:val="001E3D6D"/>
    <w:rsid w:val="001E3D72"/>
    <w:rsid w:val="001E4E14"/>
    <w:rsid w:val="001E6155"/>
    <w:rsid w:val="001E637C"/>
    <w:rsid w:val="001E685C"/>
    <w:rsid w:val="001E6AD6"/>
    <w:rsid w:val="001E6BC1"/>
    <w:rsid w:val="001F0848"/>
    <w:rsid w:val="001F1607"/>
    <w:rsid w:val="001F215F"/>
    <w:rsid w:val="001F23D1"/>
    <w:rsid w:val="001F2907"/>
    <w:rsid w:val="001F296D"/>
    <w:rsid w:val="001F2F2B"/>
    <w:rsid w:val="001F33D9"/>
    <w:rsid w:val="001F387D"/>
    <w:rsid w:val="001F3DB6"/>
    <w:rsid w:val="001F404D"/>
    <w:rsid w:val="001F4269"/>
    <w:rsid w:val="001F4965"/>
    <w:rsid w:val="001F4BB1"/>
    <w:rsid w:val="001F4F4E"/>
    <w:rsid w:val="001F5242"/>
    <w:rsid w:val="001F5440"/>
    <w:rsid w:val="001F5CF0"/>
    <w:rsid w:val="001F601C"/>
    <w:rsid w:val="001F615A"/>
    <w:rsid w:val="001F639C"/>
    <w:rsid w:val="001F673A"/>
    <w:rsid w:val="001F6E28"/>
    <w:rsid w:val="001F73D7"/>
    <w:rsid w:val="001F780A"/>
    <w:rsid w:val="001F7FC1"/>
    <w:rsid w:val="002002FD"/>
    <w:rsid w:val="0020038E"/>
    <w:rsid w:val="0020111F"/>
    <w:rsid w:val="00201156"/>
    <w:rsid w:val="00201EC8"/>
    <w:rsid w:val="00201F1B"/>
    <w:rsid w:val="00202477"/>
    <w:rsid w:val="00203694"/>
    <w:rsid w:val="00204E28"/>
    <w:rsid w:val="0020557A"/>
    <w:rsid w:val="00205995"/>
    <w:rsid w:val="002064D3"/>
    <w:rsid w:val="00206D42"/>
    <w:rsid w:val="00206FE6"/>
    <w:rsid w:val="0020787E"/>
    <w:rsid w:val="00207D70"/>
    <w:rsid w:val="0021019D"/>
    <w:rsid w:val="00211A3E"/>
    <w:rsid w:val="00212179"/>
    <w:rsid w:val="002122B7"/>
    <w:rsid w:val="00212D39"/>
    <w:rsid w:val="00214588"/>
    <w:rsid w:val="00214715"/>
    <w:rsid w:val="00214976"/>
    <w:rsid w:val="00214D57"/>
    <w:rsid w:val="00215096"/>
    <w:rsid w:val="00215AE0"/>
    <w:rsid w:val="0021666A"/>
    <w:rsid w:val="00216FFE"/>
    <w:rsid w:val="0021751E"/>
    <w:rsid w:val="00217A11"/>
    <w:rsid w:val="00217D39"/>
    <w:rsid w:val="0022110C"/>
    <w:rsid w:val="00221345"/>
    <w:rsid w:val="0022223E"/>
    <w:rsid w:val="0022234D"/>
    <w:rsid w:val="00222576"/>
    <w:rsid w:val="00222612"/>
    <w:rsid w:val="00222750"/>
    <w:rsid w:val="00222858"/>
    <w:rsid w:val="00222973"/>
    <w:rsid w:val="002235E3"/>
    <w:rsid w:val="002249FD"/>
    <w:rsid w:val="00224CC1"/>
    <w:rsid w:val="00224CF0"/>
    <w:rsid w:val="00224F6D"/>
    <w:rsid w:val="002255B9"/>
    <w:rsid w:val="00225762"/>
    <w:rsid w:val="002259BB"/>
    <w:rsid w:val="002260D2"/>
    <w:rsid w:val="002263BE"/>
    <w:rsid w:val="00227116"/>
    <w:rsid w:val="00227368"/>
    <w:rsid w:val="002273DB"/>
    <w:rsid w:val="0022743F"/>
    <w:rsid w:val="002278EF"/>
    <w:rsid w:val="00227998"/>
    <w:rsid w:val="00227C70"/>
    <w:rsid w:val="00227DC6"/>
    <w:rsid w:val="00227E09"/>
    <w:rsid w:val="00230CB4"/>
    <w:rsid w:val="00230FB7"/>
    <w:rsid w:val="00231371"/>
    <w:rsid w:val="0023206A"/>
    <w:rsid w:val="0023220F"/>
    <w:rsid w:val="002325EC"/>
    <w:rsid w:val="00232A03"/>
    <w:rsid w:val="00232AF6"/>
    <w:rsid w:val="0023323F"/>
    <w:rsid w:val="002335B9"/>
    <w:rsid w:val="00233D73"/>
    <w:rsid w:val="00234769"/>
    <w:rsid w:val="00234805"/>
    <w:rsid w:val="0023483A"/>
    <w:rsid w:val="002348CC"/>
    <w:rsid w:val="00235424"/>
    <w:rsid w:val="002369B9"/>
    <w:rsid w:val="00236BCA"/>
    <w:rsid w:val="00236BCC"/>
    <w:rsid w:val="00236EF4"/>
    <w:rsid w:val="002372EA"/>
    <w:rsid w:val="00237362"/>
    <w:rsid w:val="002373CC"/>
    <w:rsid w:val="00237638"/>
    <w:rsid w:val="00237CFD"/>
    <w:rsid w:val="0024001E"/>
    <w:rsid w:val="00240163"/>
    <w:rsid w:val="0024024A"/>
    <w:rsid w:val="002403F3"/>
    <w:rsid w:val="00243417"/>
    <w:rsid w:val="002438AC"/>
    <w:rsid w:val="00243E1F"/>
    <w:rsid w:val="00244BE4"/>
    <w:rsid w:val="00246008"/>
    <w:rsid w:val="0024604B"/>
    <w:rsid w:val="0024675B"/>
    <w:rsid w:val="00246C92"/>
    <w:rsid w:val="00246DFF"/>
    <w:rsid w:val="002471AB"/>
    <w:rsid w:val="0024734C"/>
    <w:rsid w:val="002474A1"/>
    <w:rsid w:val="00247C4F"/>
    <w:rsid w:val="00247E4F"/>
    <w:rsid w:val="002508A3"/>
    <w:rsid w:val="002508AB"/>
    <w:rsid w:val="002508AC"/>
    <w:rsid w:val="002511EE"/>
    <w:rsid w:val="0025199D"/>
    <w:rsid w:val="0025199F"/>
    <w:rsid w:val="0025228F"/>
    <w:rsid w:val="0025275F"/>
    <w:rsid w:val="00252BC1"/>
    <w:rsid w:val="00252F03"/>
    <w:rsid w:val="002531EE"/>
    <w:rsid w:val="00254A25"/>
    <w:rsid w:val="00254E29"/>
    <w:rsid w:val="00254FA1"/>
    <w:rsid w:val="002550CC"/>
    <w:rsid w:val="00255800"/>
    <w:rsid w:val="00255822"/>
    <w:rsid w:val="00255875"/>
    <w:rsid w:val="00255F73"/>
    <w:rsid w:val="00256522"/>
    <w:rsid w:val="00256D0B"/>
    <w:rsid w:val="00256FED"/>
    <w:rsid w:val="00257235"/>
    <w:rsid w:val="00257F3F"/>
    <w:rsid w:val="00260B24"/>
    <w:rsid w:val="00261723"/>
    <w:rsid w:val="00261C14"/>
    <w:rsid w:val="00262111"/>
    <w:rsid w:val="00262BCC"/>
    <w:rsid w:val="00262F3E"/>
    <w:rsid w:val="002630AC"/>
    <w:rsid w:val="0026320E"/>
    <w:rsid w:val="00263F03"/>
    <w:rsid w:val="00264321"/>
    <w:rsid w:val="00264E0D"/>
    <w:rsid w:val="0026561B"/>
    <w:rsid w:val="00266B26"/>
    <w:rsid w:val="00266D27"/>
    <w:rsid w:val="00266E35"/>
    <w:rsid w:val="002674FD"/>
    <w:rsid w:val="00267764"/>
    <w:rsid w:val="00267F55"/>
    <w:rsid w:val="0027040D"/>
    <w:rsid w:val="00270AA2"/>
    <w:rsid w:val="00271121"/>
    <w:rsid w:val="002712A7"/>
    <w:rsid w:val="002714EB"/>
    <w:rsid w:val="0027185D"/>
    <w:rsid w:val="00271A5D"/>
    <w:rsid w:val="00271E57"/>
    <w:rsid w:val="002721A5"/>
    <w:rsid w:val="002722B0"/>
    <w:rsid w:val="00274762"/>
    <w:rsid w:val="002747FF"/>
    <w:rsid w:val="00274985"/>
    <w:rsid w:val="00274B26"/>
    <w:rsid w:val="00274B72"/>
    <w:rsid w:val="00274B87"/>
    <w:rsid w:val="00275175"/>
    <w:rsid w:val="0027528D"/>
    <w:rsid w:val="00275A50"/>
    <w:rsid w:val="00275B7F"/>
    <w:rsid w:val="00275E30"/>
    <w:rsid w:val="0027637C"/>
    <w:rsid w:val="002765F3"/>
    <w:rsid w:val="00276841"/>
    <w:rsid w:val="00276987"/>
    <w:rsid w:val="00276A53"/>
    <w:rsid w:val="002771E0"/>
    <w:rsid w:val="002773D5"/>
    <w:rsid w:val="002806E2"/>
    <w:rsid w:val="002808D7"/>
    <w:rsid w:val="00280E17"/>
    <w:rsid w:val="00280F4C"/>
    <w:rsid w:val="00280F5B"/>
    <w:rsid w:val="00281588"/>
    <w:rsid w:val="002817DB"/>
    <w:rsid w:val="00281D42"/>
    <w:rsid w:val="00281D6A"/>
    <w:rsid w:val="00282208"/>
    <w:rsid w:val="002839EF"/>
    <w:rsid w:val="00283A06"/>
    <w:rsid w:val="00283A9D"/>
    <w:rsid w:val="00283B1C"/>
    <w:rsid w:val="00283CBE"/>
    <w:rsid w:val="002847B6"/>
    <w:rsid w:val="00285128"/>
    <w:rsid w:val="00285599"/>
    <w:rsid w:val="002863A8"/>
    <w:rsid w:val="002863F8"/>
    <w:rsid w:val="00286427"/>
    <w:rsid w:val="00287321"/>
    <w:rsid w:val="0028759A"/>
    <w:rsid w:val="00287796"/>
    <w:rsid w:val="002877B7"/>
    <w:rsid w:val="00287CF8"/>
    <w:rsid w:val="00290272"/>
    <w:rsid w:val="002906F9"/>
    <w:rsid w:val="00290867"/>
    <w:rsid w:val="00290DE8"/>
    <w:rsid w:val="00290FBF"/>
    <w:rsid w:val="00291588"/>
    <w:rsid w:val="002916EB"/>
    <w:rsid w:val="00291A0C"/>
    <w:rsid w:val="00291AB2"/>
    <w:rsid w:val="00291C79"/>
    <w:rsid w:val="00292813"/>
    <w:rsid w:val="00292DB7"/>
    <w:rsid w:val="00292DFC"/>
    <w:rsid w:val="002931F4"/>
    <w:rsid w:val="00294916"/>
    <w:rsid w:val="00294AD6"/>
    <w:rsid w:val="00295115"/>
    <w:rsid w:val="0029559D"/>
    <w:rsid w:val="002955ED"/>
    <w:rsid w:val="0029564F"/>
    <w:rsid w:val="0029618D"/>
    <w:rsid w:val="00296239"/>
    <w:rsid w:val="00296522"/>
    <w:rsid w:val="00297812"/>
    <w:rsid w:val="00297C99"/>
    <w:rsid w:val="002A150F"/>
    <w:rsid w:val="002A174F"/>
    <w:rsid w:val="002A18DC"/>
    <w:rsid w:val="002A2022"/>
    <w:rsid w:val="002A22C7"/>
    <w:rsid w:val="002A2541"/>
    <w:rsid w:val="002A26DD"/>
    <w:rsid w:val="002A2857"/>
    <w:rsid w:val="002A2A9C"/>
    <w:rsid w:val="002A314B"/>
    <w:rsid w:val="002A36F2"/>
    <w:rsid w:val="002A4524"/>
    <w:rsid w:val="002A460C"/>
    <w:rsid w:val="002A4EA4"/>
    <w:rsid w:val="002A504B"/>
    <w:rsid w:val="002A58BB"/>
    <w:rsid w:val="002A5AA6"/>
    <w:rsid w:val="002A606E"/>
    <w:rsid w:val="002A65BC"/>
    <w:rsid w:val="002A68D0"/>
    <w:rsid w:val="002A6AF2"/>
    <w:rsid w:val="002A7915"/>
    <w:rsid w:val="002A7B50"/>
    <w:rsid w:val="002A7DA9"/>
    <w:rsid w:val="002A7DEC"/>
    <w:rsid w:val="002B0FCB"/>
    <w:rsid w:val="002B1619"/>
    <w:rsid w:val="002B1CE2"/>
    <w:rsid w:val="002B2280"/>
    <w:rsid w:val="002B26F8"/>
    <w:rsid w:val="002B2D4C"/>
    <w:rsid w:val="002B2FF0"/>
    <w:rsid w:val="002B3140"/>
    <w:rsid w:val="002B32F8"/>
    <w:rsid w:val="002B3A37"/>
    <w:rsid w:val="002B4164"/>
    <w:rsid w:val="002B614A"/>
    <w:rsid w:val="002B64DE"/>
    <w:rsid w:val="002B686C"/>
    <w:rsid w:val="002B6D93"/>
    <w:rsid w:val="002B6E0D"/>
    <w:rsid w:val="002B76FF"/>
    <w:rsid w:val="002B774E"/>
    <w:rsid w:val="002B7F0D"/>
    <w:rsid w:val="002C032E"/>
    <w:rsid w:val="002C082A"/>
    <w:rsid w:val="002C0C68"/>
    <w:rsid w:val="002C0E47"/>
    <w:rsid w:val="002C10A4"/>
    <w:rsid w:val="002C150A"/>
    <w:rsid w:val="002C1E5E"/>
    <w:rsid w:val="002C1FE8"/>
    <w:rsid w:val="002C2034"/>
    <w:rsid w:val="002C2E9B"/>
    <w:rsid w:val="002C3113"/>
    <w:rsid w:val="002C386A"/>
    <w:rsid w:val="002C3D49"/>
    <w:rsid w:val="002C477B"/>
    <w:rsid w:val="002C49B9"/>
    <w:rsid w:val="002C5189"/>
    <w:rsid w:val="002C5265"/>
    <w:rsid w:val="002C5500"/>
    <w:rsid w:val="002C5857"/>
    <w:rsid w:val="002C64EE"/>
    <w:rsid w:val="002C6C43"/>
    <w:rsid w:val="002C7255"/>
    <w:rsid w:val="002C73A5"/>
    <w:rsid w:val="002D0C92"/>
    <w:rsid w:val="002D1524"/>
    <w:rsid w:val="002D1FEC"/>
    <w:rsid w:val="002D238C"/>
    <w:rsid w:val="002D268A"/>
    <w:rsid w:val="002D3254"/>
    <w:rsid w:val="002D3AAB"/>
    <w:rsid w:val="002D3EA1"/>
    <w:rsid w:val="002D435B"/>
    <w:rsid w:val="002D452E"/>
    <w:rsid w:val="002D4AF5"/>
    <w:rsid w:val="002D5020"/>
    <w:rsid w:val="002D50FB"/>
    <w:rsid w:val="002D5AA3"/>
    <w:rsid w:val="002D5C20"/>
    <w:rsid w:val="002D6DA8"/>
    <w:rsid w:val="002E015F"/>
    <w:rsid w:val="002E0400"/>
    <w:rsid w:val="002E0402"/>
    <w:rsid w:val="002E0E21"/>
    <w:rsid w:val="002E15B6"/>
    <w:rsid w:val="002E18D4"/>
    <w:rsid w:val="002E19CE"/>
    <w:rsid w:val="002E2010"/>
    <w:rsid w:val="002E2057"/>
    <w:rsid w:val="002E2395"/>
    <w:rsid w:val="002E25CE"/>
    <w:rsid w:val="002E2630"/>
    <w:rsid w:val="002E2B91"/>
    <w:rsid w:val="002E3305"/>
    <w:rsid w:val="002E3973"/>
    <w:rsid w:val="002E39F5"/>
    <w:rsid w:val="002E3B05"/>
    <w:rsid w:val="002E4817"/>
    <w:rsid w:val="002E48A4"/>
    <w:rsid w:val="002E5E94"/>
    <w:rsid w:val="002E6155"/>
    <w:rsid w:val="002E6292"/>
    <w:rsid w:val="002E62B4"/>
    <w:rsid w:val="002E6581"/>
    <w:rsid w:val="002E66A2"/>
    <w:rsid w:val="002E6B30"/>
    <w:rsid w:val="002E7A2A"/>
    <w:rsid w:val="002E7C28"/>
    <w:rsid w:val="002F0083"/>
    <w:rsid w:val="002F02B8"/>
    <w:rsid w:val="002F22E5"/>
    <w:rsid w:val="002F253B"/>
    <w:rsid w:val="002F2877"/>
    <w:rsid w:val="002F2B43"/>
    <w:rsid w:val="002F310E"/>
    <w:rsid w:val="002F323B"/>
    <w:rsid w:val="002F33C3"/>
    <w:rsid w:val="002F407B"/>
    <w:rsid w:val="002F4898"/>
    <w:rsid w:val="002F4C3C"/>
    <w:rsid w:val="002F537F"/>
    <w:rsid w:val="002F570B"/>
    <w:rsid w:val="002F5A8A"/>
    <w:rsid w:val="002F5D27"/>
    <w:rsid w:val="002F7097"/>
    <w:rsid w:val="002F7665"/>
    <w:rsid w:val="003007EF"/>
    <w:rsid w:val="00300C97"/>
    <w:rsid w:val="00301EE0"/>
    <w:rsid w:val="00302678"/>
    <w:rsid w:val="00302E16"/>
    <w:rsid w:val="00303FEF"/>
    <w:rsid w:val="00304632"/>
    <w:rsid w:val="0030477A"/>
    <w:rsid w:val="0030510E"/>
    <w:rsid w:val="003052B7"/>
    <w:rsid w:val="00305ACD"/>
    <w:rsid w:val="00305B90"/>
    <w:rsid w:val="00305DED"/>
    <w:rsid w:val="00305E08"/>
    <w:rsid w:val="003063AC"/>
    <w:rsid w:val="003067F3"/>
    <w:rsid w:val="00306CF4"/>
    <w:rsid w:val="00306FCC"/>
    <w:rsid w:val="00307722"/>
    <w:rsid w:val="00307980"/>
    <w:rsid w:val="00307C2D"/>
    <w:rsid w:val="00307E2A"/>
    <w:rsid w:val="00310134"/>
    <w:rsid w:val="00310844"/>
    <w:rsid w:val="00310871"/>
    <w:rsid w:val="00310CE5"/>
    <w:rsid w:val="00310D29"/>
    <w:rsid w:val="00311784"/>
    <w:rsid w:val="00311A5E"/>
    <w:rsid w:val="00311BCB"/>
    <w:rsid w:val="00312D76"/>
    <w:rsid w:val="00313256"/>
    <w:rsid w:val="00313AFC"/>
    <w:rsid w:val="0031414E"/>
    <w:rsid w:val="00314461"/>
    <w:rsid w:val="00314622"/>
    <w:rsid w:val="003159D0"/>
    <w:rsid w:val="00315B47"/>
    <w:rsid w:val="00315BF6"/>
    <w:rsid w:val="00315EAE"/>
    <w:rsid w:val="003160AA"/>
    <w:rsid w:val="00316224"/>
    <w:rsid w:val="00316587"/>
    <w:rsid w:val="00316C72"/>
    <w:rsid w:val="0031708E"/>
    <w:rsid w:val="0031753A"/>
    <w:rsid w:val="0031763B"/>
    <w:rsid w:val="0032016B"/>
    <w:rsid w:val="003203D6"/>
    <w:rsid w:val="00320521"/>
    <w:rsid w:val="003205DC"/>
    <w:rsid w:val="003207D5"/>
    <w:rsid w:val="003214DC"/>
    <w:rsid w:val="0032172D"/>
    <w:rsid w:val="003226A0"/>
    <w:rsid w:val="003229B7"/>
    <w:rsid w:val="003229C8"/>
    <w:rsid w:val="00322A37"/>
    <w:rsid w:val="0032302C"/>
    <w:rsid w:val="00323460"/>
    <w:rsid w:val="00323F11"/>
    <w:rsid w:val="003244D5"/>
    <w:rsid w:val="00324F47"/>
    <w:rsid w:val="00325AF4"/>
    <w:rsid w:val="00325B8C"/>
    <w:rsid w:val="00325FBC"/>
    <w:rsid w:val="00326596"/>
    <w:rsid w:val="00326CCD"/>
    <w:rsid w:val="00326FE0"/>
    <w:rsid w:val="0032735C"/>
    <w:rsid w:val="003275BA"/>
    <w:rsid w:val="0032778E"/>
    <w:rsid w:val="00327BEE"/>
    <w:rsid w:val="00327E83"/>
    <w:rsid w:val="00327EF2"/>
    <w:rsid w:val="00330F39"/>
    <w:rsid w:val="00330F4A"/>
    <w:rsid w:val="0033173B"/>
    <w:rsid w:val="003321A8"/>
    <w:rsid w:val="003335A7"/>
    <w:rsid w:val="00333715"/>
    <w:rsid w:val="0033382F"/>
    <w:rsid w:val="00333C1B"/>
    <w:rsid w:val="00333CDC"/>
    <w:rsid w:val="00333FEA"/>
    <w:rsid w:val="003340D7"/>
    <w:rsid w:val="00334101"/>
    <w:rsid w:val="0033421C"/>
    <w:rsid w:val="00334A4D"/>
    <w:rsid w:val="00334D70"/>
    <w:rsid w:val="00334FB9"/>
    <w:rsid w:val="00335C49"/>
    <w:rsid w:val="0033618C"/>
    <w:rsid w:val="00336ECC"/>
    <w:rsid w:val="0033779C"/>
    <w:rsid w:val="00337B0B"/>
    <w:rsid w:val="00337E16"/>
    <w:rsid w:val="00340D26"/>
    <w:rsid w:val="0034163B"/>
    <w:rsid w:val="00341872"/>
    <w:rsid w:val="003419CB"/>
    <w:rsid w:val="0034227C"/>
    <w:rsid w:val="00342579"/>
    <w:rsid w:val="0034275A"/>
    <w:rsid w:val="0034283B"/>
    <w:rsid w:val="00342D75"/>
    <w:rsid w:val="003437EA"/>
    <w:rsid w:val="00343EBC"/>
    <w:rsid w:val="0034478F"/>
    <w:rsid w:val="00345E8E"/>
    <w:rsid w:val="00345EEA"/>
    <w:rsid w:val="0034713E"/>
    <w:rsid w:val="00347903"/>
    <w:rsid w:val="00347B76"/>
    <w:rsid w:val="00347D4B"/>
    <w:rsid w:val="00351340"/>
    <w:rsid w:val="0035158D"/>
    <w:rsid w:val="003516E9"/>
    <w:rsid w:val="00351A3C"/>
    <w:rsid w:val="00351AF8"/>
    <w:rsid w:val="00351C5A"/>
    <w:rsid w:val="00352017"/>
    <w:rsid w:val="00352224"/>
    <w:rsid w:val="00352E24"/>
    <w:rsid w:val="0035495B"/>
    <w:rsid w:val="00354A8C"/>
    <w:rsid w:val="00355C50"/>
    <w:rsid w:val="003565E5"/>
    <w:rsid w:val="00360499"/>
    <w:rsid w:val="003606FE"/>
    <w:rsid w:val="00360B83"/>
    <w:rsid w:val="00360C67"/>
    <w:rsid w:val="0036119B"/>
    <w:rsid w:val="003612AA"/>
    <w:rsid w:val="00361EDA"/>
    <w:rsid w:val="00362FC8"/>
    <w:rsid w:val="003635EF"/>
    <w:rsid w:val="00363861"/>
    <w:rsid w:val="00363E4B"/>
    <w:rsid w:val="00364070"/>
    <w:rsid w:val="00364226"/>
    <w:rsid w:val="00364A63"/>
    <w:rsid w:val="00364BCE"/>
    <w:rsid w:val="0036531B"/>
    <w:rsid w:val="00365942"/>
    <w:rsid w:val="003659AD"/>
    <w:rsid w:val="00366105"/>
    <w:rsid w:val="00366F15"/>
    <w:rsid w:val="003671CC"/>
    <w:rsid w:val="00367E7D"/>
    <w:rsid w:val="0037013A"/>
    <w:rsid w:val="003701A1"/>
    <w:rsid w:val="00370633"/>
    <w:rsid w:val="00370759"/>
    <w:rsid w:val="00371723"/>
    <w:rsid w:val="00371DF9"/>
    <w:rsid w:val="0037210A"/>
    <w:rsid w:val="00372612"/>
    <w:rsid w:val="0037279A"/>
    <w:rsid w:val="00373A05"/>
    <w:rsid w:val="00373A08"/>
    <w:rsid w:val="00373AE8"/>
    <w:rsid w:val="0037447C"/>
    <w:rsid w:val="003745BB"/>
    <w:rsid w:val="00374A4D"/>
    <w:rsid w:val="00375253"/>
    <w:rsid w:val="00375348"/>
    <w:rsid w:val="00376346"/>
    <w:rsid w:val="00376F1E"/>
    <w:rsid w:val="003772F9"/>
    <w:rsid w:val="00377483"/>
    <w:rsid w:val="00377E77"/>
    <w:rsid w:val="003803C3"/>
    <w:rsid w:val="003805A3"/>
    <w:rsid w:val="00380ECC"/>
    <w:rsid w:val="00380FA4"/>
    <w:rsid w:val="00381444"/>
    <w:rsid w:val="003814AB"/>
    <w:rsid w:val="003816D3"/>
    <w:rsid w:val="0038197D"/>
    <w:rsid w:val="003822DD"/>
    <w:rsid w:val="003826C4"/>
    <w:rsid w:val="00382852"/>
    <w:rsid w:val="00382914"/>
    <w:rsid w:val="00382C96"/>
    <w:rsid w:val="00384764"/>
    <w:rsid w:val="003848FE"/>
    <w:rsid w:val="00385573"/>
    <w:rsid w:val="00385927"/>
    <w:rsid w:val="00385B97"/>
    <w:rsid w:val="00386419"/>
    <w:rsid w:val="00386F09"/>
    <w:rsid w:val="0038713D"/>
    <w:rsid w:val="003876AA"/>
    <w:rsid w:val="00390216"/>
    <w:rsid w:val="00390AAB"/>
    <w:rsid w:val="003912F5"/>
    <w:rsid w:val="00391859"/>
    <w:rsid w:val="003919D5"/>
    <w:rsid w:val="00391F17"/>
    <w:rsid w:val="00391F25"/>
    <w:rsid w:val="003924B8"/>
    <w:rsid w:val="00392E46"/>
    <w:rsid w:val="003936FE"/>
    <w:rsid w:val="00393E07"/>
    <w:rsid w:val="003943E7"/>
    <w:rsid w:val="00396013"/>
    <w:rsid w:val="003960D8"/>
    <w:rsid w:val="00396459"/>
    <w:rsid w:val="00396627"/>
    <w:rsid w:val="0039688E"/>
    <w:rsid w:val="0039691E"/>
    <w:rsid w:val="00397389"/>
    <w:rsid w:val="00397696"/>
    <w:rsid w:val="003A0377"/>
    <w:rsid w:val="003A05A7"/>
    <w:rsid w:val="003A05EB"/>
    <w:rsid w:val="003A1CF6"/>
    <w:rsid w:val="003A25BA"/>
    <w:rsid w:val="003A2651"/>
    <w:rsid w:val="003A2BB1"/>
    <w:rsid w:val="003A302F"/>
    <w:rsid w:val="003A30A0"/>
    <w:rsid w:val="003A373B"/>
    <w:rsid w:val="003A3D07"/>
    <w:rsid w:val="003A4173"/>
    <w:rsid w:val="003A4276"/>
    <w:rsid w:val="003A43E8"/>
    <w:rsid w:val="003A46F5"/>
    <w:rsid w:val="003A4FAA"/>
    <w:rsid w:val="003A6876"/>
    <w:rsid w:val="003A72EF"/>
    <w:rsid w:val="003A7795"/>
    <w:rsid w:val="003B0959"/>
    <w:rsid w:val="003B10D9"/>
    <w:rsid w:val="003B1737"/>
    <w:rsid w:val="003B19D1"/>
    <w:rsid w:val="003B36CD"/>
    <w:rsid w:val="003B4414"/>
    <w:rsid w:val="003B48D6"/>
    <w:rsid w:val="003B4AE0"/>
    <w:rsid w:val="003B4B77"/>
    <w:rsid w:val="003B58CF"/>
    <w:rsid w:val="003B58F7"/>
    <w:rsid w:val="003B59AC"/>
    <w:rsid w:val="003B5A35"/>
    <w:rsid w:val="003B5FBB"/>
    <w:rsid w:val="003B602C"/>
    <w:rsid w:val="003B6257"/>
    <w:rsid w:val="003B6C2A"/>
    <w:rsid w:val="003B6E79"/>
    <w:rsid w:val="003B726B"/>
    <w:rsid w:val="003B72ED"/>
    <w:rsid w:val="003B75E4"/>
    <w:rsid w:val="003C0246"/>
    <w:rsid w:val="003C03A7"/>
    <w:rsid w:val="003C040B"/>
    <w:rsid w:val="003C0550"/>
    <w:rsid w:val="003C0D4D"/>
    <w:rsid w:val="003C1670"/>
    <w:rsid w:val="003C225E"/>
    <w:rsid w:val="003C2264"/>
    <w:rsid w:val="003C2347"/>
    <w:rsid w:val="003C2416"/>
    <w:rsid w:val="003C2587"/>
    <w:rsid w:val="003C2790"/>
    <w:rsid w:val="003C35D4"/>
    <w:rsid w:val="003C36D0"/>
    <w:rsid w:val="003C3880"/>
    <w:rsid w:val="003C451D"/>
    <w:rsid w:val="003C48D1"/>
    <w:rsid w:val="003C4CB6"/>
    <w:rsid w:val="003C4CFC"/>
    <w:rsid w:val="003C5321"/>
    <w:rsid w:val="003C54C8"/>
    <w:rsid w:val="003C56A4"/>
    <w:rsid w:val="003C56FD"/>
    <w:rsid w:val="003C588C"/>
    <w:rsid w:val="003C5DE6"/>
    <w:rsid w:val="003C5EDF"/>
    <w:rsid w:val="003C6631"/>
    <w:rsid w:val="003C6674"/>
    <w:rsid w:val="003C6CA5"/>
    <w:rsid w:val="003C727F"/>
    <w:rsid w:val="003C76B5"/>
    <w:rsid w:val="003C7EB0"/>
    <w:rsid w:val="003D005C"/>
    <w:rsid w:val="003D067B"/>
    <w:rsid w:val="003D0B23"/>
    <w:rsid w:val="003D1383"/>
    <w:rsid w:val="003D1613"/>
    <w:rsid w:val="003D1906"/>
    <w:rsid w:val="003D19A4"/>
    <w:rsid w:val="003D1A96"/>
    <w:rsid w:val="003D1DF8"/>
    <w:rsid w:val="003D23F4"/>
    <w:rsid w:val="003D23FA"/>
    <w:rsid w:val="003D290D"/>
    <w:rsid w:val="003D36C4"/>
    <w:rsid w:val="003D3C6F"/>
    <w:rsid w:val="003D479F"/>
    <w:rsid w:val="003D48C0"/>
    <w:rsid w:val="003D4B77"/>
    <w:rsid w:val="003D4D80"/>
    <w:rsid w:val="003D4DFA"/>
    <w:rsid w:val="003D4FE9"/>
    <w:rsid w:val="003D62B3"/>
    <w:rsid w:val="003D6314"/>
    <w:rsid w:val="003D6451"/>
    <w:rsid w:val="003D6BC1"/>
    <w:rsid w:val="003D6F0E"/>
    <w:rsid w:val="003D747F"/>
    <w:rsid w:val="003E0B5F"/>
    <w:rsid w:val="003E0C4F"/>
    <w:rsid w:val="003E1445"/>
    <w:rsid w:val="003E2408"/>
    <w:rsid w:val="003E2B02"/>
    <w:rsid w:val="003E3B6C"/>
    <w:rsid w:val="003E3E32"/>
    <w:rsid w:val="003E3E8F"/>
    <w:rsid w:val="003E45DA"/>
    <w:rsid w:val="003E46E4"/>
    <w:rsid w:val="003E4DB8"/>
    <w:rsid w:val="003E5073"/>
    <w:rsid w:val="003E5077"/>
    <w:rsid w:val="003E633A"/>
    <w:rsid w:val="003E706D"/>
    <w:rsid w:val="003E7987"/>
    <w:rsid w:val="003E7BE5"/>
    <w:rsid w:val="003E7CF6"/>
    <w:rsid w:val="003E7D6C"/>
    <w:rsid w:val="003F016A"/>
    <w:rsid w:val="003F06A6"/>
    <w:rsid w:val="003F072F"/>
    <w:rsid w:val="003F0D83"/>
    <w:rsid w:val="003F154D"/>
    <w:rsid w:val="003F1607"/>
    <w:rsid w:val="003F2803"/>
    <w:rsid w:val="003F31CD"/>
    <w:rsid w:val="003F36AB"/>
    <w:rsid w:val="003F37B1"/>
    <w:rsid w:val="003F3A73"/>
    <w:rsid w:val="003F46E1"/>
    <w:rsid w:val="003F4CB0"/>
    <w:rsid w:val="003F4DB0"/>
    <w:rsid w:val="003F50D2"/>
    <w:rsid w:val="003F58C3"/>
    <w:rsid w:val="003F5D64"/>
    <w:rsid w:val="003F6066"/>
    <w:rsid w:val="003F6175"/>
    <w:rsid w:val="003F6E48"/>
    <w:rsid w:val="003F7049"/>
    <w:rsid w:val="003F7180"/>
    <w:rsid w:val="003F7A32"/>
    <w:rsid w:val="0040008B"/>
    <w:rsid w:val="00400276"/>
    <w:rsid w:val="00400620"/>
    <w:rsid w:val="00400F6A"/>
    <w:rsid w:val="004014D5"/>
    <w:rsid w:val="004014DF"/>
    <w:rsid w:val="0040197A"/>
    <w:rsid w:val="00401A5C"/>
    <w:rsid w:val="00402DC7"/>
    <w:rsid w:val="004034C3"/>
    <w:rsid w:val="004039ED"/>
    <w:rsid w:val="00403A3B"/>
    <w:rsid w:val="00403F16"/>
    <w:rsid w:val="00404275"/>
    <w:rsid w:val="00404499"/>
    <w:rsid w:val="00404612"/>
    <w:rsid w:val="004053E5"/>
    <w:rsid w:val="004059AA"/>
    <w:rsid w:val="00405D39"/>
    <w:rsid w:val="0040653F"/>
    <w:rsid w:val="0040665E"/>
    <w:rsid w:val="0040794F"/>
    <w:rsid w:val="00410282"/>
    <w:rsid w:val="0041055F"/>
    <w:rsid w:val="00410C5E"/>
    <w:rsid w:val="00410E1D"/>
    <w:rsid w:val="00410FAF"/>
    <w:rsid w:val="00411417"/>
    <w:rsid w:val="00411616"/>
    <w:rsid w:val="00411784"/>
    <w:rsid w:val="00411CE8"/>
    <w:rsid w:val="0041241B"/>
    <w:rsid w:val="00412AB1"/>
    <w:rsid w:val="00413979"/>
    <w:rsid w:val="00413CD2"/>
    <w:rsid w:val="00413FB3"/>
    <w:rsid w:val="00414F22"/>
    <w:rsid w:val="004151F5"/>
    <w:rsid w:val="00415F57"/>
    <w:rsid w:val="004161B3"/>
    <w:rsid w:val="004163AC"/>
    <w:rsid w:val="0041643F"/>
    <w:rsid w:val="004171AA"/>
    <w:rsid w:val="004174AB"/>
    <w:rsid w:val="0041757A"/>
    <w:rsid w:val="00417718"/>
    <w:rsid w:val="00417989"/>
    <w:rsid w:val="004179BC"/>
    <w:rsid w:val="00417CA5"/>
    <w:rsid w:val="00420496"/>
    <w:rsid w:val="004209D0"/>
    <w:rsid w:val="00420A55"/>
    <w:rsid w:val="00420E80"/>
    <w:rsid w:val="0042105B"/>
    <w:rsid w:val="00421678"/>
    <w:rsid w:val="00421B36"/>
    <w:rsid w:val="004227C5"/>
    <w:rsid w:val="00423D76"/>
    <w:rsid w:val="004240D0"/>
    <w:rsid w:val="004247CB"/>
    <w:rsid w:val="00425FD7"/>
    <w:rsid w:val="004261AF"/>
    <w:rsid w:val="00426E9B"/>
    <w:rsid w:val="004274EE"/>
    <w:rsid w:val="00427A77"/>
    <w:rsid w:val="004302F6"/>
    <w:rsid w:val="00430810"/>
    <w:rsid w:val="00430B0E"/>
    <w:rsid w:val="004315D2"/>
    <w:rsid w:val="00431674"/>
    <w:rsid w:val="00431C72"/>
    <w:rsid w:val="00431E36"/>
    <w:rsid w:val="00432947"/>
    <w:rsid w:val="00432A6C"/>
    <w:rsid w:val="00433F73"/>
    <w:rsid w:val="004340B8"/>
    <w:rsid w:val="00434511"/>
    <w:rsid w:val="004378F4"/>
    <w:rsid w:val="0044052D"/>
    <w:rsid w:val="00440FD7"/>
    <w:rsid w:val="00441CE7"/>
    <w:rsid w:val="00442C8B"/>
    <w:rsid w:val="00443AF7"/>
    <w:rsid w:val="00443EE6"/>
    <w:rsid w:val="0044573E"/>
    <w:rsid w:val="00445907"/>
    <w:rsid w:val="00445D29"/>
    <w:rsid w:val="00445E46"/>
    <w:rsid w:val="004463AF"/>
    <w:rsid w:val="0044697B"/>
    <w:rsid w:val="00447207"/>
    <w:rsid w:val="00447417"/>
    <w:rsid w:val="00447531"/>
    <w:rsid w:val="00447547"/>
    <w:rsid w:val="004478BF"/>
    <w:rsid w:val="00447B45"/>
    <w:rsid w:val="00450888"/>
    <w:rsid w:val="00450A81"/>
    <w:rsid w:val="00450EC2"/>
    <w:rsid w:val="00451D16"/>
    <w:rsid w:val="00451F1D"/>
    <w:rsid w:val="0045219E"/>
    <w:rsid w:val="0045246C"/>
    <w:rsid w:val="004529A1"/>
    <w:rsid w:val="00453C5F"/>
    <w:rsid w:val="00454024"/>
    <w:rsid w:val="00454271"/>
    <w:rsid w:val="00454E7C"/>
    <w:rsid w:val="00455190"/>
    <w:rsid w:val="00455D35"/>
    <w:rsid w:val="00455FB9"/>
    <w:rsid w:val="00455FCB"/>
    <w:rsid w:val="0045600C"/>
    <w:rsid w:val="00456D4A"/>
    <w:rsid w:val="00456ECD"/>
    <w:rsid w:val="004576D2"/>
    <w:rsid w:val="00457E3B"/>
    <w:rsid w:val="00457FAD"/>
    <w:rsid w:val="00460759"/>
    <w:rsid w:val="004609DA"/>
    <w:rsid w:val="00460E21"/>
    <w:rsid w:val="004618E3"/>
    <w:rsid w:val="00462547"/>
    <w:rsid w:val="00462799"/>
    <w:rsid w:val="00462F7A"/>
    <w:rsid w:val="00463132"/>
    <w:rsid w:val="0046335F"/>
    <w:rsid w:val="00463549"/>
    <w:rsid w:val="00463A8D"/>
    <w:rsid w:val="004643AA"/>
    <w:rsid w:val="00464D79"/>
    <w:rsid w:val="0046504D"/>
    <w:rsid w:val="0046533D"/>
    <w:rsid w:val="004677AE"/>
    <w:rsid w:val="00467906"/>
    <w:rsid w:val="00467D43"/>
    <w:rsid w:val="00467FD0"/>
    <w:rsid w:val="0047004B"/>
    <w:rsid w:val="004703CC"/>
    <w:rsid w:val="0047063E"/>
    <w:rsid w:val="004713B9"/>
    <w:rsid w:val="00471FE9"/>
    <w:rsid w:val="00472247"/>
    <w:rsid w:val="004722BC"/>
    <w:rsid w:val="004724D6"/>
    <w:rsid w:val="0047270E"/>
    <w:rsid w:val="0047292A"/>
    <w:rsid w:val="00472E32"/>
    <w:rsid w:val="00473356"/>
    <w:rsid w:val="004734FF"/>
    <w:rsid w:val="00473549"/>
    <w:rsid w:val="00473D03"/>
    <w:rsid w:val="00474825"/>
    <w:rsid w:val="004752A4"/>
    <w:rsid w:val="00475ADC"/>
    <w:rsid w:val="00475C1F"/>
    <w:rsid w:val="00475C3E"/>
    <w:rsid w:val="0047611D"/>
    <w:rsid w:val="00476D68"/>
    <w:rsid w:val="00476FC4"/>
    <w:rsid w:val="00477573"/>
    <w:rsid w:val="004776D3"/>
    <w:rsid w:val="004802CD"/>
    <w:rsid w:val="00480682"/>
    <w:rsid w:val="00480D5A"/>
    <w:rsid w:val="00480F93"/>
    <w:rsid w:val="004817BF"/>
    <w:rsid w:val="00481A69"/>
    <w:rsid w:val="00481AAD"/>
    <w:rsid w:val="00481EE4"/>
    <w:rsid w:val="00482252"/>
    <w:rsid w:val="004838AA"/>
    <w:rsid w:val="004839F9"/>
    <w:rsid w:val="00483CA1"/>
    <w:rsid w:val="0048411D"/>
    <w:rsid w:val="00484550"/>
    <w:rsid w:val="0048471E"/>
    <w:rsid w:val="00486862"/>
    <w:rsid w:val="00486B76"/>
    <w:rsid w:val="00487A19"/>
    <w:rsid w:val="00487A95"/>
    <w:rsid w:val="004902CD"/>
    <w:rsid w:val="0049055F"/>
    <w:rsid w:val="004905D7"/>
    <w:rsid w:val="00490C69"/>
    <w:rsid w:val="00490DB0"/>
    <w:rsid w:val="00490FE5"/>
    <w:rsid w:val="004914E3"/>
    <w:rsid w:val="004915C8"/>
    <w:rsid w:val="00491848"/>
    <w:rsid w:val="00491971"/>
    <w:rsid w:val="004919C6"/>
    <w:rsid w:val="00491EB1"/>
    <w:rsid w:val="00492DEB"/>
    <w:rsid w:val="00493044"/>
    <w:rsid w:val="00493113"/>
    <w:rsid w:val="00493402"/>
    <w:rsid w:val="0049413F"/>
    <w:rsid w:val="0049417C"/>
    <w:rsid w:val="0049425B"/>
    <w:rsid w:val="004942AD"/>
    <w:rsid w:val="00494676"/>
    <w:rsid w:val="00494B2F"/>
    <w:rsid w:val="004953A6"/>
    <w:rsid w:val="0049581D"/>
    <w:rsid w:val="00495888"/>
    <w:rsid w:val="00495BA4"/>
    <w:rsid w:val="00495E18"/>
    <w:rsid w:val="004971B2"/>
    <w:rsid w:val="0049769E"/>
    <w:rsid w:val="00497E1D"/>
    <w:rsid w:val="00497E9F"/>
    <w:rsid w:val="004A0407"/>
    <w:rsid w:val="004A0560"/>
    <w:rsid w:val="004A0E40"/>
    <w:rsid w:val="004A1978"/>
    <w:rsid w:val="004A2F3C"/>
    <w:rsid w:val="004A3164"/>
    <w:rsid w:val="004A3201"/>
    <w:rsid w:val="004A3241"/>
    <w:rsid w:val="004A36BF"/>
    <w:rsid w:val="004A372D"/>
    <w:rsid w:val="004A3B15"/>
    <w:rsid w:val="004A3FDC"/>
    <w:rsid w:val="004A420E"/>
    <w:rsid w:val="004A53FB"/>
    <w:rsid w:val="004A5B56"/>
    <w:rsid w:val="004A6BF7"/>
    <w:rsid w:val="004A6F05"/>
    <w:rsid w:val="004A77C9"/>
    <w:rsid w:val="004B0E12"/>
    <w:rsid w:val="004B1592"/>
    <w:rsid w:val="004B19C6"/>
    <w:rsid w:val="004B2DD7"/>
    <w:rsid w:val="004B359D"/>
    <w:rsid w:val="004B3D82"/>
    <w:rsid w:val="004B406B"/>
    <w:rsid w:val="004B4369"/>
    <w:rsid w:val="004B4AAC"/>
    <w:rsid w:val="004B530D"/>
    <w:rsid w:val="004B5C8C"/>
    <w:rsid w:val="004B66CB"/>
    <w:rsid w:val="004B6D68"/>
    <w:rsid w:val="004B7493"/>
    <w:rsid w:val="004B759C"/>
    <w:rsid w:val="004B7B8D"/>
    <w:rsid w:val="004C0128"/>
    <w:rsid w:val="004C0CC2"/>
    <w:rsid w:val="004C103F"/>
    <w:rsid w:val="004C1313"/>
    <w:rsid w:val="004C1A4F"/>
    <w:rsid w:val="004C1DAD"/>
    <w:rsid w:val="004C2D43"/>
    <w:rsid w:val="004C2E1C"/>
    <w:rsid w:val="004C307B"/>
    <w:rsid w:val="004C3470"/>
    <w:rsid w:val="004C3650"/>
    <w:rsid w:val="004C3958"/>
    <w:rsid w:val="004C4DB1"/>
    <w:rsid w:val="004C50BB"/>
    <w:rsid w:val="004C517F"/>
    <w:rsid w:val="004C5398"/>
    <w:rsid w:val="004C5BB3"/>
    <w:rsid w:val="004C5DBE"/>
    <w:rsid w:val="004C669A"/>
    <w:rsid w:val="004C7A1E"/>
    <w:rsid w:val="004D01FE"/>
    <w:rsid w:val="004D0277"/>
    <w:rsid w:val="004D0340"/>
    <w:rsid w:val="004D078B"/>
    <w:rsid w:val="004D07D1"/>
    <w:rsid w:val="004D0B89"/>
    <w:rsid w:val="004D0D78"/>
    <w:rsid w:val="004D123F"/>
    <w:rsid w:val="004D1C57"/>
    <w:rsid w:val="004D1FF4"/>
    <w:rsid w:val="004D2133"/>
    <w:rsid w:val="004D2CE3"/>
    <w:rsid w:val="004D2F54"/>
    <w:rsid w:val="004D3701"/>
    <w:rsid w:val="004D3D95"/>
    <w:rsid w:val="004D4054"/>
    <w:rsid w:val="004D4728"/>
    <w:rsid w:val="004D4B0D"/>
    <w:rsid w:val="004D4C3E"/>
    <w:rsid w:val="004D50AD"/>
    <w:rsid w:val="004D52D3"/>
    <w:rsid w:val="004D54EC"/>
    <w:rsid w:val="004D5537"/>
    <w:rsid w:val="004D6DBC"/>
    <w:rsid w:val="004D735E"/>
    <w:rsid w:val="004D739B"/>
    <w:rsid w:val="004D73BC"/>
    <w:rsid w:val="004D771B"/>
    <w:rsid w:val="004D77A3"/>
    <w:rsid w:val="004E05FF"/>
    <w:rsid w:val="004E0808"/>
    <w:rsid w:val="004E08B1"/>
    <w:rsid w:val="004E1021"/>
    <w:rsid w:val="004E1375"/>
    <w:rsid w:val="004E1AF7"/>
    <w:rsid w:val="004E2257"/>
    <w:rsid w:val="004E24F8"/>
    <w:rsid w:val="004E253D"/>
    <w:rsid w:val="004E26E6"/>
    <w:rsid w:val="004E2994"/>
    <w:rsid w:val="004E2E02"/>
    <w:rsid w:val="004E33C4"/>
    <w:rsid w:val="004E34FC"/>
    <w:rsid w:val="004E35D2"/>
    <w:rsid w:val="004E3B3E"/>
    <w:rsid w:val="004E40B0"/>
    <w:rsid w:val="004E420E"/>
    <w:rsid w:val="004E4D27"/>
    <w:rsid w:val="004E5088"/>
    <w:rsid w:val="004E5848"/>
    <w:rsid w:val="004E5C47"/>
    <w:rsid w:val="004E64BF"/>
    <w:rsid w:val="004E68D9"/>
    <w:rsid w:val="004E6CB3"/>
    <w:rsid w:val="004F06F2"/>
    <w:rsid w:val="004F081E"/>
    <w:rsid w:val="004F12E8"/>
    <w:rsid w:val="004F1576"/>
    <w:rsid w:val="004F1C4F"/>
    <w:rsid w:val="004F1D8D"/>
    <w:rsid w:val="004F24A7"/>
    <w:rsid w:val="004F2958"/>
    <w:rsid w:val="004F38A4"/>
    <w:rsid w:val="004F581A"/>
    <w:rsid w:val="004F5E1D"/>
    <w:rsid w:val="004F61B6"/>
    <w:rsid w:val="004F6297"/>
    <w:rsid w:val="004F63AE"/>
    <w:rsid w:val="004F6D00"/>
    <w:rsid w:val="004F6EC8"/>
    <w:rsid w:val="004F73BB"/>
    <w:rsid w:val="004F7731"/>
    <w:rsid w:val="004F7F7B"/>
    <w:rsid w:val="005006F3"/>
    <w:rsid w:val="00500968"/>
    <w:rsid w:val="00500A90"/>
    <w:rsid w:val="00500EAB"/>
    <w:rsid w:val="005012D3"/>
    <w:rsid w:val="005013C9"/>
    <w:rsid w:val="00501D04"/>
    <w:rsid w:val="005028DA"/>
    <w:rsid w:val="00502CD5"/>
    <w:rsid w:val="005040BB"/>
    <w:rsid w:val="00504614"/>
    <w:rsid w:val="005047E0"/>
    <w:rsid w:val="0050484B"/>
    <w:rsid w:val="00504C5D"/>
    <w:rsid w:val="00504D4E"/>
    <w:rsid w:val="00505EB4"/>
    <w:rsid w:val="00505F68"/>
    <w:rsid w:val="00506B71"/>
    <w:rsid w:val="00510002"/>
    <w:rsid w:val="00510183"/>
    <w:rsid w:val="005102F1"/>
    <w:rsid w:val="0051073E"/>
    <w:rsid w:val="00510C12"/>
    <w:rsid w:val="0051127C"/>
    <w:rsid w:val="00511332"/>
    <w:rsid w:val="00511533"/>
    <w:rsid w:val="00511CB8"/>
    <w:rsid w:val="00511EB5"/>
    <w:rsid w:val="0051211B"/>
    <w:rsid w:val="005122E7"/>
    <w:rsid w:val="00512711"/>
    <w:rsid w:val="00513250"/>
    <w:rsid w:val="0051370E"/>
    <w:rsid w:val="00513EDE"/>
    <w:rsid w:val="00514ECA"/>
    <w:rsid w:val="0051520E"/>
    <w:rsid w:val="00516217"/>
    <w:rsid w:val="00517659"/>
    <w:rsid w:val="00517F0D"/>
    <w:rsid w:val="005202A7"/>
    <w:rsid w:val="00520516"/>
    <w:rsid w:val="00520CC3"/>
    <w:rsid w:val="00521011"/>
    <w:rsid w:val="0052105B"/>
    <w:rsid w:val="00521B47"/>
    <w:rsid w:val="00521E46"/>
    <w:rsid w:val="00522C4E"/>
    <w:rsid w:val="0052383F"/>
    <w:rsid w:val="005238B7"/>
    <w:rsid w:val="005241D2"/>
    <w:rsid w:val="00524985"/>
    <w:rsid w:val="00524BDE"/>
    <w:rsid w:val="00525144"/>
    <w:rsid w:val="0052545D"/>
    <w:rsid w:val="0052575C"/>
    <w:rsid w:val="00525785"/>
    <w:rsid w:val="00525BF1"/>
    <w:rsid w:val="0052653B"/>
    <w:rsid w:val="00527F9A"/>
    <w:rsid w:val="0053042B"/>
    <w:rsid w:val="0053044A"/>
    <w:rsid w:val="00530550"/>
    <w:rsid w:val="005308B3"/>
    <w:rsid w:val="00530977"/>
    <w:rsid w:val="00530F4E"/>
    <w:rsid w:val="005313F5"/>
    <w:rsid w:val="00531855"/>
    <w:rsid w:val="00531C90"/>
    <w:rsid w:val="005320A0"/>
    <w:rsid w:val="00532887"/>
    <w:rsid w:val="00532E75"/>
    <w:rsid w:val="00533DDE"/>
    <w:rsid w:val="0053401D"/>
    <w:rsid w:val="00534AA0"/>
    <w:rsid w:val="00534F47"/>
    <w:rsid w:val="0053594E"/>
    <w:rsid w:val="00535D32"/>
    <w:rsid w:val="005366ED"/>
    <w:rsid w:val="00536E0B"/>
    <w:rsid w:val="00537BD5"/>
    <w:rsid w:val="00540334"/>
    <w:rsid w:val="0054043F"/>
    <w:rsid w:val="005407E5"/>
    <w:rsid w:val="00540BE9"/>
    <w:rsid w:val="00541490"/>
    <w:rsid w:val="0054178E"/>
    <w:rsid w:val="00541B3E"/>
    <w:rsid w:val="00542186"/>
    <w:rsid w:val="005427EB"/>
    <w:rsid w:val="00542893"/>
    <w:rsid w:val="00542A1F"/>
    <w:rsid w:val="00543A66"/>
    <w:rsid w:val="00544BCF"/>
    <w:rsid w:val="00544D71"/>
    <w:rsid w:val="00544D82"/>
    <w:rsid w:val="00545712"/>
    <w:rsid w:val="005461AA"/>
    <w:rsid w:val="005463A4"/>
    <w:rsid w:val="0054670A"/>
    <w:rsid w:val="005474FB"/>
    <w:rsid w:val="005477C3"/>
    <w:rsid w:val="005477D5"/>
    <w:rsid w:val="00547AB9"/>
    <w:rsid w:val="00547B6C"/>
    <w:rsid w:val="00547CF1"/>
    <w:rsid w:val="00547EEB"/>
    <w:rsid w:val="005501BF"/>
    <w:rsid w:val="00550215"/>
    <w:rsid w:val="00550556"/>
    <w:rsid w:val="0055058F"/>
    <w:rsid w:val="005506BA"/>
    <w:rsid w:val="00550F87"/>
    <w:rsid w:val="005523AE"/>
    <w:rsid w:val="00553035"/>
    <w:rsid w:val="005530A5"/>
    <w:rsid w:val="005535FB"/>
    <w:rsid w:val="005541AE"/>
    <w:rsid w:val="00554478"/>
    <w:rsid w:val="005559DE"/>
    <w:rsid w:val="00555BDA"/>
    <w:rsid w:val="005564BB"/>
    <w:rsid w:val="0055650F"/>
    <w:rsid w:val="005568A3"/>
    <w:rsid w:val="00556DE5"/>
    <w:rsid w:val="00557409"/>
    <w:rsid w:val="00557B82"/>
    <w:rsid w:val="00557CAA"/>
    <w:rsid w:val="0056085D"/>
    <w:rsid w:val="00560DFC"/>
    <w:rsid w:val="00561172"/>
    <w:rsid w:val="00561184"/>
    <w:rsid w:val="00561B06"/>
    <w:rsid w:val="00561E01"/>
    <w:rsid w:val="00562255"/>
    <w:rsid w:val="005627F6"/>
    <w:rsid w:val="0056398D"/>
    <w:rsid w:val="00563A7F"/>
    <w:rsid w:val="00564301"/>
    <w:rsid w:val="00564311"/>
    <w:rsid w:val="00564625"/>
    <w:rsid w:val="0056475A"/>
    <w:rsid w:val="00564808"/>
    <w:rsid w:val="00564E28"/>
    <w:rsid w:val="00564F4E"/>
    <w:rsid w:val="0056505C"/>
    <w:rsid w:val="00565600"/>
    <w:rsid w:val="005659F7"/>
    <w:rsid w:val="00565A63"/>
    <w:rsid w:val="00565EC9"/>
    <w:rsid w:val="00565FA1"/>
    <w:rsid w:val="005663FF"/>
    <w:rsid w:val="005669BE"/>
    <w:rsid w:val="00566AEA"/>
    <w:rsid w:val="00566D2A"/>
    <w:rsid w:val="00566DA5"/>
    <w:rsid w:val="0056712F"/>
    <w:rsid w:val="005671A6"/>
    <w:rsid w:val="005677FA"/>
    <w:rsid w:val="00567E50"/>
    <w:rsid w:val="0057000B"/>
    <w:rsid w:val="0057067B"/>
    <w:rsid w:val="00570942"/>
    <w:rsid w:val="00570E39"/>
    <w:rsid w:val="00571D07"/>
    <w:rsid w:val="00571E10"/>
    <w:rsid w:val="005727FA"/>
    <w:rsid w:val="005733E4"/>
    <w:rsid w:val="00573CC1"/>
    <w:rsid w:val="005749DA"/>
    <w:rsid w:val="00574D1D"/>
    <w:rsid w:val="00574DD3"/>
    <w:rsid w:val="00574E2B"/>
    <w:rsid w:val="00575192"/>
    <w:rsid w:val="0057564D"/>
    <w:rsid w:val="00575CCC"/>
    <w:rsid w:val="00576119"/>
    <w:rsid w:val="00577A22"/>
    <w:rsid w:val="00580035"/>
    <w:rsid w:val="005802CA"/>
    <w:rsid w:val="0058047F"/>
    <w:rsid w:val="00580C42"/>
    <w:rsid w:val="005811F9"/>
    <w:rsid w:val="0058228A"/>
    <w:rsid w:val="00582BC1"/>
    <w:rsid w:val="00582D02"/>
    <w:rsid w:val="0058444A"/>
    <w:rsid w:val="00584675"/>
    <w:rsid w:val="005847D6"/>
    <w:rsid w:val="00584A83"/>
    <w:rsid w:val="00584EB5"/>
    <w:rsid w:val="00585061"/>
    <w:rsid w:val="0058630C"/>
    <w:rsid w:val="00586E56"/>
    <w:rsid w:val="00587003"/>
    <w:rsid w:val="0058755D"/>
    <w:rsid w:val="00587589"/>
    <w:rsid w:val="00587657"/>
    <w:rsid w:val="00587672"/>
    <w:rsid w:val="0059014A"/>
    <w:rsid w:val="00590A14"/>
    <w:rsid w:val="00591934"/>
    <w:rsid w:val="00591F07"/>
    <w:rsid w:val="005927AF"/>
    <w:rsid w:val="005927F8"/>
    <w:rsid w:val="005928E9"/>
    <w:rsid w:val="00593836"/>
    <w:rsid w:val="00593A36"/>
    <w:rsid w:val="00593E28"/>
    <w:rsid w:val="005951AF"/>
    <w:rsid w:val="00595522"/>
    <w:rsid w:val="00595BE7"/>
    <w:rsid w:val="0059626A"/>
    <w:rsid w:val="00596572"/>
    <w:rsid w:val="005966FA"/>
    <w:rsid w:val="00597474"/>
    <w:rsid w:val="005976C7"/>
    <w:rsid w:val="005A02B2"/>
    <w:rsid w:val="005A09EA"/>
    <w:rsid w:val="005A0B5A"/>
    <w:rsid w:val="005A11FD"/>
    <w:rsid w:val="005A12EB"/>
    <w:rsid w:val="005A1A4B"/>
    <w:rsid w:val="005A1A8B"/>
    <w:rsid w:val="005A1E06"/>
    <w:rsid w:val="005A230D"/>
    <w:rsid w:val="005A2516"/>
    <w:rsid w:val="005A332B"/>
    <w:rsid w:val="005A39B0"/>
    <w:rsid w:val="005A3A6A"/>
    <w:rsid w:val="005A3AFC"/>
    <w:rsid w:val="005A4022"/>
    <w:rsid w:val="005A43EE"/>
    <w:rsid w:val="005A64AA"/>
    <w:rsid w:val="005A682B"/>
    <w:rsid w:val="005A705B"/>
    <w:rsid w:val="005A753D"/>
    <w:rsid w:val="005A764A"/>
    <w:rsid w:val="005A7A5E"/>
    <w:rsid w:val="005A7EF9"/>
    <w:rsid w:val="005B044F"/>
    <w:rsid w:val="005B0B8D"/>
    <w:rsid w:val="005B0E5E"/>
    <w:rsid w:val="005B1437"/>
    <w:rsid w:val="005B2A6E"/>
    <w:rsid w:val="005B2D0F"/>
    <w:rsid w:val="005B3773"/>
    <w:rsid w:val="005B3BEA"/>
    <w:rsid w:val="005B4C83"/>
    <w:rsid w:val="005B5196"/>
    <w:rsid w:val="005B5319"/>
    <w:rsid w:val="005B5D1D"/>
    <w:rsid w:val="005B6A6F"/>
    <w:rsid w:val="005B72DF"/>
    <w:rsid w:val="005B734F"/>
    <w:rsid w:val="005B7CE6"/>
    <w:rsid w:val="005B7D3B"/>
    <w:rsid w:val="005C0086"/>
    <w:rsid w:val="005C0515"/>
    <w:rsid w:val="005C10B9"/>
    <w:rsid w:val="005C1376"/>
    <w:rsid w:val="005C254C"/>
    <w:rsid w:val="005C2C27"/>
    <w:rsid w:val="005C2EFB"/>
    <w:rsid w:val="005C3593"/>
    <w:rsid w:val="005C3967"/>
    <w:rsid w:val="005C3BF6"/>
    <w:rsid w:val="005C3BFE"/>
    <w:rsid w:val="005C3D6F"/>
    <w:rsid w:val="005C4585"/>
    <w:rsid w:val="005C4815"/>
    <w:rsid w:val="005C4963"/>
    <w:rsid w:val="005C5014"/>
    <w:rsid w:val="005C50AA"/>
    <w:rsid w:val="005C610B"/>
    <w:rsid w:val="005C6152"/>
    <w:rsid w:val="005C67A9"/>
    <w:rsid w:val="005D0041"/>
    <w:rsid w:val="005D0E95"/>
    <w:rsid w:val="005D14DC"/>
    <w:rsid w:val="005D1D74"/>
    <w:rsid w:val="005D1FD0"/>
    <w:rsid w:val="005D1FE2"/>
    <w:rsid w:val="005D2013"/>
    <w:rsid w:val="005D2083"/>
    <w:rsid w:val="005D2542"/>
    <w:rsid w:val="005D267D"/>
    <w:rsid w:val="005D2861"/>
    <w:rsid w:val="005D29B7"/>
    <w:rsid w:val="005D2EEC"/>
    <w:rsid w:val="005D2FDE"/>
    <w:rsid w:val="005D352A"/>
    <w:rsid w:val="005D36B6"/>
    <w:rsid w:val="005D39EF"/>
    <w:rsid w:val="005D56EC"/>
    <w:rsid w:val="005D5F1A"/>
    <w:rsid w:val="005D710D"/>
    <w:rsid w:val="005D719C"/>
    <w:rsid w:val="005D7713"/>
    <w:rsid w:val="005D796A"/>
    <w:rsid w:val="005D7A7F"/>
    <w:rsid w:val="005D7EB1"/>
    <w:rsid w:val="005E010D"/>
    <w:rsid w:val="005E048F"/>
    <w:rsid w:val="005E06AC"/>
    <w:rsid w:val="005E1144"/>
    <w:rsid w:val="005E1749"/>
    <w:rsid w:val="005E1FE3"/>
    <w:rsid w:val="005E24C7"/>
    <w:rsid w:val="005E25B1"/>
    <w:rsid w:val="005E302A"/>
    <w:rsid w:val="005E3FF7"/>
    <w:rsid w:val="005E4414"/>
    <w:rsid w:val="005E498C"/>
    <w:rsid w:val="005E4F52"/>
    <w:rsid w:val="005E601A"/>
    <w:rsid w:val="005E65AD"/>
    <w:rsid w:val="005E6E1A"/>
    <w:rsid w:val="005E72C2"/>
    <w:rsid w:val="005E76EC"/>
    <w:rsid w:val="005E7FF2"/>
    <w:rsid w:val="005F020A"/>
    <w:rsid w:val="005F09B4"/>
    <w:rsid w:val="005F178F"/>
    <w:rsid w:val="005F27A0"/>
    <w:rsid w:val="005F37E3"/>
    <w:rsid w:val="005F383C"/>
    <w:rsid w:val="005F3908"/>
    <w:rsid w:val="005F4CE4"/>
    <w:rsid w:val="005F5922"/>
    <w:rsid w:val="005F5B08"/>
    <w:rsid w:val="005F60B4"/>
    <w:rsid w:val="005F62B7"/>
    <w:rsid w:val="005F668E"/>
    <w:rsid w:val="005F6ED8"/>
    <w:rsid w:val="005F7366"/>
    <w:rsid w:val="005F7466"/>
    <w:rsid w:val="005F796B"/>
    <w:rsid w:val="005F7E34"/>
    <w:rsid w:val="005F7EE8"/>
    <w:rsid w:val="00600356"/>
    <w:rsid w:val="00600693"/>
    <w:rsid w:val="00600C4C"/>
    <w:rsid w:val="006024DC"/>
    <w:rsid w:val="006026E1"/>
    <w:rsid w:val="006027D7"/>
    <w:rsid w:val="00602BD8"/>
    <w:rsid w:val="00602C77"/>
    <w:rsid w:val="0060388E"/>
    <w:rsid w:val="006038C9"/>
    <w:rsid w:val="00603918"/>
    <w:rsid w:val="0060425B"/>
    <w:rsid w:val="006053B8"/>
    <w:rsid w:val="00605B92"/>
    <w:rsid w:val="00606570"/>
    <w:rsid w:val="00606721"/>
    <w:rsid w:val="00607298"/>
    <w:rsid w:val="00607A12"/>
    <w:rsid w:val="0061034A"/>
    <w:rsid w:val="006104C2"/>
    <w:rsid w:val="0061066F"/>
    <w:rsid w:val="00610A49"/>
    <w:rsid w:val="006112A0"/>
    <w:rsid w:val="00611B8E"/>
    <w:rsid w:val="00611CE8"/>
    <w:rsid w:val="00611F19"/>
    <w:rsid w:val="00612563"/>
    <w:rsid w:val="006129E4"/>
    <w:rsid w:val="006133F0"/>
    <w:rsid w:val="006136E0"/>
    <w:rsid w:val="00613CC5"/>
    <w:rsid w:val="006140F2"/>
    <w:rsid w:val="006145DD"/>
    <w:rsid w:val="00616308"/>
    <w:rsid w:val="006163EB"/>
    <w:rsid w:val="00616BC4"/>
    <w:rsid w:val="00617007"/>
    <w:rsid w:val="00617DCE"/>
    <w:rsid w:val="00617E86"/>
    <w:rsid w:val="0062040A"/>
    <w:rsid w:val="00620EA8"/>
    <w:rsid w:val="006211D6"/>
    <w:rsid w:val="00621939"/>
    <w:rsid w:val="006222CD"/>
    <w:rsid w:val="006223FD"/>
    <w:rsid w:val="00622655"/>
    <w:rsid w:val="00622832"/>
    <w:rsid w:val="00622DCB"/>
    <w:rsid w:val="00623E1B"/>
    <w:rsid w:val="00623F58"/>
    <w:rsid w:val="00624A13"/>
    <w:rsid w:val="00624CFE"/>
    <w:rsid w:val="006269A1"/>
    <w:rsid w:val="00626AA4"/>
    <w:rsid w:val="00626B72"/>
    <w:rsid w:val="00626DA3"/>
    <w:rsid w:val="00627420"/>
    <w:rsid w:val="00627545"/>
    <w:rsid w:val="0062765B"/>
    <w:rsid w:val="006278FD"/>
    <w:rsid w:val="0063029A"/>
    <w:rsid w:val="00630C86"/>
    <w:rsid w:val="00631398"/>
    <w:rsid w:val="00631AA2"/>
    <w:rsid w:val="00631E5B"/>
    <w:rsid w:val="00632303"/>
    <w:rsid w:val="00632687"/>
    <w:rsid w:val="00632970"/>
    <w:rsid w:val="00632981"/>
    <w:rsid w:val="00632D2F"/>
    <w:rsid w:val="00632E37"/>
    <w:rsid w:val="006331CD"/>
    <w:rsid w:val="006332F6"/>
    <w:rsid w:val="00633688"/>
    <w:rsid w:val="00633E8B"/>
    <w:rsid w:val="0063414D"/>
    <w:rsid w:val="0063428D"/>
    <w:rsid w:val="006351FC"/>
    <w:rsid w:val="00635A06"/>
    <w:rsid w:val="00635CC9"/>
    <w:rsid w:val="00635F9C"/>
    <w:rsid w:val="0063617B"/>
    <w:rsid w:val="006365B8"/>
    <w:rsid w:val="00636956"/>
    <w:rsid w:val="0063751F"/>
    <w:rsid w:val="00637BB0"/>
    <w:rsid w:val="00637C35"/>
    <w:rsid w:val="0064020F"/>
    <w:rsid w:val="0064036F"/>
    <w:rsid w:val="00640B22"/>
    <w:rsid w:val="006413F3"/>
    <w:rsid w:val="006414A3"/>
    <w:rsid w:val="0064182A"/>
    <w:rsid w:val="006431E2"/>
    <w:rsid w:val="006437B7"/>
    <w:rsid w:val="00643C0E"/>
    <w:rsid w:val="00643E56"/>
    <w:rsid w:val="00644082"/>
    <w:rsid w:val="00644535"/>
    <w:rsid w:val="006448F9"/>
    <w:rsid w:val="00645E89"/>
    <w:rsid w:val="00645FF6"/>
    <w:rsid w:val="00646CE0"/>
    <w:rsid w:val="00646CF8"/>
    <w:rsid w:val="00647607"/>
    <w:rsid w:val="006477C9"/>
    <w:rsid w:val="006479A0"/>
    <w:rsid w:val="00647A86"/>
    <w:rsid w:val="0065156E"/>
    <w:rsid w:val="00651E22"/>
    <w:rsid w:val="00651F9E"/>
    <w:rsid w:val="00652A1E"/>
    <w:rsid w:val="00653118"/>
    <w:rsid w:val="00653372"/>
    <w:rsid w:val="006539CB"/>
    <w:rsid w:val="00653BA8"/>
    <w:rsid w:val="00654512"/>
    <w:rsid w:val="0065456B"/>
    <w:rsid w:val="006549DD"/>
    <w:rsid w:val="006555DF"/>
    <w:rsid w:val="00656010"/>
    <w:rsid w:val="0065606D"/>
    <w:rsid w:val="006575A4"/>
    <w:rsid w:val="00657794"/>
    <w:rsid w:val="0066028A"/>
    <w:rsid w:val="0066053E"/>
    <w:rsid w:val="00660BB0"/>
    <w:rsid w:val="00660EBA"/>
    <w:rsid w:val="00661386"/>
    <w:rsid w:val="006616A5"/>
    <w:rsid w:val="00661A12"/>
    <w:rsid w:val="006620DB"/>
    <w:rsid w:val="006630C5"/>
    <w:rsid w:val="006632F5"/>
    <w:rsid w:val="0066473E"/>
    <w:rsid w:val="00664A1E"/>
    <w:rsid w:val="00664B90"/>
    <w:rsid w:val="00665690"/>
    <w:rsid w:val="00665778"/>
    <w:rsid w:val="006659C5"/>
    <w:rsid w:val="00665ED8"/>
    <w:rsid w:val="00666EC6"/>
    <w:rsid w:val="00666F02"/>
    <w:rsid w:val="00667061"/>
    <w:rsid w:val="0066728B"/>
    <w:rsid w:val="006675F9"/>
    <w:rsid w:val="00667959"/>
    <w:rsid w:val="00667B15"/>
    <w:rsid w:val="00667F35"/>
    <w:rsid w:val="00670339"/>
    <w:rsid w:val="00670B7A"/>
    <w:rsid w:val="00670C41"/>
    <w:rsid w:val="0067121E"/>
    <w:rsid w:val="006713EF"/>
    <w:rsid w:val="00671768"/>
    <w:rsid w:val="00671CD3"/>
    <w:rsid w:val="006735F7"/>
    <w:rsid w:val="00673E7A"/>
    <w:rsid w:val="00674096"/>
    <w:rsid w:val="006742D4"/>
    <w:rsid w:val="006745E6"/>
    <w:rsid w:val="00674772"/>
    <w:rsid w:val="00674835"/>
    <w:rsid w:val="0067489F"/>
    <w:rsid w:val="00674C1D"/>
    <w:rsid w:val="00674FC8"/>
    <w:rsid w:val="0067556A"/>
    <w:rsid w:val="00675B2E"/>
    <w:rsid w:val="006762C1"/>
    <w:rsid w:val="0067659E"/>
    <w:rsid w:val="006770F4"/>
    <w:rsid w:val="006774F7"/>
    <w:rsid w:val="00677830"/>
    <w:rsid w:val="006778D7"/>
    <w:rsid w:val="0068015A"/>
    <w:rsid w:val="00680B44"/>
    <w:rsid w:val="00680C6C"/>
    <w:rsid w:val="006813DE"/>
    <w:rsid w:val="006816A2"/>
    <w:rsid w:val="0068182F"/>
    <w:rsid w:val="00681850"/>
    <w:rsid w:val="00682441"/>
    <w:rsid w:val="00682C79"/>
    <w:rsid w:val="00682DF0"/>
    <w:rsid w:val="006832DC"/>
    <w:rsid w:val="006840A1"/>
    <w:rsid w:val="00684BEC"/>
    <w:rsid w:val="00684DAC"/>
    <w:rsid w:val="00684F1A"/>
    <w:rsid w:val="00685156"/>
    <w:rsid w:val="006853BF"/>
    <w:rsid w:val="00685681"/>
    <w:rsid w:val="006856FF"/>
    <w:rsid w:val="00685793"/>
    <w:rsid w:val="00685984"/>
    <w:rsid w:val="00686072"/>
    <w:rsid w:val="00686506"/>
    <w:rsid w:val="006865B6"/>
    <w:rsid w:val="00686FDD"/>
    <w:rsid w:val="00687788"/>
    <w:rsid w:val="00690320"/>
    <w:rsid w:val="00690C4F"/>
    <w:rsid w:val="00690D38"/>
    <w:rsid w:val="0069108D"/>
    <w:rsid w:val="006929D7"/>
    <w:rsid w:val="00692AD5"/>
    <w:rsid w:val="006933AE"/>
    <w:rsid w:val="006937B3"/>
    <w:rsid w:val="006949A4"/>
    <w:rsid w:val="00694CC3"/>
    <w:rsid w:val="006952C8"/>
    <w:rsid w:val="006957F3"/>
    <w:rsid w:val="006958BF"/>
    <w:rsid w:val="006959D8"/>
    <w:rsid w:val="00695F5D"/>
    <w:rsid w:val="00696842"/>
    <w:rsid w:val="00696EFA"/>
    <w:rsid w:val="006A0239"/>
    <w:rsid w:val="006A0D7F"/>
    <w:rsid w:val="006A0E05"/>
    <w:rsid w:val="006A19C2"/>
    <w:rsid w:val="006A19F7"/>
    <w:rsid w:val="006A1A7E"/>
    <w:rsid w:val="006A250B"/>
    <w:rsid w:val="006A34FE"/>
    <w:rsid w:val="006A3B4E"/>
    <w:rsid w:val="006A3E4C"/>
    <w:rsid w:val="006A436C"/>
    <w:rsid w:val="006A44C7"/>
    <w:rsid w:val="006A45A7"/>
    <w:rsid w:val="006A4C4D"/>
    <w:rsid w:val="006A4CEE"/>
    <w:rsid w:val="006A4F56"/>
    <w:rsid w:val="006A569B"/>
    <w:rsid w:val="006A5C5D"/>
    <w:rsid w:val="006A644F"/>
    <w:rsid w:val="006A6776"/>
    <w:rsid w:val="006A6A00"/>
    <w:rsid w:val="006A71BE"/>
    <w:rsid w:val="006A75AE"/>
    <w:rsid w:val="006A7CD9"/>
    <w:rsid w:val="006B02BE"/>
    <w:rsid w:val="006B0F82"/>
    <w:rsid w:val="006B19F6"/>
    <w:rsid w:val="006B22E6"/>
    <w:rsid w:val="006B24C8"/>
    <w:rsid w:val="006B257D"/>
    <w:rsid w:val="006B27BF"/>
    <w:rsid w:val="006B3303"/>
    <w:rsid w:val="006B3451"/>
    <w:rsid w:val="006B42ED"/>
    <w:rsid w:val="006B45ED"/>
    <w:rsid w:val="006B4818"/>
    <w:rsid w:val="006B502A"/>
    <w:rsid w:val="006B5386"/>
    <w:rsid w:val="006B60E8"/>
    <w:rsid w:val="006B6624"/>
    <w:rsid w:val="006B6BEA"/>
    <w:rsid w:val="006C0199"/>
    <w:rsid w:val="006C03A1"/>
    <w:rsid w:val="006C0C4D"/>
    <w:rsid w:val="006C0F88"/>
    <w:rsid w:val="006C106A"/>
    <w:rsid w:val="006C19D2"/>
    <w:rsid w:val="006C1B31"/>
    <w:rsid w:val="006C21F7"/>
    <w:rsid w:val="006C2311"/>
    <w:rsid w:val="006C2473"/>
    <w:rsid w:val="006C28F5"/>
    <w:rsid w:val="006C29FF"/>
    <w:rsid w:val="006C2D89"/>
    <w:rsid w:val="006C332F"/>
    <w:rsid w:val="006C34C0"/>
    <w:rsid w:val="006C41BA"/>
    <w:rsid w:val="006C4247"/>
    <w:rsid w:val="006C43F5"/>
    <w:rsid w:val="006C4EE1"/>
    <w:rsid w:val="006C5E53"/>
    <w:rsid w:val="006C642C"/>
    <w:rsid w:val="006C707E"/>
    <w:rsid w:val="006C712F"/>
    <w:rsid w:val="006C7F34"/>
    <w:rsid w:val="006D1047"/>
    <w:rsid w:val="006D1426"/>
    <w:rsid w:val="006D142D"/>
    <w:rsid w:val="006D1B64"/>
    <w:rsid w:val="006D26F9"/>
    <w:rsid w:val="006D3101"/>
    <w:rsid w:val="006D34F4"/>
    <w:rsid w:val="006D36DF"/>
    <w:rsid w:val="006D3D3B"/>
    <w:rsid w:val="006D40B9"/>
    <w:rsid w:val="006D4396"/>
    <w:rsid w:val="006D4A55"/>
    <w:rsid w:val="006D4FBB"/>
    <w:rsid w:val="006D5319"/>
    <w:rsid w:val="006D5466"/>
    <w:rsid w:val="006D5502"/>
    <w:rsid w:val="006D71A2"/>
    <w:rsid w:val="006D7781"/>
    <w:rsid w:val="006D7DC3"/>
    <w:rsid w:val="006E0A19"/>
    <w:rsid w:val="006E10AF"/>
    <w:rsid w:val="006E195C"/>
    <w:rsid w:val="006E1DE5"/>
    <w:rsid w:val="006E29C7"/>
    <w:rsid w:val="006E2A2B"/>
    <w:rsid w:val="006E3071"/>
    <w:rsid w:val="006E32D1"/>
    <w:rsid w:val="006E3CF4"/>
    <w:rsid w:val="006E3F41"/>
    <w:rsid w:val="006E448F"/>
    <w:rsid w:val="006E45DC"/>
    <w:rsid w:val="006E5AD3"/>
    <w:rsid w:val="006E5E59"/>
    <w:rsid w:val="006E60A4"/>
    <w:rsid w:val="006E6BF1"/>
    <w:rsid w:val="006E6C54"/>
    <w:rsid w:val="006E6DD3"/>
    <w:rsid w:val="006E7279"/>
    <w:rsid w:val="006E770E"/>
    <w:rsid w:val="006F0549"/>
    <w:rsid w:val="006F0609"/>
    <w:rsid w:val="006F1472"/>
    <w:rsid w:val="006F1977"/>
    <w:rsid w:val="006F1FEE"/>
    <w:rsid w:val="006F228F"/>
    <w:rsid w:val="006F22EC"/>
    <w:rsid w:val="006F24AA"/>
    <w:rsid w:val="006F25B3"/>
    <w:rsid w:val="006F3ECD"/>
    <w:rsid w:val="006F3EF9"/>
    <w:rsid w:val="006F420E"/>
    <w:rsid w:val="006F5352"/>
    <w:rsid w:val="006F577E"/>
    <w:rsid w:val="006F5C70"/>
    <w:rsid w:val="006F5D70"/>
    <w:rsid w:val="006F661F"/>
    <w:rsid w:val="006F6D39"/>
    <w:rsid w:val="006F73AE"/>
    <w:rsid w:val="006F7406"/>
    <w:rsid w:val="007001C6"/>
    <w:rsid w:val="007005DD"/>
    <w:rsid w:val="00700D36"/>
    <w:rsid w:val="00700DC5"/>
    <w:rsid w:val="00700EE9"/>
    <w:rsid w:val="00701158"/>
    <w:rsid w:val="00701257"/>
    <w:rsid w:val="00701519"/>
    <w:rsid w:val="00701C1E"/>
    <w:rsid w:val="00702570"/>
    <w:rsid w:val="007027B6"/>
    <w:rsid w:val="00702B46"/>
    <w:rsid w:val="00702CC1"/>
    <w:rsid w:val="007031B9"/>
    <w:rsid w:val="00703417"/>
    <w:rsid w:val="00703495"/>
    <w:rsid w:val="0070365A"/>
    <w:rsid w:val="0070389E"/>
    <w:rsid w:val="00703C54"/>
    <w:rsid w:val="00703E0A"/>
    <w:rsid w:val="0070410C"/>
    <w:rsid w:val="00704325"/>
    <w:rsid w:val="00705656"/>
    <w:rsid w:val="0070573E"/>
    <w:rsid w:val="007066F4"/>
    <w:rsid w:val="00706CC3"/>
    <w:rsid w:val="00706EFF"/>
    <w:rsid w:val="007070C0"/>
    <w:rsid w:val="00707852"/>
    <w:rsid w:val="00707A97"/>
    <w:rsid w:val="007100BE"/>
    <w:rsid w:val="007105CD"/>
    <w:rsid w:val="00710A8E"/>
    <w:rsid w:val="00710BB0"/>
    <w:rsid w:val="007120C2"/>
    <w:rsid w:val="0071260F"/>
    <w:rsid w:val="0071290F"/>
    <w:rsid w:val="0071291F"/>
    <w:rsid w:val="00714110"/>
    <w:rsid w:val="00714E94"/>
    <w:rsid w:val="00714F9B"/>
    <w:rsid w:val="007155DA"/>
    <w:rsid w:val="007156AD"/>
    <w:rsid w:val="00715CEE"/>
    <w:rsid w:val="00715EF8"/>
    <w:rsid w:val="007165C9"/>
    <w:rsid w:val="007166DB"/>
    <w:rsid w:val="00716873"/>
    <w:rsid w:val="007169FD"/>
    <w:rsid w:val="007176B6"/>
    <w:rsid w:val="007176FD"/>
    <w:rsid w:val="007177A3"/>
    <w:rsid w:val="00717AEC"/>
    <w:rsid w:val="007200EA"/>
    <w:rsid w:val="00720C7C"/>
    <w:rsid w:val="00720FC3"/>
    <w:rsid w:val="007213CA"/>
    <w:rsid w:val="00721472"/>
    <w:rsid w:val="00721B48"/>
    <w:rsid w:val="00721BB7"/>
    <w:rsid w:val="00722531"/>
    <w:rsid w:val="00722BB4"/>
    <w:rsid w:val="00723444"/>
    <w:rsid w:val="00723AAA"/>
    <w:rsid w:val="00724199"/>
    <w:rsid w:val="00724E8D"/>
    <w:rsid w:val="00726625"/>
    <w:rsid w:val="00726BA8"/>
    <w:rsid w:val="0072703A"/>
    <w:rsid w:val="0072745A"/>
    <w:rsid w:val="007274DC"/>
    <w:rsid w:val="007278DF"/>
    <w:rsid w:val="00727D31"/>
    <w:rsid w:val="00727FB8"/>
    <w:rsid w:val="007308AD"/>
    <w:rsid w:val="00730CE2"/>
    <w:rsid w:val="007313A7"/>
    <w:rsid w:val="00732E9A"/>
    <w:rsid w:val="007333F7"/>
    <w:rsid w:val="007336FB"/>
    <w:rsid w:val="00733738"/>
    <w:rsid w:val="00733FF0"/>
    <w:rsid w:val="007341FF"/>
    <w:rsid w:val="0073527A"/>
    <w:rsid w:val="00735C97"/>
    <w:rsid w:val="007362CA"/>
    <w:rsid w:val="00736445"/>
    <w:rsid w:val="007365E0"/>
    <w:rsid w:val="00736BAD"/>
    <w:rsid w:val="00737536"/>
    <w:rsid w:val="0073759E"/>
    <w:rsid w:val="00737A22"/>
    <w:rsid w:val="00740CA4"/>
    <w:rsid w:val="00740CCF"/>
    <w:rsid w:val="007412CF"/>
    <w:rsid w:val="00741A03"/>
    <w:rsid w:val="00741FD5"/>
    <w:rsid w:val="0074290F"/>
    <w:rsid w:val="00743AFA"/>
    <w:rsid w:val="00743B83"/>
    <w:rsid w:val="007444FF"/>
    <w:rsid w:val="00744D9F"/>
    <w:rsid w:val="00745625"/>
    <w:rsid w:val="007458B5"/>
    <w:rsid w:val="00745E51"/>
    <w:rsid w:val="007462D0"/>
    <w:rsid w:val="00747A2A"/>
    <w:rsid w:val="00747F99"/>
    <w:rsid w:val="007500A2"/>
    <w:rsid w:val="0075035D"/>
    <w:rsid w:val="007503CB"/>
    <w:rsid w:val="00750C48"/>
    <w:rsid w:val="00750E71"/>
    <w:rsid w:val="00751527"/>
    <w:rsid w:val="00752740"/>
    <w:rsid w:val="00752976"/>
    <w:rsid w:val="007530C1"/>
    <w:rsid w:val="007531E6"/>
    <w:rsid w:val="00753340"/>
    <w:rsid w:val="0075462C"/>
    <w:rsid w:val="00754678"/>
    <w:rsid w:val="00754BFB"/>
    <w:rsid w:val="00754C71"/>
    <w:rsid w:val="007551BE"/>
    <w:rsid w:val="007559B7"/>
    <w:rsid w:val="00756E02"/>
    <w:rsid w:val="00757011"/>
    <w:rsid w:val="0075738E"/>
    <w:rsid w:val="00757414"/>
    <w:rsid w:val="00760694"/>
    <w:rsid w:val="007608CA"/>
    <w:rsid w:val="007609F2"/>
    <w:rsid w:val="00761D13"/>
    <w:rsid w:val="00762449"/>
    <w:rsid w:val="00763285"/>
    <w:rsid w:val="007641CD"/>
    <w:rsid w:val="00764577"/>
    <w:rsid w:val="00764D20"/>
    <w:rsid w:val="00764DCC"/>
    <w:rsid w:val="00765572"/>
    <w:rsid w:val="0076564E"/>
    <w:rsid w:val="0076595C"/>
    <w:rsid w:val="00765AAA"/>
    <w:rsid w:val="007662E2"/>
    <w:rsid w:val="00767233"/>
    <w:rsid w:val="007703C7"/>
    <w:rsid w:val="0077070D"/>
    <w:rsid w:val="00770845"/>
    <w:rsid w:val="00770977"/>
    <w:rsid w:val="00770BF3"/>
    <w:rsid w:val="00770CB9"/>
    <w:rsid w:val="00771FDA"/>
    <w:rsid w:val="0077209F"/>
    <w:rsid w:val="0077310B"/>
    <w:rsid w:val="0077422A"/>
    <w:rsid w:val="00774848"/>
    <w:rsid w:val="00774E60"/>
    <w:rsid w:val="00774F2E"/>
    <w:rsid w:val="00775108"/>
    <w:rsid w:val="007753CB"/>
    <w:rsid w:val="007754E4"/>
    <w:rsid w:val="007758AC"/>
    <w:rsid w:val="007760F0"/>
    <w:rsid w:val="007763C6"/>
    <w:rsid w:val="00776675"/>
    <w:rsid w:val="00776843"/>
    <w:rsid w:val="00776ED9"/>
    <w:rsid w:val="00776FF4"/>
    <w:rsid w:val="007773EA"/>
    <w:rsid w:val="00777807"/>
    <w:rsid w:val="00777C17"/>
    <w:rsid w:val="00780135"/>
    <w:rsid w:val="0078014E"/>
    <w:rsid w:val="00781143"/>
    <w:rsid w:val="007812F9"/>
    <w:rsid w:val="00781624"/>
    <w:rsid w:val="00781839"/>
    <w:rsid w:val="00781E45"/>
    <w:rsid w:val="00782DA3"/>
    <w:rsid w:val="0078313E"/>
    <w:rsid w:val="007835D5"/>
    <w:rsid w:val="007836CF"/>
    <w:rsid w:val="00783C50"/>
    <w:rsid w:val="00783CB8"/>
    <w:rsid w:val="00783EF0"/>
    <w:rsid w:val="0078450A"/>
    <w:rsid w:val="00784568"/>
    <w:rsid w:val="00784CF1"/>
    <w:rsid w:val="0078512C"/>
    <w:rsid w:val="007852B1"/>
    <w:rsid w:val="00785E62"/>
    <w:rsid w:val="00786B3E"/>
    <w:rsid w:val="00787ACB"/>
    <w:rsid w:val="00790590"/>
    <w:rsid w:val="00790CA5"/>
    <w:rsid w:val="00791411"/>
    <w:rsid w:val="00791590"/>
    <w:rsid w:val="00792139"/>
    <w:rsid w:val="0079296E"/>
    <w:rsid w:val="00792C33"/>
    <w:rsid w:val="00793008"/>
    <w:rsid w:val="007934E6"/>
    <w:rsid w:val="0079392F"/>
    <w:rsid w:val="00793952"/>
    <w:rsid w:val="00793BA8"/>
    <w:rsid w:val="00795475"/>
    <w:rsid w:val="007956B9"/>
    <w:rsid w:val="00795DC4"/>
    <w:rsid w:val="007968B5"/>
    <w:rsid w:val="00796CC6"/>
    <w:rsid w:val="0079751F"/>
    <w:rsid w:val="00797585"/>
    <w:rsid w:val="007975CF"/>
    <w:rsid w:val="00797614"/>
    <w:rsid w:val="007977B2"/>
    <w:rsid w:val="00797C20"/>
    <w:rsid w:val="007A0205"/>
    <w:rsid w:val="007A0228"/>
    <w:rsid w:val="007A0A3F"/>
    <w:rsid w:val="007A0C10"/>
    <w:rsid w:val="007A1AE0"/>
    <w:rsid w:val="007A2313"/>
    <w:rsid w:val="007A2413"/>
    <w:rsid w:val="007A2507"/>
    <w:rsid w:val="007A2944"/>
    <w:rsid w:val="007A2EFF"/>
    <w:rsid w:val="007A2F7D"/>
    <w:rsid w:val="007A3525"/>
    <w:rsid w:val="007A3D9E"/>
    <w:rsid w:val="007A3E17"/>
    <w:rsid w:val="007A3E94"/>
    <w:rsid w:val="007A4632"/>
    <w:rsid w:val="007A4E43"/>
    <w:rsid w:val="007A5F4C"/>
    <w:rsid w:val="007A620A"/>
    <w:rsid w:val="007A66BF"/>
    <w:rsid w:val="007A718F"/>
    <w:rsid w:val="007A7224"/>
    <w:rsid w:val="007A7AA4"/>
    <w:rsid w:val="007B008B"/>
    <w:rsid w:val="007B0517"/>
    <w:rsid w:val="007B05BE"/>
    <w:rsid w:val="007B0C08"/>
    <w:rsid w:val="007B0E03"/>
    <w:rsid w:val="007B1A22"/>
    <w:rsid w:val="007B1E8B"/>
    <w:rsid w:val="007B25D1"/>
    <w:rsid w:val="007B2632"/>
    <w:rsid w:val="007B26B5"/>
    <w:rsid w:val="007B273A"/>
    <w:rsid w:val="007B2A88"/>
    <w:rsid w:val="007B3064"/>
    <w:rsid w:val="007B333F"/>
    <w:rsid w:val="007B3479"/>
    <w:rsid w:val="007B3FFE"/>
    <w:rsid w:val="007B47AF"/>
    <w:rsid w:val="007B4C53"/>
    <w:rsid w:val="007B5AA7"/>
    <w:rsid w:val="007B5BCE"/>
    <w:rsid w:val="007B72B4"/>
    <w:rsid w:val="007C08AB"/>
    <w:rsid w:val="007C228B"/>
    <w:rsid w:val="007C25CA"/>
    <w:rsid w:val="007C2CE9"/>
    <w:rsid w:val="007C2DF6"/>
    <w:rsid w:val="007C2F95"/>
    <w:rsid w:val="007C34A5"/>
    <w:rsid w:val="007C3B66"/>
    <w:rsid w:val="007C3C14"/>
    <w:rsid w:val="007C3D29"/>
    <w:rsid w:val="007C3DE4"/>
    <w:rsid w:val="007C4939"/>
    <w:rsid w:val="007C4A57"/>
    <w:rsid w:val="007C4F20"/>
    <w:rsid w:val="007C5CDE"/>
    <w:rsid w:val="007C6192"/>
    <w:rsid w:val="007C61EA"/>
    <w:rsid w:val="007C7653"/>
    <w:rsid w:val="007C76E4"/>
    <w:rsid w:val="007C7B81"/>
    <w:rsid w:val="007C7D3C"/>
    <w:rsid w:val="007D04D5"/>
    <w:rsid w:val="007D08D6"/>
    <w:rsid w:val="007D1869"/>
    <w:rsid w:val="007D1898"/>
    <w:rsid w:val="007D1924"/>
    <w:rsid w:val="007D1957"/>
    <w:rsid w:val="007D1F25"/>
    <w:rsid w:val="007D2AE5"/>
    <w:rsid w:val="007D3448"/>
    <w:rsid w:val="007D3592"/>
    <w:rsid w:val="007D3D2F"/>
    <w:rsid w:val="007D40FB"/>
    <w:rsid w:val="007D50C5"/>
    <w:rsid w:val="007D5FE7"/>
    <w:rsid w:val="007D6010"/>
    <w:rsid w:val="007D731B"/>
    <w:rsid w:val="007D7409"/>
    <w:rsid w:val="007D7EFA"/>
    <w:rsid w:val="007E0428"/>
    <w:rsid w:val="007E0711"/>
    <w:rsid w:val="007E10BE"/>
    <w:rsid w:val="007E146E"/>
    <w:rsid w:val="007E1D62"/>
    <w:rsid w:val="007E1DF9"/>
    <w:rsid w:val="007E24CF"/>
    <w:rsid w:val="007E2591"/>
    <w:rsid w:val="007E27B6"/>
    <w:rsid w:val="007E2BE7"/>
    <w:rsid w:val="007E2FA2"/>
    <w:rsid w:val="007E31C8"/>
    <w:rsid w:val="007E36C6"/>
    <w:rsid w:val="007E3722"/>
    <w:rsid w:val="007E37E6"/>
    <w:rsid w:val="007E3906"/>
    <w:rsid w:val="007E3C80"/>
    <w:rsid w:val="007E4239"/>
    <w:rsid w:val="007E491C"/>
    <w:rsid w:val="007E49E4"/>
    <w:rsid w:val="007E553E"/>
    <w:rsid w:val="007E6B9D"/>
    <w:rsid w:val="007E7A17"/>
    <w:rsid w:val="007E7D89"/>
    <w:rsid w:val="007F0073"/>
    <w:rsid w:val="007F087E"/>
    <w:rsid w:val="007F0CAB"/>
    <w:rsid w:val="007F1BAE"/>
    <w:rsid w:val="007F329D"/>
    <w:rsid w:val="007F336E"/>
    <w:rsid w:val="007F3B8A"/>
    <w:rsid w:val="007F419F"/>
    <w:rsid w:val="007F4590"/>
    <w:rsid w:val="007F459D"/>
    <w:rsid w:val="007F4621"/>
    <w:rsid w:val="007F490D"/>
    <w:rsid w:val="007F4AC6"/>
    <w:rsid w:val="007F4D3A"/>
    <w:rsid w:val="007F4D61"/>
    <w:rsid w:val="007F544A"/>
    <w:rsid w:val="007F550F"/>
    <w:rsid w:val="007F5B28"/>
    <w:rsid w:val="007F5C32"/>
    <w:rsid w:val="007F6863"/>
    <w:rsid w:val="007F6FC6"/>
    <w:rsid w:val="007F7B1A"/>
    <w:rsid w:val="00800EB0"/>
    <w:rsid w:val="0080145E"/>
    <w:rsid w:val="00801598"/>
    <w:rsid w:val="00801B6B"/>
    <w:rsid w:val="008020C6"/>
    <w:rsid w:val="008023A7"/>
    <w:rsid w:val="008027A7"/>
    <w:rsid w:val="008027D2"/>
    <w:rsid w:val="0080348C"/>
    <w:rsid w:val="0080365A"/>
    <w:rsid w:val="00803C46"/>
    <w:rsid w:val="00803D66"/>
    <w:rsid w:val="0080461F"/>
    <w:rsid w:val="008049AA"/>
    <w:rsid w:val="00804C99"/>
    <w:rsid w:val="0080506A"/>
    <w:rsid w:val="00805693"/>
    <w:rsid w:val="00805946"/>
    <w:rsid w:val="00805A0D"/>
    <w:rsid w:val="008061F1"/>
    <w:rsid w:val="00806317"/>
    <w:rsid w:val="0080680F"/>
    <w:rsid w:val="008068B5"/>
    <w:rsid w:val="00807276"/>
    <w:rsid w:val="00807BA1"/>
    <w:rsid w:val="00807C77"/>
    <w:rsid w:val="0081091C"/>
    <w:rsid w:val="00810A1D"/>
    <w:rsid w:val="00810ACF"/>
    <w:rsid w:val="00810D13"/>
    <w:rsid w:val="00810FE1"/>
    <w:rsid w:val="00812A8B"/>
    <w:rsid w:val="00812F60"/>
    <w:rsid w:val="00813185"/>
    <w:rsid w:val="00813748"/>
    <w:rsid w:val="00813BB0"/>
    <w:rsid w:val="0081456D"/>
    <w:rsid w:val="00814A40"/>
    <w:rsid w:val="00814B8B"/>
    <w:rsid w:val="00814D1D"/>
    <w:rsid w:val="008152D4"/>
    <w:rsid w:val="008156D4"/>
    <w:rsid w:val="00815929"/>
    <w:rsid w:val="00815E1B"/>
    <w:rsid w:val="0081627C"/>
    <w:rsid w:val="008162F3"/>
    <w:rsid w:val="00816950"/>
    <w:rsid w:val="008169C4"/>
    <w:rsid w:val="00820000"/>
    <w:rsid w:val="0082038D"/>
    <w:rsid w:val="008210D6"/>
    <w:rsid w:val="008216D7"/>
    <w:rsid w:val="00821A27"/>
    <w:rsid w:val="00821B28"/>
    <w:rsid w:val="00821DDC"/>
    <w:rsid w:val="0082270D"/>
    <w:rsid w:val="00822929"/>
    <w:rsid w:val="0082298E"/>
    <w:rsid w:val="00822D83"/>
    <w:rsid w:val="00822F0F"/>
    <w:rsid w:val="008231C5"/>
    <w:rsid w:val="008234BD"/>
    <w:rsid w:val="00823769"/>
    <w:rsid w:val="00823785"/>
    <w:rsid w:val="008251A1"/>
    <w:rsid w:val="008264C2"/>
    <w:rsid w:val="0082665F"/>
    <w:rsid w:val="008272E3"/>
    <w:rsid w:val="0082787B"/>
    <w:rsid w:val="00831273"/>
    <w:rsid w:val="00831464"/>
    <w:rsid w:val="00831E39"/>
    <w:rsid w:val="00831F12"/>
    <w:rsid w:val="00831F59"/>
    <w:rsid w:val="00832D90"/>
    <w:rsid w:val="008337CF"/>
    <w:rsid w:val="008339B7"/>
    <w:rsid w:val="00833BAF"/>
    <w:rsid w:val="008340D6"/>
    <w:rsid w:val="008343AC"/>
    <w:rsid w:val="0083485B"/>
    <w:rsid w:val="008354BA"/>
    <w:rsid w:val="00835572"/>
    <w:rsid w:val="00835586"/>
    <w:rsid w:val="00835F74"/>
    <w:rsid w:val="00836218"/>
    <w:rsid w:val="008367A8"/>
    <w:rsid w:val="00837248"/>
    <w:rsid w:val="00837468"/>
    <w:rsid w:val="00837A3E"/>
    <w:rsid w:val="00837BB2"/>
    <w:rsid w:val="00837BD3"/>
    <w:rsid w:val="0084170A"/>
    <w:rsid w:val="00841943"/>
    <w:rsid w:val="00841CE8"/>
    <w:rsid w:val="0084206D"/>
    <w:rsid w:val="00842409"/>
    <w:rsid w:val="00843E58"/>
    <w:rsid w:val="008443CA"/>
    <w:rsid w:val="00844ABF"/>
    <w:rsid w:val="00844DB1"/>
    <w:rsid w:val="00844FA8"/>
    <w:rsid w:val="00845017"/>
    <w:rsid w:val="00845128"/>
    <w:rsid w:val="008451DE"/>
    <w:rsid w:val="0084520E"/>
    <w:rsid w:val="0084529C"/>
    <w:rsid w:val="008452CC"/>
    <w:rsid w:val="00845B6A"/>
    <w:rsid w:val="00846DBB"/>
    <w:rsid w:val="00847C63"/>
    <w:rsid w:val="00847CB1"/>
    <w:rsid w:val="00847DDD"/>
    <w:rsid w:val="00850206"/>
    <w:rsid w:val="0085043B"/>
    <w:rsid w:val="00850BB5"/>
    <w:rsid w:val="00851968"/>
    <w:rsid w:val="00851AED"/>
    <w:rsid w:val="00851FCC"/>
    <w:rsid w:val="008523EE"/>
    <w:rsid w:val="00852410"/>
    <w:rsid w:val="00852667"/>
    <w:rsid w:val="00852C8B"/>
    <w:rsid w:val="00853001"/>
    <w:rsid w:val="00853529"/>
    <w:rsid w:val="00853536"/>
    <w:rsid w:val="00853F3B"/>
    <w:rsid w:val="00854BDE"/>
    <w:rsid w:val="0085502D"/>
    <w:rsid w:val="0085647E"/>
    <w:rsid w:val="008569F1"/>
    <w:rsid w:val="00860273"/>
    <w:rsid w:val="00860A75"/>
    <w:rsid w:val="00860DC1"/>
    <w:rsid w:val="008611D2"/>
    <w:rsid w:val="008612F4"/>
    <w:rsid w:val="0086133C"/>
    <w:rsid w:val="00861393"/>
    <w:rsid w:val="00861E3F"/>
    <w:rsid w:val="008621E1"/>
    <w:rsid w:val="00862398"/>
    <w:rsid w:val="008623DF"/>
    <w:rsid w:val="008629BD"/>
    <w:rsid w:val="0086327D"/>
    <w:rsid w:val="0086347B"/>
    <w:rsid w:val="0086495E"/>
    <w:rsid w:val="00864BFA"/>
    <w:rsid w:val="00865359"/>
    <w:rsid w:val="00865424"/>
    <w:rsid w:val="00865438"/>
    <w:rsid w:val="00865616"/>
    <w:rsid w:val="00865FD1"/>
    <w:rsid w:val="0086647B"/>
    <w:rsid w:val="00866580"/>
    <w:rsid w:val="008669B6"/>
    <w:rsid w:val="00867001"/>
    <w:rsid w:val="00867D8B"/>
    <w:rsid w:val="0087050C"/>
    <w:rsid w:val="00870955"/>
    <w:rsid w:val="00871EBF"/>
    <w:rsid w:val="00871F4B"/>
    <w:rsid w:val="00872625"/>
    <w:rsid w:val="00872C25"/>
    <w:rsid w:val="008734DD"/>
    <w:rsid w:val="008736B2"/>
    <w:rsid w:val="00873908"/>
    <w:rsid w:val="0087401B"/>
    <w:rsid w:val="008748E2"/>
    <w:rsid w:val="00874E8F"/>
    <w:rsid w:val="0087580A"/>
    <w:rsid w:val="00875E18"/>
    <w:rsid w:val="00876920"/>
    <w:rsid w:val="00876BB1"/>
    <w:rsid w:val="0087700E"/>
    <w:rsid w:val="0087714E"/>
    <w:rsid w:val="00877371"/>
    <w:rsid w:val="00877FF9"/>
    <w:rsid w:val="0088031E"/>
    <w:rsid w:val="00880661"/>
    <w:rsid w:val="00880874"/>
    <w:rsid w:val="00880B00"/>
    <w:rsid w:val="00880E5E"/>
    <w:rsid w:val="008810C9"/>
    <w:rsid w:val="00881182"/>
    <w:rsid w:val="008812C2"/>
    <w:rsid w:val="008813C6"/>
    <w:rsid w:val="0088196B"/>
    <w:rsid w:val="00881CA4"/>
    <w:rsid w:val="0088292A"/>
    <w:rsid w:val="00882945"/>
    <w:rsid w:val="00882C50"/>
    <w:rsid w:val="00882F45"/>
    <w:rsid w:val="00883402"/>
    <w:rsid w:val="00883E4C"/>
    <w:rsid w:val="0088426E"/>
    <w:rsid w:val="008845E3"/>
    <w:rsid w:val="0088465C"/>
    <w:rsid w:val="00884B0B"/>
    <w:rsid w:val="00884B43"/>
    <w:rsid w:val="00884C80"/>
    <w:rsid w:val="00886FF6"/>
    <w:rsid w:val="0088755C"/>
    <w:rsid w:val="008901A0"/>
    <w:rsid w:val="008908E3"/>
    <w:rsid w:val="00890C81"/>
    <w:rsid w:val="00890D32"/>
    <w:rsid w:val="00890FCA"/>
    <w:rsid w:val="00891196"/>
    <w:rsid w:val="00891518"/>
    <w:rsid w:val="0089198C"/>
    <w:rsid w:val="00891E2F"/>
    <w:rsid w:val="0089236A"/>
    <w:rsid w:val="00893704"/>
    <w:rsid w:val="00893B24"/>
    <w:rsid w:val="00893B7E"/>
    <w:rsid w:val="00894A30"/>
    <w:rsid w:val="008957FB"/>
    <w:rsid w:val="00895AE8"/>
    <w:rsid w:val="008963B8"/>
    <w:rsid w:val="00896F56"/>
    <w:rsid w:val="00897A62"/>
    <w:rsid w:val="00897E8E"/>
    <w:rsid w:val="008A04E3"/>
    <w:rsid w:val="008A17F0"/>
    <w:rsid w:val="008A19C6"/>
    <w:rsid w:val="008A1C73"/>
    <w:rsid w:val="008A20E7"/>
    <w:rsid w:val="008A2B76"/>
    <w:rsid w:val="008A2DC3"/>
    <w:rsid w:val="008A2E35"/>
    <w:rsid w:val="008A3263"/>
    <w:rsid w:val="008A32A2"/>
    <w:rsid w:val="008A45F2"/>
    <w:rsid w:val="008A566A"/>
    <w:rsid w:val="008A6A38"/>
    <w:rsid w:val="008A6A49"/>
    <w:rsid w:val="008A6D48"/>
    <w:rsid w:val="008A75D0"/>
    <w:rsid w:val="008A7622"/>
    <w:rsid w:val="008A767D"/>
    <w:rsid w:val="008A771F"/>
    <w:rsid w:val="008B0401"/>
    <w:rsid w:val="008B0A63"/>
    <w:rsid w:val="008B0C1C"/>
    <w:rsid w:val="008B2169"/>
    <w:rsid w:val="008B230A"/>
    <w:rsid w:val="008B2C6B"/>
    <w:rsid w:val="008B3C3E"/>
    <w:rsid w:val="008B5409"/>
    <w:rsid w:val="008B574B"/>
    <w:rsid w:val="008B5D78"/>
    <w:rsid w:val="008B6076"/>
    <w:rsid w:val="008B64B7"/>
    <w:rsid w:val="008B6636"/>
    <w:rsid w:val="008B68D7"/>
    <w:rsid w:val="008B69F0"/>
    <w:rsid w:val="008B6EA4"/>
    <w:rsid w:val="008B7485"/>
    <w:rsid w:val="008B74D4"/>
    <w:rsid w:val="008B75DF"/>
    <w:rsid w:val="008B766E"/>
    <w:rsid w:val="008B7D3E"/>
    <w:rsid w:val="008C04C8"/>
    <w:rsid w:val="008C0B1B"/>
    <w:rsid w:val="008C0D36"/>
    <w:rsid w:val="008C0DFB"/>
    <w:rsid w:val="008C1135"/>
    <w:rsid w:val="008C1484"/>
    <w:rsid w:val="008C187D"/>
    <w:rsid w:val="008C1910"/>
    <w:rsid w:val="008C19CF"/>
    <w:rsid w:val="008C1DB5"/>
    <w:rsid w:val="008C2109"/>
    <w:rsid w:val="008C3065"/>
    <w:rsid w:val="008C3241"/>
    <w:rsid w:val="008C32FC"/>
    <w:rsid w:val="008C44DF"/>
    <w:rsid w:val="008C4551"/>
    <w:rsid w:val="008C478F"/>
    <w:rsid w:val="008C4D38"/>
    <w:rsid w:val="008C516B"/>
    <w:rsid w:val="008C5689"/>
    <w:rsid w:val="008C5DBD"/>
    <w:rsid w:val="008C635B"/>
    <w:rsid w:val="008C6B3A"/>
    <w:rsid w:val="008C6BA9"/>
    <w:rsid w:val="008C7430"/>
    <w:rsid w:val="008C7AA5"/>
    <w:rsid w:val="008D0460"/>
    <w:rsid w:val="008D0B5D"/>
    <w:rsid w:val="008D0CE2"/>
    <w:rsid w:val="008D0E15"/>
    <w:rsid w:val="008D131C"/>
    <w:rsid w:val="008D1929"/>
    <w:rsid w:val="008D1976"/>
    <w:rsid w:val="008D319C"/>
    <w:rsid w:val="008D3259"/>
    <w:rsid w:val="008D38C3"/>
    <w:rsid w:val="008D3AFE"/>
    <w:rsid w:val="008D49F4"/>
    <w:rsid w:val="008D4A52"/>
    <w:rsid w:val="008D4A7A"/>
    <w:rsid w:val="008D4D8D"/>
    <w:rsid w:val="008D5D5A"/>
    <w:rsid w:val="008D60B8"/>
    <w:rsid w:val="008D7012"/>
    <w:rsid w:val="008D7981"/>
    <w:rsid w:val="008E01A7"/>
    <w:rsid w:val="008E0256"/>
    <w:rsid w:val="008E053B"/>
    <w:rsid w:val="008E059F"/>
    <w:rsid w:val="008E082B"/>
    <w:rsid w:val="008E155C"/>
    <w:rsid w:val="008E1563"/>
    <w:rsid w:val="008E1720"/>
    <w:rsid w:val="008E24EA"/>
    <w:rsid w:val="008E27A3"/>
    <w:rsid w:val="008E29FD"/>
    <w:rsid w:val="008E2ADE"/>
    <w:rsid w:val="008E2C6F"/>
    <w:rsid w:val="008E2EC3"/>
    <w:rsid w:val="008E36CD"/>
    <w:rsid w:val="008E37C8"/>
    <w:rsid w:val="008E3991"/>
    <w:rsid w:val="008E41FF"/>
    <w:rsid w:val="008E4B3A"/>
    <w:rsid w:val="008E51A7"/>
    <w:rsid w:val="008E5B8E"/>
    <w:rsid w:val="008E5E06"/>
    <w:rsid w:val="008E639E"/>
    <w:rsid w:val="008E6474"/>
    <w:rsid w:val="008E64EC"/>
    <w:rsid w:val="008E650B"/>
    <w:rsid w:val="008E6637"/>
    <w:rsid w:val="008E7D8E"/>
    <w:rsid w:val="008F04D0"/>
    <w:rsid w:val="008F0CF5"/>
    <w:rsid w:val="008F1607"/>
    <w:rsid w:val="008F1B8B"/>
    <w:rsid w:val="008F2F67"/>
    <w:rsid w:val="008F323F"/>
    <w:rsid w:val="008F3E2C"/>
    <w:rsid w:val="008F4047"/>
    <w:rsid w:val="008F5934"/>
    <w:rsid w:val="008F5D2E"/>
    <w:rsid w:val="008F5F8A"/>
    <w:rsid w:val="008F6776"/>
    <w:rsid w:val="008F6C77"/>
    <w:rsid w:val="008F6E69"/>
    <w:rsid w:val="008F72F6"/>
    <w:rsid w:val="008F7975"/>
    <w:rsid w:val="008F79D2"/>
    <w:rsid w:val="00900159"/>
    <w:rsid w:val="0090083C"/>
    <w:rsid w:val="00900A52"/>
    <w:rsid w:val="00902464"/>
    <w:rsid w:val="0090316E"/>
    <w:rsid w:val="00903825"/>
    <w:rsid w:val="00904458"/>
    <w:rsid w:val="009045F6"/>
    <w:rsid w:val="0090486C"/>
    <w:rsid w:val="00904AC9"/>
    <w:rsid w:val="0090503B"/>
    <w:rsid w:val="00906119"/>
    <w:rsid w:val="009062BD"/>
    <w:rsid w:val="00907134"/>
    <w:rsid w:val="009072E0"/>
    <w:rsid w:val="009075D2"/>
    <w:rsid w:val="00907658"/>
    <w:rsid w:val="00907B41"/>
    <w:rsid w:val="00907EDF"/>
    <w:rsid w:val="00907EE2"/>
    <w:rsid w:val="00910050"/>
    <w:rsid w:val="00910529"/>
    <w:rsid w:val="009106C1"/>
    <w:rsid w:val="00910F78"/>
    <w:rsid w:val="009116AE"/>
    <w:rsid w:val="009124D1"/>
    <w:rsid w:val="00912682"/>
    <w:rsid w:val="009127FB"/>
    <w:rsid w:val="00912E03"/>
    <w:rsid w:val="00913420"/>
    <w:rsid w:val="009134C8"/>
    <w:rsid w:val="00913B9A"/>
    <w:rsid w:val="00913C99"/>
    <w:rsid w:val="009141F7"/>
    <w:rsid w:val="009147BB"/>
    <w:rsid w:val="00915610"/>
    <w:rsid w:val="00915771"/>
    <w:rsid w:val="009157C4"/>
    <w:rsid w:val="00916285"/>
    <w:rsid w:val="009163EC"/>
    <w:rsid w:val="009166F9"/>
    <w:rsid w:val="00917C16"/>
    <w:rsid w:val="00920468"/>
    <w:rsid w:val="0092054D"/>
    <w:rsid w:val="00920693"/>
    <w:rsid w:val="009214BB"/>
    <w:rsid w:val="009214D9"/>
    <w:rsid w:val="00921578"/>
    <w:rsid w:val="00921BDF"/>
    <w:rsid w:val="00921EF3"/>
    <w:rsid w:val="0092218C"/>
    <w:rsid w:val="00922EF7"/>
    <w:rsid w:val="009237AE"/>
    <w:rsid w:val="0092397D"/>
    <w:rsid w:val="0092398D"/>
    <w:rsid w:val="00923E6D"/>
    <w:rsid w:val="009242B1"/>
    <w:rsid w:val="0092463B"/>
    <w:rsid w:val="0092491F"/>
    <w:rsid w:val="00924CF9"/>
    <w:rsid w:val="00925442"/>
    <w:rsid w:val="0092585A"/>
    <w:rsid w:val="00925ED8"/>
    <w:rsid w:val="009271D3"/>
    <w:rsid w:val="009273C7"/>
    <w:rsid w:val="00930062"/>
    <w:rsid w:val="0093006B"/>
    <w:rsid w:val="009302F7"/>
    <w:rsid w:val="0093032D"/>
    <w:rsid w:val="009308AF"/>
    <w:rsid w:val="00930B2D"/>
    <w:rsid w:val="00930BE8"/>
    <w:rsid w:val="00930FFC"/>
    <w:rsid w:val="0093143B"/>
    <w:rsid w:val="009314AD"/>
    <w:rsid w:val="00931654"/>
    <w:rsid w:val="00931A3D"/>
    <w:rsid w:val="00932AEE"/>
    <w:rsid w:val="00932E7B"/>
    <w:rsid w:val="00933A78"/>
    <w:rsid w:val="00933BA6"/>
    <w:rsid w:val="00934AB3"/>
    <w:rsid w:val="009350BD"/>
    <w:rsid w:val="009353ED"/>
    <w:rsid w:val="00935B65"/>
    <w:rsid w:val="0093650C"/>
    <w:rsid w:val="00936B8A"/>
    <w:rsid w:val="00936D98"/>
    <w:rsid w:val="00936DDC"/>
    <w:rsid w:val="009373E3"/>
    <w:rsid w:val="009377C3"/>
    <w:rsid w:val="00937C19"/>
    <w:rsid w:val="00940036"/>
    <w:rsid w:val="00940061"/>
    <w:rsid w:val="009403BF"/>
    <w:rsid w:val="009403F5"/>
    <w:rsid w:val="009407B0"/>
    <w:rsid w:val="00941818"/>
    <w:rsid w:val="00942B4D"/>
    <w:rsid w:val="00942BDF"/>
    <w:rsid w:val="00942C47"/>
    <w:rsid w:val="0094300A"/>
    <w:rsid w:val="00943249"/>
    <w:rsid w:val="00943A1A"/>
    <w:rsid w:val="00943FB9"/>
    <w:rsid w:val="00944788"/>
    <w:rsid w:val="00945175"/>
    <w:rsid w:val="009454CF"/>
    <w:rsid w:val="00946D12"/>
    <w:rsid w:val="00947866"/>
    <w:rsid w:val="0095050A"/>
    <w:rsid w:val="00950F5B"/>
    <w:rsid w:val="00951207"/>
    <w:rsid w:val="0095146D"/>
    <w:rsid w:val="00951C89"/>
    <w:rsid w:val="009521C2"/>
    <w:rsid w:val="00952519"/>
    <w:rsid w:val="00952BAA"/>
    <w:rsid w:val="009539A2"/>
    <w:rsid w:val="00953D37"/>
    <w:rsid w:val="00954333"/>
    <w:rsid w:val="0095496F"/>
    <w:rsid w:val="00954E96"/>
    <w:rsid w:val="00954FC5"/>
    <w:rsid w:val="00955F16"/>
    <w:rsid w:val="009560E8"/>
    <w:rsid w:val="00956830"/>
    <w:rsid w:val="009569C5"/>
    <w:rsid w:val="009571B3"/>
    <w:rsid w:val="00957537"/>
    <w:rsid w:val="009578BF"/>
    <w:rsid w:val="00957A09"/>
    <w:rsid w:val="00957DA1"/>
    <w:rsid w:val="00957E07"/>
    <w:rsid w:val="009607AD"/>
    <w:rsid w:val="00960CC9"/>
    <w:rsid w:val="00960E1A"/>
    <w:rsid w:val="00961341"/>
    <w:rsid w:val="00961AF6"/>
    <w:rsid w:val="00961B8F"/>
    <w:rsid w:val="00961FF0"/>
    <w:rsid w:val="009622DE"/>
    <w:rsid w:val="009622E0"/>
    <w:rsid w:val="00962441"/>
    <w:rsid w:val="009625B0"/>
    <w:rsid w:val="0096296B"/>
    <w:rsid w:val="00962CDD"/>
    <w:rsid w:val="00962E1E"/>
    <w:rsid w:val="00963136"/>
    <w:rsid w:val="0096335B"/>
    <w:rsid w:val="00963B68"/>
    <w:rsid w:val="00963D27"/>
    <w:rsid w:val="00963E7C"/>
    <w:rsid w:val="009642E2"/>
    <w:rsid w:val="0096507A"/>
    <w:rsid w:val="00965661"/>
    <w:rsid w:val="00966F1B"/>
    <w:rsid w:val="009676BF"/>
    <w:rsid w:val="009676F8"/>
    <w:rsid w:val="0097022A"/>
    <w:rsid w:val="0097053A"/>
    <w:rsid w:val="0097054D"/>
    <w:rsid w:val="00970662"/>
    <w:rsid w:val="00970B77"/>
    <w:rsid w:val="00970BB7"/>
    <w:rsid w:val="00970E88"/>
    <w:rsid w:val="0097131C"/>
    <w:rsid w:val="0097168E"/>
    <w:rsid w:val="00971DBC"/>
    <w:rsid w:val="00972C18"/>
    <w:rsid w:val="009732C6"/>
    <w:rsid w:val="009733E0"/>
    <w:rsid w:val="00974010"/>
    <w:rsid w:val="00974376"/>
    <w:rsid w:val="00974B3B"/>
    <w:rsid w:val="00974DF1"/>
    <w:rsid w:val="009759D0"/>
    <w:rsid w:val="00976116"/>
    <w:rsid w:val="00976C66"/>
    <w:rsid w:val="00977757"/>
    <w:rsid w:val="00980900"/>
    <w:rsid w:val="009813C5"/>
    <w:rsid w:val="00981DDA"/>
    <w:rsid w:val="0098323A"/>
    <w:rsid w:val="0098334F"/>
    <w:rsid w:val="009838A6"/>
    <w:rsid w:val="00983CE0"/>
    <w:rsid w:val="00984266"/>
    <w:rsid w:val="00984EB7"/>
    <w:rsid w:val="00985A81"/>
    <w:rsid w:val="0098610B"/>
    <w:rsid w:val="00986981"/>
    <w:rsid w:val="009869F1"/>
    <w:rsid w:val="00986AAB"/>
    <w:rsid w:val="0098712D"/>
    <w:rsid w:val="00987356"/>
    <w:rsid w:val="00987722"/>
    <w:rsid w:val="009900C9"/>
    <w:rsid w:val="00990688"/>
    <w:rsid w:val="00991559"/>
    <w:rsid w:val="009922F9"/>
    <w:rsid w:val="009929A5"/>
    <w:rsid w:val="00992EAE"/>
    <w:rsid w:val="0099321F"/>
    <w:rsid w:val="0099339B"/>
    <w:rsid w:val="009935B8"/>
    <w:rsid w:val="00994324"/>
    <w:rsid w:val="009945C4"/>
    <w:rsid w:val="00994848"/>
    <w:rsid w:val="00994BBE"/>
    <w:rsid w:val="009957EF"/>
    <w:rsid w:val="00995BA4"/>
    <w:rsid w:val="0099617D"/>
    <w:rsid w:val="0099620A"/>
    <w:rsid w:val="00996772"/>
    <w:rsid w:val="00996BB9"/>
    <w:rsid w:val="00996C96"/>
    <w:rsid w:val="00997006"/>
    <w:rsid w:val="009A0268"/>
    <w:rsid w:val="009A037D"/>
    <w:rsid w:val="009A0554"/>
    <w:rsid w:val="009A09A5"/>
    <w:rsid w:val="009A0D67"/>
    <w:rsid w:val="009A105E"/>
    <w:rsid w:val="009A1A56"/>
    <w:rsid w:val="009A2078"/>
    <w:rsid w:val="009A28F0"/>
    <w:rsid w:val="009A2D16"/>
    <w:rsid w:val="009A32FA"/>
    <w:rsid w:val="009A40B8"/>
    <w:rsid w:val="009A4536"/>
    <w:rsid w:val="009A4B0E"/>
    <w:rsid w:val="009A4B30"/>
    <w:rsid w:val="009A4EBD"/>
    <w:rsid w:val="009A4F07"/>
    <w:rsid w:val="009A5240"/>
    <w:rsid w:val="009A628E"/>
    <w:rsid w:val="009A640D"/>
    <w:rsid w:val="009A665A"/>
    <w:rsid w:val="009A668A"/>
    <w:rsid w:val="009A6EAE"/>
    <w:rsid w:val="009B06FF"/>
    <w:rsid w:val="009B0987"/>
    <w:rsid w:val="009B122E"/>
    <w:rsid w:val="009B25D5"/>
    <w:rsid w:val="009B2868"/>
    <w:rsid w:val="009B2F79"/>
    <w:rsid w:val="009B31EC"/>
    <w:rsid w:val="009B36B4"/>
    <w:rsid w:val="009B484C"/>
    <w:rsid w:val="009B4A55"/>
    <w:rsid w:val="009B4B4E"/>
    <w:rsid w:val="009B5567"/>
    <w:rsid w:val="009B572C"/>
    <w:rsid w:val="009B69C7"/>
    <w:rsid w:val="009B7052"/>
    <w:rsid w:val="009B745D"/>
    <w:rsid w:val="009B7557"/>
    <w:rsid w:val="009B7582"/>
    <w:rsid w:val="009C145F"/>
    <w:rsid w:val="009C1584"/>
    <w:rsid w:val="009C2740"/>
    <w:rsid w:val="009C2A41"/>
    <w:rsid w:val="009C2E6F"/>
    <w:rsid w:val="009C37FC"/>
    <w:rsid w:val="009C460F"/>
    <w:rsid w:val="009C4C7A"/>
    <w:rsid w:val="009C53C4"/>
    <w:rsid w:val="009C556F"/>
    <w:rsid w:val="009C5649"/>
    <w:rsid w:val="009C5AC1"/>
    <w:rsid w:val="009C626F"/>
    <w:rsid w:val="009C64B5"/>
    <w:rsid w:val="009C69E8"/>
    <w:rsid w:val="009C6ABF"/>
    <w:rsid w:val="009C7524"/>
    <w:rsid w:val="009C7EBD"/>
    <w:rsid w:val="009D0C8C"/>
    <w:rsid w:val="009D0FF1"/>
    <w:rsid w:val="009D14D0"/>
    <w:rsid w:val="009D1631"/>
    <w:rsid w:val="009D1CAD"/>
    <w:rsid w:val="009D1CD6"/>
    <w:rsid w:val="009D2E7A"/>
    <w:rsid w:val="009D3422"/>
    <w:rsid w:val="009D346A"/>
    <w:rsid w:val="009D39ED"/>
    <w:rsid w:val="009D4BF8"/>
    <w:rsid w:val="009D4C85"/>
    <w:rsid w:val="009D5C8D"/>
    <w:rsid w:val="009D5EE8"/>
    <w:rsid w:val="009D5F81"/>
    <w:rsid w:val="009D6033"/>
    <w:rsid w:val="009D620F"/>
    <w:rsid w:val="009D6803"/>
    <w:rsid w:val="009D7BCF"/>
    <w:rsid w:val="009D7D32"/>
    <w:rsid w:val="009E0071"/>
    <w:rsid w:val="009E072B"/>
    <w:rsid w:val="009E0B75"/>
    <w:rsid w:val="009E10CC"/>
    <w:rsid w:val="009E12B8"/>
    <w:rsid w:val="009E1681"/>
    <w:rsid w:val="009E1D1F"/>
    <w:rsid w:val="009E21EB"/>
    <w:rsid w:val="009E28DD"/>
    <w:rsid w:val="009E2BA7"/>
    <w:rsid w:val="009E39FF"/>
    <w:rsid w:val="009E3C54"/>
    <w:rsid w:val="009E3F2D"/>
    <w:rsid w:val="009E3FA5"/>
    <w:rsid w:val="009E4113"/>
    <w:rsid w:val="009E4125"/>
    <w:rsid w:val="009E4752"/>
    <w:rsid w:val="009E5364"/>
    <w:rsid w:val="009E569A"/>
    <w:rsid w:val="009E5F5E"/>
    <w:rsid w:val="009E69AD"/>
    <w:rsid w:val="009E7020"/>
    <w:rsid w:val="009E7390"/>
    <w:rsid w:val="009F019A"/>
    <w:rsid w:val="009F0BAC"/>
    <w:rsid w:val="009F0E65"/>
    <w:rsid w:val="009F1039"/>
    <w:rsid w:val="009F1554"/>
    <w:rsid w:val="009F1ECF"/>
    <w:rsid w:val="009F3940"/>
    <w:rsid w:val="009F3E41"/>
    <w:rsid w:val="009F48C7"/>
    <w:rsid w:val="009F50E1"/>
    <w:rsid w:val="009F5C01"/>
    <w:rsid w:val="009F5DA4"/>
    <w:rsid w:val="009F6356"/>
    <w:rsid w:val="009F6BE6"/>
    <w:rsid w:val="009F7623"/>
    <w:rsid w:val="009F7756"/>
    <w:rsid w:val="009F778D"/>
    <w:rsid w:val="009F7C63"/>
    <w:rsid w:val="00A005F0"/>
    <w:rsid w:val="00A006B7"/>
    <w:rsid w:val="00A0205C"/>
    <w:rsid w:val="00A02127"/>
    <w:rsid w:val="00A02209"/>
    <w:rsid w:val="00A023C7"/>
    <w:rsid w:val="00A02A04"/>
    <w:rsid w:val="00A03AE5"/>
    <w:rsid w:val="00A03BD1"/>
    <w:rsid w:val="00A03FCA"/>
    <w:rsid w:val="00A043A1"/>
    <w:rsid w:val="00A0616A"/>
    <w:rsid w:val="00A0650F"/>
    <w:rsid w:val="00A06DF3"/>
    <w:rsid w:val="00A0795B"/>
    <w:rsid w:val="00A10CC6"/>
    <w:rsid w:val="00A10D94"/>
    <w:rsid w:val="00A11063"/>
    <w:rsid w:val="00A11378"/>
    <w:rsid w:val="00A11BE0"/>
    <w:rsid w:val="00A11BF8"/>
    <w:rsid w:val="00A11EEF"/>
    <w:rsid w:val="00A121B3"/>
    <w:rsid w:val="00A126D5"/>
    <w:rsid w:val="00A13AB1"/>
    <w:rsid w:val="00A15FC5"/>
    <w:rsid w:val="00A16363"/>
    <w:rsid w:val="00A167C1"/>
    <w:rsid w:val="00A16A01"/>
    <w:rsid w:val="00A1721F"/>
    <w:rsid w:val="00A1759D"/>
    <w:rsid w:val="00A178F5"/>
    <w:rsid w:val="00A2081D"/>
    <w:rsid w:val="00A20BC3"/>
    <w:rsid w:val="00A20D71"/>
    <w:rsid w:val="00A20F70"/>
    <w:rsid w:val="00A21200"/>
    <w:rsid w:val="00A21572"/>
    <w:rsid w:val="00A21969"/>
    <w:rsid w:val="00A21BBB"/>
    <w:rsid w:val="00A2352C"/>
    <w:rsid w:val="00A2391C"/>
    <w:rsid w:val="00A23B31"/>
    <w:rsid w:val="00A23DB0"/>
    <w:rsid w:val="00A245CC"/>
    <w:rsid w:val="00A2478C"/>
    <w:rsid w:val="00A248C7"/>
    <w:rsid w:val="00A24ACE"/>
    <w:rsid w:val="00A254BD"/>
    <w:rsid w:val="00A255C5"/>
    <w:rsid w:val="00A2563C"/>
    <w:rsid w:val="00A25BE5"/>
    <w:rsid w:val="00A25CA5"/>
    <w:rsid w:val="00A25E8C"/>
    <w:rsid w:val="00A26E36"/>
    <w:rsid w:val="00A26FF9"/>
    <w:rsid w:val="00A27C8D"/>
    <w:rsid w:val="00A318F5"/>
    <w:rsid w:val="00A3230F"/>
    <w:rsid w:val="00A32973"/>
    <w:rsid w:val="00A32B74"/>
    <w:rsid w:val="00A32BA3"/>
    <w:rsid w:val="00A32DC6"/>
    <w:rsid w:val="00A32DD5"/>
    <w:rsid w:val="00A32EE4"/>
    <w:rsid w:val="00A33332"/>
    <w:rsid w:val="00A3376E"/>
    <w:rsid w:val="00A34630"/>
    <w:rsid w:val="00A34990"/>
    <w:rsid w:val="00A34CD2"/>
    <w:rsid w:val="00A34F5F"/>
    <w:rsid w:val="00A351C3"/>
    <w:rsid w:val="00A352F1"/>
    <w:rsid w:val="00A3674D"/>
    <w:rsid w:val="00A36ADE"/>
    <w:rsid w:val="00A37034"/>
    <w:rsid w:val="00A370D7"/>
    <w:rsid w:val="00A37592"/>
    <w:rsid w:val="00A37749"/>
    <w:rsid w:val="00A37D22"/>
    <w:rsid w:val="00A40700"/>
    <w:rsid w:val="00A408F6"/>
    <w:rsid w:val="00A40A4D"/>
    <w:rsid w:val="00A40A61"/>
    <w:rsid w:val="00A41412"/>
    <w:rsid w:val="00A418E0"/>
    <w:rsid w:val="00A418FE"/>
    <w:rsid w:val="00A41B30"/>
    <w:rsid w:val="00A41C17"/>
    <w:rsid w:val="00A43681"/>
    <w:rsid w:val="00A43C36"/>
    <w:rsid w:val="00A43DCB"/>
    <w:rsid w:val="00A440C3"/>
    <w:rsid w:val="00A44ED6"/>
    <w:rsid w:val="00A44F07"/>
    <w:rsid w:val="00A45170"/>
    <w:rsid w:val="00A45307"/>
    <w:rsid w:val="00A45474"/>
    <w:rsid w:val="00A46BBE"/>
    <w:rsid w:val="00A46F91"/>
    <w:rsid w:val="00A46FDF"/>
    <w:rsid w:val="00A47169"/>
    <w:rsid w:val="00A50647"/>
    <w:rsid w:val="00A51079"/>
    <w:rsid w:val="00A510D4"/>
    <w:rsid w:val="00A516DC"/>
    <w:rsid w:val="00A51714"/>
    <w:rsid w:val="00A51D1A"/>
    <w:rsid w:val="00A52606"/>
    <w:rsid w:val="00A529C4"/>
    <w:rsid w:val="00A53DF7"/>
    <w:rsid w:val="00A547AB"/>
    <w:rsid w:val="00A54D6B"/>
    <w:rsid w:val="00A54D9E"/>
    <w:rsid w:val="00A55CD8"/>
    <w:rsid w:val="00A569E8"/>
    <w:rsid w:val="00A576DB"/>
    <w:rsid w:val="00A600CC"/>
    <w:rsid w:val="00A60C27"/>
    <w:rsid w:val="00A60DF2"/>
    <w:rsid w:val="00A610BE"/>
    <w:rsid w:val="00A61157"/>
    <w:rsid w:val="00A6174E"/>
    <w:rsid w:val="00A61FC0"/>
    <w:rsid w:val="00A627A3"/>
    <w:rsid w:val="00A62850"/>
    <w:rsid w:val="00A62CCD"/>
    <w:rsid w:val="00A62D7B"/>
    <w:rsid w:val="00A62F6F"/>
    <w:rsid w:val="00A639B1"/>
    <w:rsid w:val="00A64481"/>
    <w:rsid w:val="00A64BA9"/>
    <w:rsid w:val="00A65751"/>
    <w:rsid w:val="00A662B9"/>
    <w:rsid w:val="00A66ABA"/>
    <w:rsid w:val="00A6756E"/>
    <w:rsid w:val="00A67BE0"/>
    <w:rsid w:val="00A725C8"/>
    <w:rsid w:val="00A727E0"/>
    <w:rsid w:val="00A730D2"/>
    <w:rsid w:val="00A7314E"/>
    <w:rsid w:val="00A7409E"/>
    <w:rsid w:val="00A74D02"/>
    <w:rsid w:val="00A74DC6"/>
    <w:rsid w:val="00A75193"/>
    <w:rsid w:val="00A75257"/>
    <w:rsid w:val="00A759C5"/>
    <w:rsid w:val="00A75DCE"/>
    <w:rsid w:val="00A75DD2"/>
    <w:rsid w:val="00A7600B"/>
    <w:rsid w:val="00A762FD"/>
    <w:rsid w:val="00A76661"/>
    <w:rsid w:val="00A76A42"/>
    <w:rsid w:val="00A771B3"/>
    <w:rsid w:val="00A773A5"/>
    <w:rsid w:val="00A77638"/>
    <w:rsid w:val="00A77BBC"/>
    <w:rsid w:val="00A80261"/>
    <w:rsid w:val="00A802E8"/>
    <w:rsid w:val="00A803C1"/>
    <w:rsid w:val="00A80833"/>
    <w:rsid w:val="00A81E0D"/>
    <w:rsid w:val="00A827F8"/>
    <w:rsid w:val="00A829A0"/>
    <w:rsid w:val="00A82B2A"/>
    <w:rsid w:val="00A83659"/>
    <w:rsid w:val="00A83D47"/>
    <w:rsid w:val="00A83DD5"/>
    <w:rsid w:val="00A843D2"/>
    <w:rsid w:val="00A84442"/>
    <w:rsid w:val="00A85E4B"/>
    <w:rsid w:val="00A860EE"/>
    <w:rsid w:val="00A86A64"/>
    <w:rsid w:val="00A86E33"/>
    <w:rsid w:val="00A872D2"/>
    <w:rsid w:val="00A8781E"/>
    <w:rsid w:val="00A87D0C"/>
    <w:rsid w:val="00A9100C"/>
    <w:rsid w:val="00A912FA"/>
    <w:rsid w:val="00A91D3A"/>
    <w:rsid w:val="00A925F4"/>
    <w:rsid w:val="00A92A74"/>
    <w:rsid w:val="00A936EB"/>
    <w:rsid w:val="00A93ADA"/>
    <w:rsid w:val="00A93B1A"/>
    <w:rsid w:val="00A941AC"/>
    <w:rsid w:val="00A95FD3"/>
    <w:rsid w:val="00A960F9"/>
    <w:rsid w:val="00A96635"/>
    <w:rsid w:val="00A969BD"/>
    <w:rsid w:val="00A96B67"/>
    <w:rsid w:val="00A96E09"/>
    <w:rsid w:val="00A96F6C"/>
    <w:rsid w:val="00A9759E"/>
    <w:rsid w:val="00A9767F"/>
    <w:rsid w:val="00A97BDF"/>
    <w:rsid w:val="00A97CB6"/>
    <w:rsid w:val="00A97D25"/>
    <w:rsid w:val="00AA03BE"/>
    <w:rsid w:val="00AA045F"/>
    <w:rsid w:val="00AA0533"/>
    <w:rsid w:val="00AA108E"/>
    <w:rsid w:val="00AA1878"/>
    <w:rsid w:val="00AA27E4"/>
    <w:rsid w:val="00AA2920"/>
    <w:rsid w:val="00AA432C"/>
    <w:rsid w:val="00AA4724"/>
    <w:rsid w:val="00AA48FF"/>
    <w:rsid w:val="00AA4C68"/>
    <w:rsid w:val="00AA4F84"/>
    <w:rsid w:val="00AA54C8"/>
    <w:rsid w:val="00AA5DF8"/>
    <w:rsid w:val="00AA6589"/>
    <w:rsid w:val="00AA6622"/>
    <w:rsid w:val="00AA6DA6"/>
    <w:rsid w:val="00AA6E91"/>
    <w:rsid w:val="00AA7C0E"/>
    <w:rsid w:val="00AB0132"/>
    <w:rsid w:val="00AB0379"/>
    <w:rsid w:val="00AB0A2D"/>
    <w:rsid w:val="00AB133E"/>
    <w:rsid w:val="00AB16F6"/>
    <w:rsid w:val="00AB1D3A"/>
    <w:rsid w:val="00AB2920"/>
    <w:rsid w:val="00AB2A57"/>
    <w:rsid w:val="00AB2BC5"/>
    <w:rsid w:val="00AB2C37"/>
    <w:rsid w:val="00AB4AB0"/>
    <w:rsid w:val="00AB58C7"/>
    <w:rsid w:val="00AB6318"/>
    <w:rsid w:val="00AB6AA8"/>
    <w:rsid w:val="00AB6F5F"/>
    <w:rsid w:val="00AB7270"/>
    <w:rsid w:val="00AB774F"/>
    <w:rsid w:val="00AB7879"/>
    <w:rsid w:val="00AC0121"/>
    <w:rsid w:val="00AC076E"/>
    <w:rsid w:val="00AC09E4"/>
    <w:rsid w:val="00AC1772"/>
    <w:rsid w:val="00AC1B14"/>
    <w:rsid w:val="00AC22C4"/>
    <w:rsid w:val="00AC2388"/>
    <w:rsid w:val="00AC26A5"/>
    <w:rsid w:val="00AC2D90"/>
    <w:rsid w:val="00AC2FBB"/>
    <w:rsid w:val="00AC339D"/>
    <w:rsid w:val="00AC340C"/>
    <w:rsid w:val="00AC3B08"/>
    <w:rsid w:val="00AC434F"/>
    <w:rsid w:val="00AC4D7E"/>
    <w:rsid w:val="00AC53F3"/>
    <w:rsid w:val="00AC5A05"/>
    <w:rsid w:val="00AC5AF2"/>
    <w:rsid w:val="00AC5E49"/>
    <w:rsid w:val="00AC61A8"/>
    <w:rsid w:val="00AC6FA9"/>
    <w:rsid w:val="00AC7161"/>
    <w:rsid w:val="00AC72E6"/>
    <w:rsid w:val="00AC7AB9"/>
    <w:rsid w:val="00AC7BD0"/>
    <w:rsid w:val="00AC7BD5"/>
    <w:rsid w:val="00AD03E1"/>
    <w:rsid w:val="00AD0630"/>
    <w:rsid w:val="00AD06C1"/>
    <w:rsid w:val="00AD0A1E"/>
    <w:rsid w:val="00AD0AFE"/>
    <w:rsid w:val="00AD0C93"/>
    <w:rsid w:val="00AD0E05"/>
    <w:rsid w:val="00AD10B2"/>
    <w:rsid w:val="00AD145C"/>
    <w:rsid w:val="00AD159E"/>
    <w:rsid w:val="00AD185E"/>
    <w:rsid w:val="00AD19B8"/>
    <w:rsid w:val="00AD1FA9"/>
    <w:rsid w:val="00AD2DCB"/>
    <w:rsid w:val="00AD379C"/>
    <w:rsid w:val="00AD3D71"/>
    <w:rsid w:val="00AD3F0C"/>
    <w:rsid w:val="00AD4753"/>
    <w:rsid w:val="00AD5362"/>
    <w:rsid w:val="00AD5446"/>
    <w:rsid w:val="00AD5868"/>
    <w:rsid w:val="00AD617F"/>
    <w:rsid w:val="00AD69E9"/>
    <w:rsid w:val="00AD7FF2"/>
    <w:rsid w:val="00AE056B"/>
    <w:rsid w:val="00AE0641"/>
    <w:rsid w:val="00AE06B9"/>
    <w:rsid w:val="00AE1442"/>
    <w:rsid w:val="00AE1555"/>
    <w:rsid w:val="00AE15EE"/>
    <w:rsid w:val="00AE1889"/>
    <w:rsid w:val="00AE198C"/>
    <w:rsid w:val="00AE23BD"/>
    <w:rsid w:val="00AE3174"/>
    <w:rsid w:val="00AE39D6"/>
    <w:rsid w:val="00AE4854"/>
    <w:rsid w:val="00AE4A37"/>
    <w:rsid w:val="00AE4BD7"/>
    <w:rsid w:val="00AE4CEC"/>
    <w:rsid w:val="00AE5475"/>
    <w:rsid w:val="00AE5CA1"/>
    <w:rsid w:val="00AE622A"/>
    <w:rsid w:val="00AE6261"/>
    <w:rsid w:val="00AE7451"/>
    <w:rsid w:val="00AE7569"/>
    <w:rsid w:val="00AF04BB"/>
    <w:rsid w:val="00AF0D9D"/>
    <w:rsid w:val="00AF10DB"/>
    <w:rsid w:val="00AF142B"/>
    <w:rsid w:val="00AF1DC0"/>
    <w:rsid w:val="00AF2887"/>
    <w:rsid w:val="00AF28E1"/>
    <w:rsid w:val="00AF2B34"/>
    <w:rsid w:val="00AF2E84"/>
    <w:rsid w:val="00AF3609"/>
    <w:rsid w:val="00AF3EE9"/>
    <w:rsid w:val="00AF3FB0"/>
    <w:rsid w:val="00AF50BD"/>
    <w:rsid w:val="00AF6BF2"/>
    <w:rsid w:val="00AF7459"/>
    <w:rsid w:val="00AF7487"/>
    <w:rsid w:val="00AF7493"/>
    <w:rsid w:val="00AF74ED"/>
    <w:rsid w:val="00AF7FBF"/>
    <w:rsid w:val="00B0003E"/>
    <w:rsid w:val="00B00041"/>
    <w:rsid w:val="00B00100"/>
    <w:rsid w:val="00B003C6"/>
    <w:rsid w:val="00B016C5"/>
    <w:rsid w:val="00B01C9A"/>
    <w:rsid w:val="00B02106"/>
    <w:rsid w:val="00B02232"/>
    <w:rsid w:val="00B02E31"/>
    <w:rsid w:val="00B03663"/>
    <w:rsid w:val="00B03A4F"/>
    <w:rsid w:val="00B03C66"/>
    <w:rsid w:val="00B03E49"/>
    <w:rsid w:val="00B03E8E"/>
    <w:rsid w:val="00B0427D"/>
    <w:rsid w:val="00B046D9"/>
    <w:rsid w:val="00B04D73"/>
    <w:rsid w:val="00B04E62"/>
    <w:rsid w:val="00B04EB1"/>
    <w:rsid w:val="00B050C1"/>
    <w:rsid w:val="00B0538F"/>
    <w:rsid w:val="00B053F6"/>
    <w:rsid w:val="00B0542A"/>
    <w:rsid w:val="00B0585D"/>
    <w:rsid w:val="00B05F63"/>
    <w:rsid w:val="00B06F94"/>
    <w:rsid w:val="00B105C4"/>
    <w:rsid w:val="00B10F7F"/>
    <w:rsid w:val="00B1130C"/>
    <w:rsid w:val="00B116E9"/>
    <w:rsid w:val="00B119B8"/>
    <w:rsid w:val="00B11D12"/>
    <w:rsid w:val="00B11D6E"/>
    <w:rsid w:val="00B12445"/>
    <w:rsid w:val="00B124DE"/>
    <w:rsid w:val="00B1359B"/>
    <w:rsid w:val="00B136AF"/>
    <w:rsid w:val="00B148B2"/>
    <w:rsid w:val="00B14C78"/>
    <w:rsid w:val="00B15029"/>
    <w:rsid w:val="00B15521"/>
    <w:rsid w:val="00B15662"/>
    <w:rsid w:val="00B1698C"/>
    <w:rsid w:val="00B16A09"/>
    <w:rsid w:val="00B16BF7"/>
    <w:rsid w:val="00B16F8C"/>
    <w:rsid w:val="00B16FBB"/>
    <w:rsid w:val="00B17FC1"/>
    <w:rsid w:val="00B2010D"/>
    <w:rsid w:val="00B201D8"/>
    <w:rsid w:val="00B205B2"/>
    <w:rsid w:val="00B20BA4"/>
    <w:rsid w:val="00B229F8"/>
    <w:rsid w:val="00B22D27"/>
    <w:rsid w:val="00B23456"/>
    <w:rsid w:val="00B23927"/>
    <w:rsid w:val="00B23B71"/>
    <w:rsid w:val="00B24176"/>
    <w:rsid w:val="00B244D8"/>
    <w:rsid w:val="00B24B23"/>
    <w:rsid w:val="00B24E92"/>
    <w:rsid w:val="00B258E2"/>
    <w:rsid w:val="00B259AF"/>
    <w:rsid w:val="00B26374"/>
    <w:rsid w:val="00B307F5"/>
    <w:rsid w:val="00B30DA6"/>
    <w:rsid w:val="00B31B2C"/>
    <w:rsid w:val="00B32420"/>
    <w:rsid w:val="00B327CE"/>
    <w:rsid w:val="00B32A91"/>
    <w:rsid w:val="00B32C26"/>
    <w:rsid w:val="00B3309C"/>
    <w:rsid w:val="00B3333C"/>
    <w:rsid w:val="00B33DFE"/>
    <w:rsid w:val="00B34389"/>
    <w:rsid w:val="00B344F5"/>
    <w:rsid w:val="00B378D9"/>
    <w:rsid w:val="00B37CB8"/>
    <w:rsid w:val="00B37E71"/>
    <w:rsid w:val="00B40731"/>
    <w:rsid w:val="00B40928"/>
    <w:rsid w:val="00B40E12"/>
    <w:rsid w:val="00B42223"/>
    <w:rsid w:val="00B4335C"/>
    <w:rsid w:val="00B439EE"/>
    <w:rsid w:val="00B442CF"/>
    <w:rsid w:val="00B4454A"/>
    <w:rsid w:val="00B447F6"/>
    <w:rsid w:val="00B44ADE"/>
    <w:rsid w:val="00B44B7F"/>
    <w:rsid w:val="00B44E89"/>
    <w:rsid w:val="00B453FF"/>
    <w:rsid w:val="00B45E50"/>
    <w:rsid w:val="00B45F95"/>
    <w:rsid w:val="00B45FCD"/>
    <w:rsid w:val="00B463D5"/>
    <w:rsid w:val="00B463E4"/>
    <w:rsid w:val="00B468A4"/>
    <w:rsid w:val="00B46BB8"/>
    <w:rsid w:val="00B46C78"/>
    <w:rsid w:val="00B46CD8"/>
    <w:rsid w:val="00B46F2B"/>
    <w:rsid w:val="00B47773"/>
    <w:rsid w:val="00B47BA0"/>
    <w:rsid w:val="00B47C85"/>
    <w:rsid w:val="00B502D3"/>
    <w:rsid w:val="00B50540"/>
    <w:rsid w:val="00B5087E"/>
    <w:rsid w:val="00B5128C"/>
    <w:rsid w:val="00B51586"/>
    <w:rsid w:val="00B51E16"/>
    <w:rsid w:val="00B525DA"/>
    <w:rsid w:val="00B52991"/>
    <w:rsid w:val="00B52E4D"/>
    <w:rsid w:val="00B5317B"/>
    <w:rsid w:val="00B534B0"/>
    <w:rsid w:val="00B5518B"/>
    <w:rsid w:val="00B55311"/>
    <w:rsid w:val="00B55516"/>
    <w:rsid w:val="00B556F5"/>
    <w:rsid w:val="00B5578E"/>
    <w:rsid w:val="00B55859"/>
    <w:rsid w:val="00B55AC6"/>
    <w:rsid w:val="00B56298"/>
    <w:rsid w:val="00B562E7"/>
    <w:rsid w:val="00B56530"/>
    <w:rsid w:val="00B566DF"/>
    <w:rsid w:val="00B56FAC"/>
    <w:rsid w:val="00B577E2"/>
    <w:rsid w:val="00B6033B"/>
    <w:rsid w:val="00B60D16"/>
    <w:rsid w:val="00B61E48"/>
    <w:rsid w:val="00B62753"/>
    <w:rsid w:val="00B62FA8"/>
    <w:rsid w:val="00B634AC"/>
    <w:rsid w:val="00B636AF"/>
    <w:rsid w:val="00B63BC3"/>
    <w:rsid w:val="00B63D97"/>
    <w:rsid w:val="00B63E96"/>
    <w:rsid w:val="00B63F1F"/>
    <w:rsid w:val="00B63F9D"/>
    <w:rsid w:val="00B641EC"/>
    <w:rsid w:val="00B64AA7"/>
    <w:rsid w:val="00B652C3"/>
    <w:rsid w:val="00B653C5"/>
    <w:rsid w:val="00B65589"/>
    <w:rsid w:val="00B65720"/>
    <w:rsid w:val="00B66575"/>
    <w:rsid w:val="00B665BF"/>
    <w:rsid w:val="00B666ED"/>
    <w:rsid w:val="00B66790"/>
    <w:rsid w:val="00B66D6C"/>
    <w:rsid w:val="00B67F01"/>
    <w:rsid w:val="00B70383"/>
    <w:rsid w:val="00B70511"/>
    <w:rsid w:val="00B707BF"/>
    <w:rsid w:val="00B7089A"/>
    <w:rsid w:val="00B70B38"/>
    <w:rsid w:val="00B70CEB"/>
    <w:rsid w:val="00B70D68"/>
    <w:rsid w:val="00B70EC6"/>
    <w:rsid w:val="00B713CF"/>
    <w:rsid w:val="00B71713"/>
    <w:rsid w:val="00B71C29"/>
    <w:rsid w:val="00B72ED9"/>
    <w:rsid w:val="00B73A78"/>
    <w:rsid w:val="00B7418D"/>
    <w:rsid w:val="00B742C6"/>
    <w:rsid w:val="00B74441"/>
    <w:rsid w:val="00B744A6"/>
    <w:rsid w:val="00B745CB"/>
    <w:rsid w:val="00B74C7C"/>
    <w:rsid w:val="00B758BE"/>
    <w:rsid w:val="00B76AF9"/>
    <w:rsid w:val="00B77135"/>
    <w:rsid w:val="00B77DBB"/>
    <w:rsid w:val="00B77DE9"/>
    <w:rsid w:val="00B8020A"/>
    <w:rsid w:val="00B8036E"/>
    <w:rsid w:val="00B80B67"/>
    <w:rsid w:val="00B814AF"/>
    <w:rsid w:val="00B8219C"/>
    <w:rsid w:val="00B8258E"/>
    <w:rsid w:val="00B82776"/>
    <w:rsid w:val="00B82779"/>
    <w:rsid w:val="00B8301D"/>
    <w:rsid w:val="00B8326B"/>
    <w:rsid w:val="00B83A61"/>
    <w:rsid w:val="00B83B41"/>
    <w:rsid w:val="00B83F27"/>
    <w:rsid w:val="00B8412A"/>
    <w:rsid w:val="00B8431D"/>
    <w:rsid w:val="00B84576"/>
    <w:rsid w:val="00B8459C"/>
    <w:rsid w:val="00B84899"/>
    <w:rsid w:val="00B84A81"/>
    <w:rsid w:val="00B84BCB"/>
    <w:rsid w:val="00B84E7C"/>
    <w:rsid w:val="00B8592A"/>
    <w:rsid w:val="00B8616E"/>
    <w:rsid w:val="00B86562"/>
    <w:rsid w:val="00B86F7F"/>
    <w:rsid w:val="00B8744D"/>
    <w:rsid w:val="00B87472"/>
    <w:rsid w:val="00B87686"/>
    <w:rsid w:val="00B87B14"/>
    <w:rsid w:val="00B87F42"/>
    <w:rsid w:val="00B9002A"/>
    <w:rsid w:val="00B9014C"/>
    <w:rsid w:val="00B90FDE"/>
    <w:rsid w:val="00B91127"/>
    <w:rsid w:val="00B91D8D"/>
    <w:rsid w:val="00B92F74"/>
    <w:rsid w:val="00B9328F"/>
    <w:rsid w:val="00B93392"/>
    <w:rsid w:val="00B9380E"/>
    <w:rsid w:val="00B93C96"/>
    <w:rsid w:val="00B94280"/>
    <w:rsid w:val="00B94810"/>
    <w:rsid w:val="00B9495A"/>
    <w:rsid w:val="00B95B8A"/>
    <w:rsid w:val="00B96115"/>
    <w:rsid w:val="00B96E88"/>
    <w:rsid w:val="00B97138"/>
    <w:rsid w:val="00B979C1"/>
    <w:rsid w:val="00B97DA6"/>
    <w:rsid w:val="00BA02E4"/>
    <w:rsid w:val="00BA047C"/>
    <w:rsid w:val="00BA2118"/>
    <w:rsid w:val="00BA233C"/>
    <w:rsid w:val="00BA2690"/>
    <w:rsid w:val="00BA2943"/>
    <w:rsid w:val="00BA3866"/>
    <w:rsid w:val="00BA486B"/>
    <w:rsid w:val="00BA4BC2"/>
    <w:rsid w:val="00BA4F73"/>
    <w:rsid w:val="00BA5411"/>
    <w:rsid w:val="00BA56BF"/>
    <w:rsid w:val="00BA5721"/>
    <w:rsid w:val="00BA5C20"/>
    <w:rsid w:val="00BA6107"/>
    <w:rsid w:val="00BA6336"/>
    <w:rsid w:val="00BA6A70"/>
    <w:rsid w:val="00BA6C58"/>
    <w:rsid w:val="00BA75D9"/>
    <w:rsid w:val="00BA762C"/>
    <w:rsid w:val="00BA78BF"/>
    <w:rsid w:val="00BA7BF5"/>
    <w:rsid w:val="00BB01AF"/>
    <w:rsid w:val="00BB12CB"/>
    <w:rsid w:val="00BB14DF"/>
    <w:rsid w:val="00BB1899"/>
    <w:rsid w:val="00BB1BF5"/>
    <w:rsid w:val="00BB1C73"/>
    <w:rsid w:val="00BB2455"/>
    <w:rsid w:val="00BB3B2E"/>
    <w:rsid w:val="00BB3F5F"/>
    <w:rsid w:val="00BB40BA"/>
    <w:rsid w:val="00BB4110"/>
    <w:rsid w:val="00BB4886"/>
    <w:rsid w:val="00BB4A48"/>
    <w:rsid w:val="00BB4F44"/>
    <w:rsid w:val="00BB51A4"/>
    <w:rsid w:val="00BB52A3"/>
    <w:rsid w:val="00BB5344"/>
    <w:rsid w:val="00BB5810"/>
    <w:rsid w:val="00BB6718"/>
    <w:rsid w:val="00BB6EB9"/>
    <w:rsid w:val="00BB7757"/>
    <w:rsid w:val="00BB785E"/>
    <w:rsid w:val="00BC0DAB"/>
    <w:rsid w:val="00BC14A6"/>
    <w:rsid w:val="00BC2231"/>
    <w:rsid w:val="00BC27D3"/>
    <w:rsid w:val="00BC2A3F"/>
    <w:rsid w:val="00BC3242"/>
    <w:rsid w:val="00BC3A0E"/>
    <w:rsid w:val="00BC3B2D"/>
    <w:rsid w:val="00BC42E3"/>
    <w:rsid w:val="00BC42F4"/>
    <w:rsid w:val="00BC458C"/>
    <w:rsid w:val="00BC4EEE"/>
    <w:rsid w:val="00BC4F33"/>
    <w:rsid w:val="00BC57DA"/>
    <w:rsid w:val="00BC5EEF"/>
    <w:rsid w:val="00BC6A66"/>
    <w:rsid w:val="00BC6C37"/>
    <w:rsid w:val="00BC6DAE"/>
    <w:rsid w:val="00BC711C"/>
    <w:rsid w:val="00BC7EE3"/>
    <w:rsid w:val="00BD09AD"/>
    <w:rsid w:val="00BD0B46"/>
    <w:rsid w:val="00BD0E2D"/>
    <w:rsid w:val="00BD0F54"/>
    <w:rsid w:val="00BD1B2B"/>
    <w:rsid w:val="00BD1F47"/>
    <w:rsid w:val="00BD2EC2"/>
    <w:rsid w:val="00BD3129"/>
    <w:rsid w:val="00BD4381"/>
    <w:rsid w:val="00BD4633"/>
    <w:rsid w:val="00BD47A0"/>
    <w:rsid w:val="00BD4901"/>
    <w:rsid w:val="00BD4AC9"/>
    <w:rsid w:val="00BD52D1"/>
    <w:rsid w:val="00BD5530"/>
    <w:rsid w:val="00BD5776"/>
    <w:rsid w:val="00BD5B7B"/>
    <w:rsid w:val="00BD5C9E"/>
    <w:rsid w:val="00BD5DBC"/>
    <w:rsid w:val="00BD69D9"/>
    <w:rsid w:val="00BD6AB0"/>
    <w:rsid w:val="00BD6BB1"/>
    <w:rsid w:val="00BD6C24"/>
    <w:rsid w:val="00BD7860"/>
    <w:rsid w:val="00BE04D6"/>
    <w:rsid w:val="00BE05B4"/>
    <w:rsid w:val="00BE0F0C"/>
    <w:rsid w:val="00BE1414"/>
    <w:rsid w:val="00BE1761"/>
    <w:rsid w:val="00BE1AFE"/>
    <w:rsid w:val="00BE3314"/>
    <w:rsid w:val="00BE47AB"/>
    <w:rsid w:val="00BE4AA0"/>
    <w:rsid w:val="00BE4D3D"/>
    <w:rsid w:val="00BE4E86"/>
    <w:rsid w:val="00BE4FB8"/>
    <w:rsid w:val="00BE5141"/>
    <w:rsid w:val="00BE5323"/>
    <w:rsid w:val="00BE67A3"/>
    <w:rsid w:val="00BE6A46"/>
    <w:rsid w:val="00BE6D75"/>
    <w:rsid w:val="00BE6E0B"/>
    <w:rsid w:val="00BE721D"/>
    <w:rsid w:val="00BF07DA"/>
    <w:rsid w:val="00BF0982"/>
    <w:rsid w:val="00BF0A4B"/>
    <w:rsid w:val="00BF1A6B"/>
    <w:rsid w:val="00BF266F"/>
    <w:rsid w:val="00BF41CC"/>
    <w:rsid w:val="00BF4232"/>
    <w:rsid w:val="00BF4C52"/>
    <w:rsid w:val="00BF502F"/>
    <w:rsid w:val="00BF5078"/>
    <w:rsid w:val="00BF5564"/>
    <w:rsid w:val="00BF585C"/>
    <w:rsid w:val="00BF5DEE"/>
    <w:rsid w:val="00BF65D7"/>
    <w:rsid w:val="00BF666D"/>
    <w:rsid w:val="00BF6720"/>
    <w:rsid w:val="00BF678E"/>
    <w:rsid w:val="00BF6B6F"/>
    <w:rsid w:val="00BF6C16"/>
    <w:rsid w:val="00BF6EA4"/>
    <w:rsid w:val="00BF7235"/>
    <w:rsid w:val="00BF7992"/>
    <w:rsid w:val="00BF7F80"/>
    <w:rsid w:val="00C000FA"/>
    <w:rsid w:val="00C00331"/>
    <w:rsid w:val="00C00412"/>
    <w:rsid w:val="00C016AC"/>
    <w:rsid w:val="00C01DAA"/>
    <w:rsid w:val="00C01DEC"/>
    <w:rsid w:val="00C01FE2"/>
    <w:rsid w:val="00C021D2"/>
    <w:rsid w:val="00C02CD9"/>
    <w:rsid w:val="00C03A1C"/>
    <w:rsid w:val="00C04797"/>
    <w:rsid w:val="00C0485E"/>
    <w:rsid w:val="00C04F18"/>
    <w:rsid w:val="00C04F40"/>
    <w:rsid w:val="00C057BA"/>
    <w:rsid w:val="00C05FBF"/>
    <w:rsid w:val="00C0603B"/>
    <w:rsid w:val="00C0612A"/>
    <w:rsid w:val="00C0660C"/>
    <w:rsid w:val="00C06679"/>
    <w:rsid w:val="00C07543"/>
    <w:rsid w:val="00C075C3"/>
    <w:rsid w:val="00C10238"/>
    <w:rsid w:val="00C1062A"/>
    <w:rsid w:val="00C10756"/>
    <w:rsid w:val="00C1081F"/>
    <w:rsid w:val="00C10AEB"/>
    <w:rsid w:val="00C10B2C"/>
    <w:rsid w:val="00C113B1"/>
    <w:rsid w:val="00C1153D"/>
    <w:rsid w:val="00C116E9"/>
    <w:rsid w:val="00C11988"/>
    <w:rsid w:val="00C12D85"/>
    <w:rsid w:val="00C132A1"/>
    <w:rsid w:val="00C13BE7"/>
    <w:rsid w:val="00C14457"/>
    <w:rsid w:val="00C14801"/>
    <w:rsid w:val="00C1528C"/>
    <w:rsid w:val="00C156B4"/>
    <w:rsid w:val="00C15B5D"/>
    <w:rsid w:val="00C15EC2"/>
    <w:rsid w:val="00C15F68"/>
    <w:rsid w:val="00C1614B"/>
    <w:rsid w:val="00C170CE"/>
    <w:rsid w:val="00C203FB"/>
    <w:rsid w:val="00C20E6C"/>
    <w:rsid w:val="00C218A6"/>
    <w:rsid w:val="00C21F93"/>
    <w:rsid w:val="00C221DE"/>
    <w:rsid w:val="00C22776"/>
    <w:rsid w:val="00C22818"/>
    <w:rsid w:val="00C234A0"/>
    <w:rsid w:val="00C23753"/>
    <w:rsid w:val="00C23D40"/>
    <w:rsid w:val="00C2421A"/>
    <w:rsid w:val="00C243BC"/>
    <w:rsid w:val="00C2482D"/>
    <w:rsid w:val="00C251AF"/>
    <w:rsid w:val="00C25BA2"/>
    <w:rsid w:val="00C26D26"/>
    <w:rsid w:val="00C26E91"/>
    <w:rsid w:val="00C2710D"/>
    <w:rsid w:val="00C272F0"/>
    <w:rsid w:val="00C27E2C"/>
    <w:rsid w:val="00C31571"/>
    <w:rsid w:val="00C31841"/>
    <w:rsid w:val="00C31CBC"/>
    <w:rsid w:val="00C32015"/>
    <w:rsid w:val="00C325D0"/>
    <w:rsid w:val="00C32BBD"/>
    <w:rsid w:val="00C332E3"/>
    <w:rsid w:val="00C339C3"/>
    <w:rsid w:val="00C33EDB"/>
    <w:rsid w:val="00C342CA"/>
    <w:rsid w:val="00C34392"/>
    <w:rsid w:val="00C34E15"/>
    <w:rsid w:val="00C3511A"/>
    <w:rsid w:val="00C362C9"/>
    <w:rsid w:val="00C37787"/>
    <w:rsid w:val="00C37C2C"/>
    <w:rsid w:val="00C405BF"/>
    <w:rsid w:val="00C40648"/>
    <w:rsid w:val="00C40A8F"/>
    <w:rsid w:val="00C41061"/>
    <w:rsid w:val="00C411C4"/>
    <w:rsid w:val="00C41B97"/>
    <w:rsid w:val="00C41DAD"/>
    <w:rsid w:val="00C41E53"/>
    <w:rsid w:val="00C41F4C"/>
    <w:rsid w:val="00C4211F"/>
    <w:rsid w:val="00C43118"/>
    <w:rsid w:val="00C43FF0"/>
    <w:rsid w:val="00C44655"/>
    <w:rsid w:val="00C44E23"/>
    <w:rsid w:val="00C455DD"/>
    <w:rsid w:val="00C45749"/>
    <w:rsid w:val="00C46428"/>
    <w:rsid w:val="00C464E7"/>
    <w:rsid w:val="00C46ED9"/>
    <w:rsid w:val="00C475EA"/>
    <w:rsid w:val="00C47E1D"/>
    <w:rsid w:val="00C47EB8"/>
    <w:rsid w:val="00C50466"/>
    <w:rsid w:val="00C5118E"/>
    <w:rsid w:val="00C512D1"/>
    <w:rsid w:val="00C5168F"/>
    <w:rsid w:val="00C51A7B"/>
    <w:rsid w:val="00C51B5D"/>
    <w:rsid w:val="00C520CC"/>
    <w:rsid w:val="00C52CD0"/>
    <w:rsid w:val="00C52D0E"/>
    <w:rsid w:val="00C5383E"/>
    <w:rsid w:val="00C53A9A"/>
    <w:rsid w:val="00C53B81"/>
    <w:rsid w:val="00C54113"/>
    <w:rsid w:val="00C549FF"/>
    <w:rsid w:val="00C54FB7"/>
    <w:rsid w:val="00C55BFE"/>
    <w:rsid w:val="00C56319"/>
    <w:rsid w:val="00C56676"/>
    <w:rsid w:val="00C56E37"/>
    <w:rsid w:val="00C56FC0"/>
    <w:rsid w:val="00C57021"/>
    <w:rsid w:val="00C57E3F"/>
    <w:rsid w:val="00C60606"/>
    <w:rsid w:val="00C6071A"/>
    <w:rsid w:val="00C6094D"/>
    <w:rsid w:val="00C60E59"/>
    <w:rsid w:val="00C60EBF"/>
    <w:rsid w:val="00C616F6"/>
    <w:rsid w:val="00C61BDB"/>
    <w:rsid w:val="00C61CD8"/>
    <w:rsid w:val="00C62175"/>
    <w:rsid w:val="00C6247D"/>
    <w:rsid w:val="00C63198"/>
    <w:rsid w:val="00C64661"/>
    <w:rsid w:val="00C6468E"/>
    <w:rsid w:val="00C64B53"/>
    <w:rsid w:val="00C64D92"/>
    <w:rsid w:val="00C6502A"/>
    <w:rsid w:val="00C6580F"/>
    <w:rsid w:val="00C663D3"/>
    <w:rsid w:val="00C6646C"/>
    <w:rsid w:val="00C66844"/>
    <w:rsid w:val="00C66FDF"/>
    <w:rsid w:val="00C67364"/>
    <w:rsid w:val="00C67B69"/>
    <w:rsid w:val="00C70244"/>
    <w:rsid w:val="00C715E4"/>
    <w:rsid w:val="00C7178B"/>
    <w:rsid w:val="00C717C9"/>
    <w:rsid w:val="00C71914"/>
    <w:rsid w:val="00C723BE"/>
    <w:rsid w:val="00C72AC5"/>
    <w:rsid w:val="00C72ED7"/>
    <w:rsid w:val="00C73303"/>
    <w:rsid w:val="00C73464"/>
    <w:rsid w:val="00C73507"/>
    <w:rsid w:val="00C73633"/>
    <w:rsid w:val="00C73ABA"/>
    <w:rsid w:val="00C73D55"/>
    <w:rsid w:val="00C752DF"/>
    <w:rsid w:val="00C75455"/>
    <w:rsid w:val="00C754D3"/>
    <w:rsid w:val="00C75685"/>
    <w:rsid w:val="00C76BB2"/>
    <w:rsid w:val="00C77EB5"/>
    <w:rsid w:val="00C80319"/>
    <w:rsid w:val="00C804CE"/>
    <w:rsid w:val="00C80AF3"/>
    <w:rsid w:val="00C8114C"/>
    <w:rsid w:val="00C812A8"/>
    <w:rsid w:val="00C813C3"/>
    <w:rsid w:val="00C8168D"/>
    <w:rsid w:val="00C81CC4"/>
    <w:rsid w:val="00C826B1"/>
    <w:rsid w:val="00C82745"/>
    <w:rsid w:val="00C84854"/>
    <w:rsid w:val="00C8532B"/>
    <w:rsid w:val="00C8654B"/>
    <w:rsid w:val="00C86D93"/>
    <w:rsid w:val="00C87537"/>
    <w:rsid w:val="00C87CA3"/>
    <w:rsid w:val="00C87FCC"/>
    <w:rsid w:val="00C9007E"/>
    <w:rsid w:val="00C90239"/>
    <w:rsid w:val="00C910F3"/>
    <w:rsid w:val="00C91379"/>
    <w:rsid w:val="00C91E72"/>
    <w:rsid w:val="00C9201D"/>
    <w:rsid w:val="00C92321"/>
    <w:rsid w:val="00C92704"/>
    <w:rsid w:val="00C931EE"/>
    <w:rsid w:val="00C935F4"/>
    <w:rsid w:val="00C93FC0"/>
    <w:rsid w:val="00C944F6"/>
    <w:rsid w:val="00C94B96"/>
    <w:rsid w:val="00C95ABD"/>
    <w:rsid w:val="00C96564"/>
    <w:rsid w:val="00C972C2"/>
    <w:rsid w:val="00C97582"/>
    <w:rsid w:val="00C97727"/>
    <w:rsid w:val="00C978AF"/>
    <w:rsid w:val="00C97E88"/>
    <w:rsid w:val="00C97FC4"/>
    <w:rsid w:val="00CA0124"/>
    <w:rsid w:val="00CA0161"/>
    <w:rsid w:val="00CA04FC"/>
    <w:rsid w:val="00CA07B9"/>
    <w:rsid w:val="00CA0B29"/>
    <w:rsid w:val="00CA0FE3"/>
    <w:rsid w:val="00CA1E7E"/>
    <w:rsid w:val="00CA1EE2"/>
    <w:rsid w:val="00CA2001"/>
    <w:rsid w:val="00CA232C"/>
    <w:rsid w:val="00CA2354"/>
    <w:rsid w:val="00CA2796"/>
    <w:rsid w:val="00CA28E7"/>
    <w:rsid w:val="00CA2FCB"/>
    <w:rsid w:val="00CA33C7"/>
    <w:rsid w:val="00CA349F"/>
    <w:rsid w:val="00CA3A44"/>
    <w:rsid w:val="00CA3B79"/>
    <w:rsid w:val="00CA40C6"/>
    <w:rsid w:val="00CA4172"/>
    <w:rsid w:val="00CA41EB"/>
    <w:rsid w:val="00CA4782"/>
    <w:rsid w:val="00CA5B41"/>
    <w:rsid w:val="00CA6199"/>
    <w:rsid w:val="00CA6C54"/>
    <w:rsid w:val="00CA7499"/>
    <w:rsid w:val="00CA7643"/>
    <w:rsid w:val="00CA76E0"/>
    <w:rsid w:val="00CA7B88"/>
    <w:rsid w:val="00CB007F"/>
    <w:rsid w:val="00CB0286"/>
    <w:rsid w:val="00CB04E9"/>
    <w:rsid w:val="00CB0F4F"/>
    <w:rsid w:val="00CB0F54"/>
    <w:rsid w:val="00CB17F4"/>
    <w:rsid w:val="00CB291E"/>
    <w:rsid w:val="00CB2AA4"/>
    <w:rsid w:val="00CB2C82"/>
    <w:rsid w:val="00CB2C84"/>
    <w:rsid w:val="00CB2FBD"/>
    <w:rsid w:val="00CB394C"/>
    <w:rsid w:val="00CB3B0E"/>
    <w:rsid w:val="00CB3E49"/>
    <w:rsid w:val="00CB5111"/>
    <w:rsid w:val="00CB54D1"/>
    <w:rsid w:val="00CB5648"/>
    <w:rsid w:val="00CB60A4"/>
    <w:rsid w:val="00CB610D"/>
    <w:rsid w:val="00CB6A8A"/>
    <w:rsid w:val="00CB6CC7"/>
    <w:rsid w:val="00CB77DF"/>
    <w:rsid w:val="00CC014B"/>
    <w:rsid w:val="00CC03A2"/>
    <w:rsid w:val="00CC07D6"/>
    <w:rsid w:val="00CC0ABF"/>
    <w:rsid w:val="00CC1034"/>
    <w:rsid w:val="00CC12F7"/>
    <w:rsid w:val="00CC147A"/>
    <w:rsid w:val="00CC188F"/>
    <w:rsid w:val="00CC19B0"/>
    <w:rsid w:val="00CC21F5"/>
    <w:rsid w:val="00CC2354"/>
    <w:rsid w:val="00CC2438"/>
    <w:rsid w:val="00CC29BD"/>
    <w:rsid w:val="00CC2A8F"/>
    <w:rsid w:val="00CC2BF2"/>
    <w:rsid w:val="00CC2F2D"/>
    <w:rsid w:val="00CC35EA"/>
    <w:rsid w:val="00CC398A"/>
    <w:rsid w:val="00CC3ACF"/>
    <w:rsid w:val="00CC4453"/>
    <w:rsid w:val="00CC4677"/>
    <w:rsid w:val="00CC4BA7"/>
    <w:rsid w:val="00CC543D"/>
    <w:rsid w:val="00CC5661"/>
    <w:rsid w:val="00CC57CC"/>
    <w:rsid w:val="00CC64B8"/>
    <w:rsid w:val="00CC64F7"/>
    <w:rsid w:val="00CC67FE"/>
    <w:rsid w:val="00CC6DFB"/>
    <w:rsid w:val="00CD083C"/>
    <w:rsid w:val="00CD0937"/>
    <w:rsid w:val="00CD0C61"/>
    <w:rsid w:val="00CD106E"/>
    <w:rsid w:val="00CD109A"/>
    <w:rsid w:val="00CD178F"/>
    <w:rsid w:val="00CD1832"/>
    <w:rsid w:val="00CD1D95"/>
    <w:rsid w:val="00CD30F3"/>
    <w:rsid w:val="00CD3E60"/>
    <w:rsid w:val="00CD3E95"/>
    <w:rsid w:val="00CD3FF5"/>
    <w:rsid w:val="00CD4D4D"/>
    <w:rsid w:val="00CD53A8"/>
    <w:rsid w:val="00CD5443"/>
    <w:rsid w:val="00CD57D2"/>
    <w:rsid w:val="00CD5E23"/>
    <w:rsid w:val="00CD610A"/>
    <w:rsid w:val="00CD6652"/>
    <w:rsid w:val="00CD71FD"/>
    <w:rsid w:val="00CE02B4"/>
    <w:rsid w:val="00CE042F"/>
    <w:rsid w:val="00CE0935"/>
    <w:rsid w:val="00CE0BB8"/>
    <w:rsid w:val="00CE10D7"/>
    <w:rsid w:val="00CE15DD"/>
    <w:rsid w:val="00CE18A5"/>
    <w:rsid w:val="00CE1E37"/>
    <w:rsid w:val="00CE225C"/>
    <w:rsid w:val="00CE2460"/>
    <w:rsid w:val="00CE2644"/>
    <w:rsid w:val="00CE2976"/>
    <w:rsid w:val="00CE2AC6"/>
    <w:rsid w:val="00CE368A"/>
    <w:rsid w:val="00CE3E0F"/>
    <w:rsid w:val="00CE440B"/>
    <w:rsid w:val="00CE5502"/>
    <w:rsid w:val="00CE5B2C"/>
    <w:rsid w:val="00CE66EB"/>
    <w:rsid w:val="00CE6A75"/>
    <w:rsid w:val="00CE738C"/>
    <w:rsid w:val="00CE7412"/>
    <w:rsid w:val="00CE791E"/>
    <w:rsid w:val="00CE7C8C"/>
    <w:rsid w:val="00CE7D59"/>
    <w:rsid w:val="00CF03C0"/>
    <w:rsid w:val="00CF0817"/>
    <w:rsid w:val="00CF0897"/>
    <w:rsid w:val="00CF16A6"/>
    <w:rsid w:val="00CF1ED1"/>
    <w:rsid w:val="00CF2687"/>
    <w:rsid w:val="00CF2775"/>
    <w:rsid w:val="00CF30B3"/>
    <w:rsid w:val="00CF357F"/>
    <w:rsid w:val="00CF3634"/>
    <w:rsid w:val="00CF4C34"/>
    <w:rsid w:val="00CF53C5"/>
    <w:rsid w:val="00CF55FE"/>
    <w:rsid w:val="00CF60D5"/>
    <w:rsid w:val="00CF613F"/>
    <w:rsid w:val="00CF7691"/>
    <w:rsid w:val="00CF7721"/>
    <w:rsid w:val="00CF7BE3"/>
    <w:rsid w:val="00CF7C8D"/>
    <w:rsid w:val="00D00098"/>
    <w:rsid w:val="00D0042F"/>
    <w:rsid w:val="00D008F7"/>
    <w:rsid w:val="00D00AFC"/>
    <w:rsid w:val="00D017AE"/>
    <w:rsid w:val="00D018E1"/>
    <w:rsid w:val="00D01D22"/>
    <w:rsid w:val="00D02343"/>
    <w:rsid w:val="00D02D3C"/>
    <w:rsid w:val="00D02E7F"/>
    <w:rsid w:val="00D02F24"/>
    <w:rsid w:val="00D04720"/>
    <w:rsid w:val="00D04C84"/>
    <w:rsid w:val="00D04CC9"/>
    <w:rsid w:val="00D050C5"/>
    <w:rsid w:val="00D0524B"/>
    <w:rsid w:val="00D05D7A"/>
    <w:rsid w:val="00D0603F"/>
    <w:rsid w:val="00D06060"/>
    <w:rsid w:val="00D06DA2"/>
    <w:rsid w:val="00D07FCC"/>
    <w:rsid w:val="00D101F4"/>
    <w:rsid w:val="00D10404"/>
    <w:rsid w:val="00D10B32"/>
    <w:rsid w:val="00D11422"/>
    <w:rsid w:val="00D11F6F"/>
    <w:rsid w:val="00D120F3"/>
    <w:rsid w:val="00D13B8C"/>
    <w:rsid w:val="00D13CAE"/>
    <w:rsid w:val="00D13E5E"/>
    <w:rsid w:val="00D1417F"/>
    <w:rsid w:val="00D14B64"/>
    <w:rsid w:val="00D15CED"/>
    <w:rsid w:val="00D16289"/>
    <w:rsid w:val="00D162D1"/>
    <w:rsid w:val="00D16314"/>
    <w:rsid w:val="00D16556"/>
    <w:rsid w:val="00D167D4"/>
    <w:rsid w:val="00D16C5F"/>
    <w:rsid w:val="00D1754B"/>
    <w:rsid w:val="00D17837"/>
    <w:rsid w:val="00D17A9E"/>
    <w:rsid w:val="00D17F57"/>
    <w:rsid w:val="00D20019"/>
    <w:rsid w:val="00D20510"/>
    <w:rsid w:val="00D20830"/>
    <w:rsid w:val="00D212C5"/>
    <w:rsid w:val="00D215D7"/>
    <w:rsid w:val="00D21714"/>
    <w:rsid w:val="00D21C69"/>
    <w:rsid w:val="00D21E56"/>
    <w:rsid w:val="00D24131"/>
    <w:rsid w:val="00D2438E"/>
    <w:rsid w:val="00D24998"/>
    <w:rsid w:val="00D254C4"/>
    <w:rsid w:val="00D257CC"/>
    <w:rsid w:val="00D25BB1"/>
    <w:rsid w:val="00D25DBE"/>
    <w:rsid w:val="00D261D0"/>
    <w:rsid w:val="00D30148"/>
    <w:rsid w:val="00D30C2A"/>
    <w:rsid w:val="00D31884"/>
    <w:rsid w:val="00D31A73"/>
    <w:rsid w:val="00D324A5"/>
    <w:rsid w:val="00D32719"/>
    <w:rsid w:val="00D327F7"/>
    <w:rsid w:val="00D32C1D"/>
    <w:rsid w:val="00D3364C"/>
    <w:rsid w:val="00D34042"/>
    <w:rsid w:val="00D34606"/>
    <w:rsid w:val="00D346AA"/>
    <w:rsid w:val="00D34A7F"/>
    <w:rsid w:val="00D3558B"/>
    <w:rsid w:val="00D358D6"/>
    <w:rsid w:val="00D35CF9"/>
    <w:rsid w:val="00D35D68"/>
    <w:rsid w:val="00D35E81"/>
    <w:rsid w:val="00D35FA4"/>
    <w:rsid w:val="00D3620C"/>
    <w:rsid w:val="00D40278"/>
    <w:rsid w:val="00D40899"/>
    <w:rsid w:val="00D40AF6"/>
    <w:rsid w:val="00D40F62"/>
    <w:rsid w:val="00D40FB7"/>
    <w:rsid w:val="00D422D1"/>
    <w:rsid w:val="00D42506"/>
    <w:rsid w:val="00D42F84"/>
    <w:rsid w:val="00D42F9A"/>
    <w:rsid w:val="00D43192"/>
    <w:rsid w:val="00D440D1"/>
    <w:rsid w:val="00D442AB"/>
    <w:rsid w:val="00D44F8E"/>
    <w:rsid w:val="00D455BA"/>
    <w:rsid w:val="00D456B9"/>
    <w:rsid w:val="00D459E9"/>
    <w:rsid w:val="00D4615C"/>
    <w:rsid w:val="00D4627C"/>
    <w:rsid w:val="00D47AC6"/>
    <w:rsid w:val="00D47EDB"/>
    <w:rsid w:val="00D50121"/>
    <w:rsid w:val="00D51309"/>
    <w:rsid w:val="00D518E2"/>
    <w:rsid w:val="00D52782"/>
    <w:rsid w:val="00D529A9"/>
    <w:rsid w:val="00D529DA"/>
    <w:rsid w:val="00D52AFC"/>
    <w:rsid w:val="00D52F7E"/>
    <w:rsid w:val="00D53566"/>
    <w:rsid w:val="00D53578"/>
    <w:rsid w:val="00D5362E"/>
    <w:rsid w:val="00D53CC4"/>
    <w:rsid w:val="00D53ED0"/>
    <w:rsid w:val="00D53F2F"/>
    <w:rsid w:val="00D54143"/>
    <w:rsid w:val="00D544B8"/>
    <w:rsid w:val="00D545F7"/>
    <w:rsid w:val="00D548B2"/>
    <w:rsid w:val="00D54A46"/>
    <w:rsid w:val="00D555CA"/>
    <w:rsid w:val="00D55834"/>
    <w:rsid w:val="00D55DB6"/>
    <w:rsid w:val="00D56EA4"/>
    <w:rsid w:val="00D56F50"/>
    <w:rsid w:val="00D57A1E"/>
    <w:rsid w:val="00D57C15"/>
    <w:rsid w:val="00D600AD"/>
    <w:rsid w:val="00D60156"/>
    <w:rsid w:val="00D6111B"/>
    <w:rsid w:val="00D61434"/>
    <w:rsid w:val="00D61722"/>
    <w:rsid w:val="00D617D8"/>
    <w:rsid w:val="00D61838"/>
    <w:rsid w:val="00D61FAA"/>
    <w:rsid w:val="00D647BA"/>
    <w:rsid w:val="00D64E39"/>
    <w:rsid w:val="00D651B9"/>
    <w:rsid w:val="00D65E87"/>
    <w:rsid w:val="00D660C8"/>
    <w:rsid w:val="00D66E7A"/>
    <w:rsid w:val="00D670A7"/>
    <w:rsid w:val="00D67701"/>
    <w:rsid w:val="00D70113"/>
    <w:rsid w:val="00D70183"/>
    <w:rsid w:val="00D705BD"/>
    <w:rsid w:val="00D70ACC"/>
    <w:rsid w:val="00D70ADA"/>
    <w:rsid w:val="00D71060"/>
    <w:rsid w:val="00D71435"/>
    <w:rsid w:val="00D7156A"/>
    <w:rsid w:val="00D716E1"/>
    <w:rsid w:val="00D71D0B"/>
    <w:rsid w:val="00D724BB"/>
    <w:rsid w:val="00D72ABF"/>
    <w:rsid w:val="00D732A5"/>
    <w:rsid w:val="00D74DD1"/>
    <w:rsid w:val="00D74E8F"/>
    <w:rsid w:val="00D756A2"/>
    <w:rsid w:val="00D75880"/>
    <w:rsid w:val="00D760DA"/>
    <w:rsid w:val="00D76434"/>
    <w:rsid w:val="00D76A4C"/>
    <w:rsid w:val="00D76E03"/>
    <w:rsid w:val="00D76F84"/>
    <w:rsid w:val="00D7737A"/>
    <w:rsid w:val="00D7763F"/>
    <w:rsid w:val="00D778AA"/>
    <w:rsid w:val="00D77ECC"/>
    <w:rsid w:val="00D80632"/>
    <w:rsid w:val="00D818EC"/>
    <w:rsid w:val="00D81CF0"/>
    <w:rsid w:val="00D81E3D"/>
    <w:rsid w:val="00D820F7"/>
    <w:rsid w:val="00D82133"/>
    <w:rsid w:val="00D823FF"/>
    <w:rsid w:val="00D827D9"/>
    <w:rsid w:val="00D82A6A"/>
    <w:rsid w:val="00D82C56"/>
    <w:rsid w:val="00D82CBF"/>
    <w:rsid w:val="00D82D06"/>
    <w:rsid w:val="00D8318F"/>
    <w:rsid w:val="00D83706"/>
    <w:rsid w:val="00D83D18"/>
    <w:rsid w:val="00D84061"/>
    <w:rsid w:val="00D843B4"/>
    <w:rsid w:val="00D8451B"/>
    <w:rsid w:val="00D84544"/>
    <w:rsid w:val="00D854BC"/>
    <w:rsid w:val="00D8579F"/>
    <w:rsid w:val="00D8586F"/>
    <w:rsid w:val="00D85911"/>
    <w:rsid w:val="00D865C8"/>
    <w:rsid w:val="00D8708E"/>
    <w:rsid w:val="00D87181"/>
    <w:rsid w:val="00D87B6C"/>
    <w:rsid w:val="00D87E1F"/>
    <w:rsid w:val="00D901AD"/>
    <w:rsid w:val="00D906D2"/>
    <w:rsid w:val="00D9075A"/>
    <w:rsid w:val="00D908BB"/>
    <w:rsid w:val="00D908DA"/>
    <w:rsid w:val="00D908F6"/>
    <w:rsid w:val="00D90A80"/>
    <w:rsid w:val="00D913D6"/>
    <w:rsid w:val="00D914F1"/>
    <w:rsid w:val="00D91524"/>
    <w:rsid w:val="00D92562"/>
    <w:rsid w:val="00D92BA5"/>
    <w:rsid w:val="00D92EA4"/>
    <w:rsid w:val="00D930D6"/>
    <w:rsid w:val="00D9506C"/>
    <w:rsid w:val="00D951DF"/>
    <w:rsid w:val="00D95655"/>
    <w:rsid w:val="00D9568F"/>
    <w:rsid w:val="00D964DE"/>
    <w:rsid w:val="00D96554"/>
    <w:rsid w:val="00D9680D"/>
    <w:rsid w:val="00D969FA"/>
    <w:rsid w:val="00D9751B"/>
    <w:rsid w:val="00D978EF"/>
    <w:rsid w:val="00D97977"/>
    <w:rsid w:val="00D97A20"/>
    <w:rsid w:val="00D97AE8"/>
    <w:rsid w:val="00DA0057"/>
    <w:rsid w:val="00DA0507"/>
    <w:rsid w:val="00DA059A"/>
    <w:rsid w:val="00DA125D"/>
    <w:rsid w:val="00DA1AD8"/>
    <w:rsid w:val="00DA1D46"/>
    <w:rsid w:val="00DA1DF4"/>
    <w:rsid w:val="00DA1E5D"/>
    <w:rsid w:val="00DA1F42"/>
    <w:rsid w:val="00DA23DD"/>
    <w:rsid w:val="00DA2419"/>
    <w:rsid w:val="00DA284F"/>
    <w:rsid w:val="00DA41BE"/>
    <w:rsid w:val="00DA4A1C"/>
    <w:rsid w:val="00DA4F62"/>
    <w:rsid w:val="00DA526D"/>
    <w:rsid w:val="00DA55D7"/>
    <w:rsid w:val="00DA58E1"/>
    <w:rsid w:val="00DA5B37"/>
    <w:rsid w:val="00DA6274"/>
    <w:rsid w:val="00DB1A86"/>
    <w:rsid w:val="00DB1AB8"/>
    <w:rsid w:val="00DB1BD5"/>
    <w:rsid w:val="00DB1C43"/>
    <w:rsid w:val="00DB1D79"/>
    <w:rsid w:val="00DB26E0"/>
    <w:rsid w:val="00DB417E"/>
    <w:rsid w:val="00DB434A"/>
    <w:rsid w:val="00DB4A60"/>
    <w:rsid w:val="00DB5599"/>
    <w:rsid w:val="00DB5742"/>
    <w:rsid w:val="00DB6554"/>
    <w:rsid w:val="00DB6890"/>
    <w:rsid w:val="00DB78E5"/>
    <w:rsid w:val="00DB79E0"/>
    <w:rsid w:val="00DC0897"/>
    <w:rsid w:val="00DC1B9A"/>
    <w:rsid w:val="00DC1DA7"/>
    <w:rsid w:val="00DC22DA"/>
    <w:rsid w:val="00DC3292"/>
    <w:rsid w:val="00DC337B"/>
    <w:rsid w:val="00DC398C"/>
    <w:rsid w:val="00DC39DB"/>
    <w:rsid w:val="00DC446A"/>
    <w:rsid w:val="00DC4E55"/>
    <w:rsid w:val="00DC4FE9"/>
    <w:rsid w:val="00DC5C57"/>
    <w:rsid w:val="00DC5F63"/>
    <w:rsid w:val="00DC63FE"/>
    <w:rsid w:val="00DC648F"/>
    <w:rsid w:val="00DC6691"/>
    <w:rsid w:val="00DC6A4E"/>
    <w:rsid w:val="00DC6E3E"/>
    <w:rsid w:val="00DC7DE2"/>
    <w:rsid w:val="00DD13E4"/>
    <w:rsid w:val="00DD1583"/>
    <w:rsid w:val="00DD17E4"/>
    <w:rsid w:val="00DD1A9F"/>
    <w:rsid w:val="00DD2161"/>
    <w:rsid w:val="00DD2561"/>
    <w:rsid w:val="00DD37E9"/>
    <w:rsid w:val="00DD4577"/>
    <w:rsid w:val="00DD4806"/>
    <w:rsid w:val="00DD4A54"/>
    <w:rsid w:val="00DD4A92"/>
    <w:rsid w:val="00DD53E1"/>
    <w:rsid w:val="00DD5459"/>
    <w:rsid w:val="00DD5ECD"/>
    <w:rsid w:val="00DD66F5"/>
    <w:rsid w:val="00DD7292"/>
    <w:rsid w:val="00DD7847"/>
    <w:rsid w:val="00DD791B"/>
    <w:rsid w:val="00DD7C26"/>
    <w:rsid w:val="00DD7D36"/>
    <w:rsid w:val="00DE00A8"/>
    <w:rsid w:val="00DE04E6"/>
    <w:rsid w:val="00DE064A"/>
    <w:rsid w:val="00DE0E1A"/>
    <w:rsid w:val="00DE0E28"/>
    <w:rsid w:val="00DE104E"/>
    <w:rsid w:val="00DE1455"/>
    <w:rsid w:val="00DE1E35"/>
    <w:rsid w:val="00DE1E8E"/>
    <w:rsid w:val="00DE2738"/>
    <w:rsid w:val="00DE2C47"/>
    <w:rsid w:val="00DE33C3"/>
    <w:rsid w:val="00DE3807"/>
    <w:rsid w:val="00DE3A99"/>
    <w:rsid w:val="00DE3C52"/>
    <w:rsid w:val="00DE446E"/>
    <w:rsid w:val="00DE4C2A"/>
    <w:rsid w:val="00DE4CD2"/>
    <w:rsid w:val="00DE6D41"/>
    <w:rsid w:val="00DE6E42"/>
    <w:rsid w:val="00DE7009"/>
    <w:rsid w:val="00DE79A8"/>
    <w:rsid w:val="00DE7B8A"/>
    <w:rsid w:val="00DF005F"/>
    <w:rsid w:val="00DF066D"/>
    <w:rsid w:val="00DF1063"/>
    <w:rsid w:val="00DF1136"/>
    <w:rsid w:val="00DF1BEA"/>
    <w:rsid w:val="00DF1EAD"/>
    <w:rsid w:val="00DF1FF1"/>
    <w:rsid w:val="00DF2132"/>
    <w:rsid w:val="00DF23E0"/>
    <w:rsid w:val="00DF2A56"/>
    <w:rsid w:val="00DF2F58"/>
    <w:rsid w:val="00DF349C"/>
    <w:rsid w:val="00DF3533"/>
    <w:rsid w:val="00DF4853"/>
    <w:rsid w:val="00DF4924"/>
    <w:rsid w:val="00DF4E5D"/>
    <w:rsid w:val="00DF4EF0"/>
    <w:rsid w:val="00DF569A"/>
    <w:rsid w:val="00DF5F50"/>
    <w:rsid w:val="00DF646A"/>
    <w:rsid w:val="00DF6723"/>
    <w:rsid w:val="00DF67DA"/>
    <w:rsid w:val="00DF7C19"/>
    <w:rsid w:val="00DF7EC2"/>
    <w:rsid w:val="00E000EA"/>
    <w:rsid w:val="00E00275"/>
    <w:rsid w:val="00E00435"/>
    <w:rsid w:val="00E004BB"/>
    <w:rsid w:val="00E0054A"/>
    <w:rsid w:val="00E00AC9"/>
    <w:rsid w:val="00E00BFA"/>
    <w:rsid w:val="00E00CF1"/>
    <w:rsid w:val="00E00ED8"/>
    <w:rsid w:val="00E00FA1"/>
    <w:rsid w:val="00E00FE9"/>
    <w:rsid w:val="00E01A46"/>
    <w:rsid w:val="00E022DF"/>
    <w:rsid w:val="00E0375C"/>
    <w:rsid w:val="00E039EF"/>
    <w:rsid w:val="00E03A19"/>
    <w:rsid w:val="00E03AFA"/>
    <w:rsid w:val="00E047A5"/>
    <w:rsid w:val="00E047D7"/>
    <w:rsid w:val="00E049C3"/>
    <w:rsid w:val="00E057A1"/>
    <w:rsid w:val="00E062DE"/>
    <w:rsid w:val="00E07BE0"/>
    <w:rsid w:val="00E07FB3"/>
    <w:rsid w:val="00E1018F"/>
    <w:rsid w:val="00E10B61"/>
    <w:rsid w:val="00E11FAE"/>
    <w:rsid w:val="00E13178"/>
    <w:rsid w:val="00E13F2B"/>
    <w:rsid w:val="00E14502"/>
    <w:rsid w:val="00E14DB4"/>
    <w:rsid w:val="00E14F68"/>
    <w:rsid w:val="00E15DAE"/>
    <w:rsid w:val="00E16147"/>
    <w:rsid w:val="00E1696F"/>
    <w:rsid w:val="00E16D73"/>
    <w:rsid w:val="00E17414"/>
    <w:rsid w:val="00E1771B"/>
    <w:rsid w:val="00E1776E"/>
    <w:rsid w:val="00E201A7"/>
    <w:rsid w:val="00E205F2"/>
    <w:rsid w:val="00E20622"/>
    <w:rsid w:val="00E207B2"/>
    <w:rsid w:val="00E207F3"/>
    <w:rsid w:val="00E2167E"/>
    <w:rsid w:val="00E21D46"/>
    <w:rsid w:val="00E22513"/>
    <w:rsid w:val="00E226B2"/>
    <w:rsid w:val="00E231DD"/>
    <w:rsid w:val="00E236FD"/>
    <w:rsid w:val="00E23BCA"/>
    <w:rsid w:val="00E23CA4"/>
    <w:rsid w:val="00E23DBE"/>
    <w:rsid w:val="00E23F5A"/>
    <w:rsid w:val="00E24479"/>
    <w:rsid w:val="00E24F4D"/>
    <w:rsid w:val="00E24F92"/>
    <w:rsid w:val="00E25864"/>
    <w:rsid w:val="00E265DA"/>
    <w:rsid w:val="00E268F7"/>
    <w:rsid w:val="00E275E5"/>
    <w:rsid w:val="00E27665"/>
    <w:rsid w:val="00E30641"/>
    <w:rsid w:val="00E309E8"/>
    <w:rsid w:val="00E30D74"/>
    <w:rsid w:val="00E30E44"/>
    <w:rsid w:val="00E31035"/>
    <w:rsid w:val="00E3111C"/>
    <w:rsid w:val="00E31124"/>
    <w:rsid w:val="00E31B53"/>
    <w:rsid w:val="00E32204"/>
    <w:rsid w:val="00E32288"/>
    <w:rsid w:val="00E32852"/>
    <w:rsid w:val="00E338E4"/>
    <w:rsid w:val="00E33F91"/>
    <w:rsid w:val="00E3412A"/>
    <w:rsid w:val="00E34559"/>
    <w:rsid w:val="00E350E9"/>
    <w:rsid w:val="00E3517D"/>
    <w:rsid w:val="00E35182"/>
    <w:rsid w:val="00E352C8"/>
    <w:rsid w:val="00E35562"/>
    <w:rsid w:val="00E35688"/>
    <w:rsid w:val="00E35A8B"/>
    <w:rsid w:val="00E3631E"/>
    <w:rsid w:val="00E3687A"/>
    <w:rsid w:val="00E373E9"/>
    <w:rsid w:val="00E37922"/>
    <w:rsid w:val="00E37AD0"/>
    <w:rsid w:val="00E40B4D"/>
    <w:rsid w:val="00E40FBC"/>
    <w:rsid w:val="00E411C8"/>
    <w:rsid w:val="00E413C5"/>
    <w:rsid w:val="00E414DE"/>
    <w:rsid w:val="00E41C11"/>
    <w:rsid w:val="00E41D28"/>
    <w:rsid w:val="00E420DB"/>
    <w:rsid w:val="00E425DF"/>
    <w:rsid w:val="00E42820"/>
    <w:rsid w:val="00E42946"/>
    <w:rsid w:val="00E42B01"/>
    <w:rsid w:val="00E43117"/>
    <w:rsid w:val="00E43B1C"/>
    <w:rsid w:val="00E43D4D"/>
    <w:rsid w:val="00E43E70"/>
    <w:rsid w:val="00E441DF"/>
    <w:rsid w:val="00E442D7"/>
    <w:rsid w:val="00E44818"/>
    <w:rsid w:val="00E4653B"/>
    <w:rsid w:val="00E466CA"/>
    <w:rsid w:val="00E470F0"/>
    <w:rsid w:val="00E4734A"/>
    <w:rsid w:val="00E47525"/>
    <w:rsid w:val="00E476BC"/>
    <w:rsid w:val="00E47CA7"/>
    <w:rsid w:val="00E47D30"/>
    <w:rsid w:val="00E50289"/>
    <w:rsid w:val="00E50779"/>
    <w:rsid w:val="00E50BC6"/>
    <w:rsid w:val="00E50E1B"/>
    <w:rsid w:val="00E5136B"/>
    <w:rsid w:val="00E51D26"/>
    <w:rsid w:val="00E51E07"/>
    <w:rsid w:val="00E524C4"/>
    <w:rsid w:val="00E52D71"/>
    <w:rsid w:val="00E53451"/>
    <w:rsid w:val="00E53D5B"/>
    <w:rsid w:val="00E53DFA"/>
    <w:rsid w:val="00E54196"/>
    <w:rsid w:val="00E541E6"/>
    <w:rsid w:val="00E542D4"/>
    <w:rsid w:val="00E54F6E"/>
    <w:rsid w:val="00E54F78"/>
    <w:rsid w:val="00E55E74"/>
    <w:rsid w:val="00E56498"/>
    <w:rsid w:val="00E56875"/>
    <w:rsid w:val="00E56C12"/>
    <w:rsid w:val="00E5709C"/>
    <w:rsid w:val="00E570D3"/>
    <w:rsid w:val="00E57252"/>
    <w:rsid w:val="00E573A3"/>
    <w:rsid w:val="00E57557"/>
    <w:rsid w:val="00E578F6"/>
    <w:rsid w:val="00E57CCC"/>
    <w:rsid w:val="00E57DD4"/>
    <w:rsid w:val="00E60163"/>
    <w:rsid w:val="00E601B2"/>
    <w:rsid w:val="00E60669"/>
    <w:rsid w:val="00E6095E"/>
    <w:rsid w:val="00E60985"/>
    <w:rsid w:val="00E60DC0"/>
    <w:rsid w:val="00E6134D"/>
    <w:rsid w:val="00E628D9"/>
    <w:rsid w:val="00E64289"/>
    <w:rsid w:val="00E64394"/>
    <w:rsid w:val="00E64529"/>
    <w:rsid w:val="00E64A71"/>
    <w:rsid w:val="00E64ADC"/>
    <w:rsid w:val="00E64B26"/>
    <w:rsid w:val="00E64C59"/>
    <w:rsid w:val="00E651DA"/>
    <w:rsid w:val="00E66026"/>
    <w:rsid w:val="00E660D7"/>
    <w:rsid w:val="00E663E6"/>
    <w:rsid w:val="00E66407"/>
    <w:rsid w:val="00E66A60"/>
    <w:rsid w:val="00E66EA4"/>
    <w:rsid w:val="00E671A2"/>
    <w:rsid w:val="00E703B5"/>
    <w:rsid w:val="00E704F2"/>
    <w:rsid w:val="00E70768"/>
    <w:rsid w:val="00E70FB5"/>
    <w:rsid w:val="00E71140"/>
    <w:rsid w:val="00E71693"/>
    <w:rsid w:val="00E71B17"/>
    <w:rsid w:val="00E71E96"/>
    <w:rsid w:val="00E724E3"/>
    <w:rsid w:val="00E72908"/>
    <w:rsid w:val="00E731D3"/>
    <w:rsid w:val="00E734A9"/>
    <w:rsid w:val="00E74933"/>
    <w:rsid w:val="00E74965"/>
    <w:rsid w:val="00E7572F"/>
    <w:rsid w:val="00E75D61"/>
    <w:rsid w:val="00E7652F"/>
    <w:rsid w:val="00E76710"/>
    <w:rsid w:val="00E76F0A"/>
    <w:rsid w:val="00E772B9"/>
    <w:rsid w:val="00E772CA"/>
    <w:rsid w:val="00E77C2C"/>
    <w:rsid w:val="00E77E17"/>
    <w:rsid w:val="00E80170"/>
    <w:rsid w:val="00E806FA"/>
    <w:rsid w:val="00E80D53"/>
    <w:rsid w:val="00E80EB2"/>
    <w:rsid w:val="00E81191"/>
    <w:rsid w:val="00E814DD"/>
    <w:rsid w:val="00E8180D"/>
    <w:rsid w:val="00E81A49"/>
    <w:rsid w:val="00E81B8B"/>
    <w:rsid w:val="00E81FFC"/>
    <w:rsid w:val="00E821A8"/>
    <w:rsid w:val="00E823A4"/>
    <w:rsid w:val="00E83553"/>
    <w:rsid w:val="00E8356D"/>
    <w:rsid w:val="00E836D1"/>
    <w:rsid w:val="00E837F2"/>
    <w:rsid w:val="00E83AF8"/>
    <w:rsid w:val="00E83E41"/>
    <w:rsid w:val="00E83ED5"/>
    <w:rsid w:val="00E84659"/>
    <w:rsid w:val="00E84786"/>
    <w:rsid w:val="00E84A11"/>
    <w:rsid w:val="00E84AA6"/>
    <w:rsid w:val="00E84B4E"/>
    <w:rsid w:val="00E85D56"/>
    <w:rsid w:val="00E86979"/>
    <w:rsid w:val="00E86AD7"/>
    <w:rsid w:val="00E87B4B"/>
    <w:rsid w:val="00E90151"/>
    <w:rsid w:val="00E90D72"/>
    <w:rsid w:val="00E90DEA"/>
    <w:rsid w:val="00E90EA0"/>
    <w:rsid w:val="00E912B7"/>
    <w:rsid w:val="00E9195A"/>
    <w:rsid w:val="00E91A66"/>
    <w:rsid w:val="00E91AF1"/>
    <w:rsid w:val="00E91DCD"/>
    <w:rsid w:val="00E92409"/>
    <w:rsid w:val="00E92529"/>
    <w:rsid w:val="00E92C81"/>
    <w:rsid w:val="00E930BE"/>
    <w:rsid w:val="00E933E8"/>
    <w:rsid w:val="00E93556"/>
    <w:rsid w:val="00E936CB"/>
    <w:rsid w:val="00E94427"/>
    <w:rsid w:val="00E94579"/>
    <w:rsid w:val="00E94606"/>
    <w:rsid w:val="00E94785"/>
    <w:rsid w:val="00E95330"/>
    <w:rsid w:val="00E9580A"/>
    <w:rsid w:val="00E95944"/>
    <w:rsid w:val="00E95E3A"/>
    <w:rsid w:val="00E96420"/>
    <w:rsid w:val="00E96F44"/>
    <w:rsid w:val="00E974DF"/>
    <w:rsid w:val="00E97825"/>
    <w:rsid w:val="00EA03FB"/>
    <w:rsid w:val="00EA0FB2"/>
    <w:rsid w:val="00EA1C03"/>
    <w:rsid w:val="00EA2159"/>
    <w:rsid w:val="00EA2262"/>
    <w:rsid w:val="00EA2440"/>
    <w:rsid w:val="00EA2979"/>
    <w:rsid w:val="00EA3008"/>
    <w:rsid w:val="00EA396A"/>
    <w:rsid w:val="00EA3A4F"/>
    <w:rsid w:val="00EA4572"/>
    <w:rsid w:val="00EA45B1"/>
    <w:rsid w:val="00EA49A2"/>
    <w:rsid w:val="00EA5246"/>
    <w:rsid w:val="00EA5584"/>
    <w:rsid w:val="00EA5B5F"/>
    <w:rsid w:val="00EA5CEF"/>
    <w:rsid w:val="00EA6308"/>
    <w:rsid w:val="00EA6D2D"/>
    <w:rsid w:val="00EA7D08"/>
    <w:rsid w:val="00EB0224"/>
    <w:rsid w:val="00EB08ED"/>
    <w:rsid w:val="00EB0922"/>
    <w:rsid w:val="00EB10B1"/>
    <w:rsid w:val="00EB1141"/>
    <w:rsid w:val="00EB12D1"/>
    <w:rsid w:val="00EB1543"/>
    <w:rsid w:val="00EB1D49"/>
    <w:rsid w:val="00EB1EA1"/>
    <w:rsid w:val="00EB27DB"/>
    <w:rsid w:val="00EB2914"/>
    <w:rsid w:val="00EB2C2D"/>
    <w:rsid w:val="00EB3571"/>
    <w:rsid w:val="00EB3599"/>
    <w:rsid w:val="00EB4707"/>
    <w:rsid w:val="00EB47BE"/>
    <w:rsid w:val="00EB48A7"/>
    <w:rsid w:val="00EB50BC"/>
    <w:rsid w:val="00EB5265"/>
    <w:rsid w:val="00EB55A1"/>
    <w:rsid w:val="00EB5EEC"/>
    <w:rsid w:val="00EB6CFF"/>
    <w:rsid w:val="00EB6E74"/>
    <w:rsid w:val="00EB7626"/>
    <w:rsid w:val="00EB7801"/>
    <w:rsid w:val="00EC0061"/>
    <w:rsid w:val="00EC00E1"/>
    <w:rsid w:val="00EC0581"/>
    <w:rsid w:val="00EC0804"/>
    <w:rsid w:val="00EC094B"/>
    <w:rsid w:val="00EC0A5C"/>
    <w:rsid w:val="00EC0AF0"/>
    <w:rsid w:val="00EC0F40"/>
    <w:rsid w:val="00EC2B1E"/>
    <w:rsid w:val="00EC3EB9"/>
    <w:rsid w:val="00EC56B4"/>
    <w:rsid w:val="00EC688F"/>
    <w:rsid w:val="00EC78D0"/>
    <w:rsid w:val="00EC7FB8"/>
    <w:rsid w:val="00ED0527"/>
    <w:rsid w:val="00ED0897"/>
    <w:rsid w:val="00ED08C3"/>
    <w:rsid w:val="00ED1040"/>
    <w:rsid w:val="00ED147B"/>
    <w:rsid w:val="00ED23C5"/>
    <w:rsid w:val="00ED2E88"/>
    <w:rsid w:val="00ED34B5"/>
    <w:rsid w:val="00ED508F"/>
    <w:rsid w:val="00ED58B7"/>
    <w:rsid w:val="00ED5E7B"/>
    <w:rsid w:val="00ED61FC"/>
    <w:rsid w:val="00ED693E"/>
    <w:rsid w:val="00ED75F7"/>
    <w:rsid w:val="00ED7C00"/>
    <w:rsid w:val="00ED7E1C"/>
    <w:rsid w:val="00ED7FAA"/>
    <w:rsid w:val="00EE0702"/>
    <w:rsid w:val="00EE0730"/>
    <w:rsid w:val="00EE0B3B"/>
    <w:rsid w:val="00EE0E19"/>
    <w:rsid w:val="00EE115C"/>
    <w:rsid w:val="00EE1378"/>
    <w:rsid w:val="00EE148F"/>
    <w:rsid w:val="00EE155F"/>
    <w:rsid w:val="00EE1688"/>
    <w:rsid w:val="00EE2231"/>
    <w:rsid w:val="00EE234B"/>
    <w:rsid w:val="00EE2CFD"/>
    <w:rsid w:val="00EE2F93"/>
    <w:rsid w:val="00EE3415"/>
    <w:rsid w:val="00EE3448"/>
    <w:rsid w:val="00EE3C38"/>
    <w:rsid w:val="00EE3E0A"/>
    <w:rsid w:val="00EE403A"/>
    <w:rsid w:val="00EE414A"/>
    <w:rsid w:val="00EE4751"/>
    <w:rsid w:val="00EE4D43"/>
    <w:rsid w:val="00EE5121"/>
    <w:rsid w:val="00EE58C4"/>
    <w:rsid w:val="00EE634D"/>
    <w:rsid w:val="00EE6D94"/>
    <w:rsid w:val="00EE6DF2"/>
    <w:rsid w:val="00EE7935"/>
    <w:rsid w:val="00EE7AA0"/>
    <w:rsid w:val="00EE7D47"/>
    <w:rsid w:val="00EE7F95"/>
    <w:rsid w:val="00EF0958"/>
    <w:rsid w:val="00EF0B2D"/>
    <w:rsid w:val="00EF0FC7"/>
    <w:rsid w:val="00EF0FE8"/>
    <w:rsid w:val="00EF1295"/>
    <w:rsid w:val="00EF173D"/>
    <w:rsid w:val="00EF1BED"/>
    <w:rsid w:val="00EF1D42"/>
    <w:rsid w:val="00EF2903"/>
    <w:rsid w:val="00EF379D"/>
    <w:rsid w:val="00EF4A7D"/>
    <w:rsid w:val="00EF5734"/>
    <w:rsid w:val="00EF5818"/>
    <w:rsid w:val="00EF595E"/>
    <w:rsid w:val="00EF6691"/>
    <w:rsid w:val="00EF6F06"/>
    <w:rsid w:val="00EF727F"/>
    <w:rsid w:val="00EF7808"/>
    <w:rsid w:val="00EF7DC6"/>
    <w:rsid w:val="00F0081B"/>
    <w:rsid w:val="00F0092A"/>
    <w:rsid w:val="00F00E2C"/>
    <w:rsid w:val="00F015BB"/>
    <w:rsid w:val="00F0169B"/>
    <w:rsid w:val="00F01A36"/>
    <w:rsid w:val="00F02B69"/>
    <w:rsid w:val="00F02DAE"/>
    <w:rsid w:val="00F02E12"/>
    <w:rsid w:val="00F02F34"/>
    <w:rsid w:val="00F0300D"/>
    <w:rsid w:val="00F0334D"/>
    <w:rsid w:val="00F03430"/>
    <w:rsid w:val="00F04268"/>
    <w:rsid w:val="00F043CD"/>
    <w:rsid w:val="00F04B2D"/>
    <w:rsid w:val="00F05605"/>
    <w:rsid w:val="00F063D3"/>
    <w:rsid w:val="00F06597"/>
    <w:rsid w:val="00F07006"/>
    <w:rsid w:val="00F070B4"/>
    <w:rsid w:val="00F072F5"/>
    <w:rsid w:val="00F07495"/>
    <w:rsid w:val="00F075B2"/>
    <w:rsid w:val="00F07CDE"/>
    <w:rsid w:val="00F07D81"/>
    <w:rsid w:val="00F07FC1"/>
    <w:rsid w:val="00F10A0B"/>
    <w:rsid w:val="00F111F2"/>
    <w:rsid w:val="00F116A3"/>
    <w:rsid w:val="00F11902"/>
    <w:rsid w:val="00F11A84"/>
    <w:rsid w:val="00F11E7C"/>
    <w:rsid w:val="00F121E9"/>
    <w:rsid w:val="00F122E9"/>
    <w:rsid w:val="00F12317"/>
    <w:rsid w:val="00F129E2"/>
    <w:rsid w:val="00F12B5D"/>
    <w:rsid w:val="00F12D6D"/>
    <w:rsid w:val="00F12EDD"/>
    <w:rsid w:val="00F133DE"/>
    <w:rsid w:val="00F13C74"/>
    <w:rsid w:val="00F13DED"/>
    <w:rsid w:val="00F147F0"/>
    <w:rsid w:val="00F1502F"/>
    <w:rsid w:val="00F15368"/>
    <w:rsid w:val="00F15AC7"/>
    <w:rsid w:val="00F15E7E"/>
    <w:rsid w:val="00F16630"/>
    <w:rsid w:val="00F16BD2"/>
    <w:rsid w:val="00F171D9"/>
    <w:rsid w:val="00F1754B"/>
    <w:rsid w:val="00F175C4"/>
    <w:rsid w:val="00F17FCB"/>
    <w:rsid w:val="00F2033C"/>
    <w:rsid w:val="00F21184"/>
    <w:rsid w:val="00F214C9"/>
    <w:rsid w:val="00F21938"/>
    <w:rsid w:val="00F21D2F"/>
    <w:rsid w:val="00F21D5B"/>
    <w:rsid w:val="00F22028"/>
    <w:rsid w:val="00F22CC2"/>
    <w:rsid w:val="00F2324F"/>
    <w:rsid w:val="00F23C17"/>
    <w:rsid w:val="00F250A5"/>
    <w:rsid w:val="00F250D9"/>
    <w:rsid w:val="00F25958"/>
    <w:rsid w:val="00F259B3"/>
    <w:rsid w:val="00F25B14"/>
    <w:rsid w:val="00F25C31"/>
    <w:rsid w:val="00F2687C"/>
    <w:rsid w:val="00F26980"/>
    <w:rsid w:val="00F26F76"/>
    <w:rsid w:val="00F27BB5"/>
    <w:rsid w:val="00F30928"/>
    <w:rsid w:val="00F30A8F"/>
    <w:rsid w:val="00F30BAC"/>
    <w:rsid w:val="00F31098"/>
    <w:rsid w:val="00F31455"/>
    <w:rsid w:val="00F3280B"/>
    <w:rsid w:val="00F3301B"/>
    <w:rsid w:val="00F33772"/>
    <w:rsid w:val="00F33D9D"/>
    <w:rsid w:val="00F344FC"/>
    <w:rsid w:val="00F3457D"/>
    <w:rsid w:val="00F34EEF"/>
    <w:rsid w:val="00F352C3"/>
    <w:rsid w:val="00F357C2"/>
    <w:rsid w:val="00F359BC"/>
    <w:rsid w:val="00F35C37"/>
    <w:rsid w:val="00F35E6A"/>
    <w:rsid w:val="00F36283"/>
    <w:rsid w:val="00F36926"/>
    <w:rsid w:val="00F37133"/>
    <w:rsid w:val="00F371E6"/>
    <w:rsid w:val="00F37247"/>
    <w:rsid w:val="00F37CDC"/>
    <w:rsid w:val="00F40910"/>
    <w:rsid w:val="00F40965"/>
    <w:rsid w:val="00F40C22"/>
    <w:rsid w:val="00F4125F"/>
    <w:rsid w:val="00F41A35"/>
    <w:rsid w:val="00F41B4E"/>
    <w:rsid w:val="00F427EF"/>
    <w:rsid w:val="00F42BEE"/>
    <w:rsid w:val="00F4306D"/>
    <w:rsid w:val="00F43384"/>
    <w:rsid w:val="00F43FEB"/>
    <w:rsid w:val="00F44AA6"/>
    <w:rsid w:val="00F4541E"/>
    <w:rsid w:val="00F45447"/>
    <w:rsid w:val="00F45C8C"/>
    <w:rsid w:val="00F4693E"/>
    <w:rsid w:val="00F46A7D"/>
    <w:rsid w:val="00F473B1"/>
    <w:rsid w:val="00F47583"/>
    <w:rsid w:val="00F47650"/>
    <w:rsid w:val="00F50550"/>
    <w:rsid w:val="00F50E9D"/>
    <w:rsid w:val="00F50F0A"/>
    <w:rsid w:val="00F51799"/>
    <w:rsid w:val="00F51EFC"/>
    <w:rsid w:val="00F52D25"/>
    <w:rsid w:val="00F52EEA"/>
    <w:rsid w:val="00F53200"/>
    <w:rsid w:val="00F53446"/>
    <w:rsid w:val="00F536F9"/>
    <w:rsid w:val="00F53EC6"/>
    <w:rsid w:val="00F546AD"/>
    <w:rsid w:val="00F549EF"/>
    <w:rsid w:val="00F54F8E"/>
    <w:rsid w:val="00F557FE"/>
    <w:rsid w:val="00F558FB"/>
    <w:rsid w:val="00F55A40"/>
    <w:rsid w:val="00F56675"/>
    <w:rsid w:val="00F5688D"/>
    <w:rsid w:val="00F56AF5"/>
    <w:rsid w:val="00F56E51"/>
    <w:rsid w:val="00F56E77"/>
    <w:rsid w:val="00F572BC"/>
    <w:rsid w:val="00F57E19"/>
    <w:rsid w:val="00F606B7"/>
    <w:rsid w:val="00F60740"/>
    <w:rsid w:val="00F60FE2"/>
    <w:rsid w:val="00F61563"/>
    <w:rsid w:val="00F615D2"/>
    <w:rsid w:val="00F617C7"/>
    <w:rsid w:val="00F618DC"/>
    <w:rsid w:val="00F61A59"/>
    <w:rsid w:val="00F61B9F"/>
    <w:rsid w:val="00F62F25"/>
    <w:rsid w:val="00F630CB"/>
    <w:rsid w:val="00F63790"/>
    <w:rsid w:val="00F6399A"/>
    <w:rsid w:val="00F64D4C"/>
    <w:rsid w:val="00F64EB4"/>
    <w:rsid w:val="00F650A5"/>
    <w:rsid w:val="00F6532E"/>
    <w:rsid w:val="00F65B1B"/>
    <w:rsid w:val="00F65C3A"/>
    <w:rsid w:val="00F66AE5"/>
    <w:rsid w:val="00F66B87"/>
    <w:rsid w:val="00F66F29"/>
    <w:rsid w:val="00F673D7"/>
    <w:rsid w:val="00F67589"/>
    <w:rsid w:val="00F6799A"/>
    <w:rsid w:val="00F67B31"/>
    <w:rsid w:val="00F67BCD"/>
    <w:rsid w:val="00F67F3A"/>
    <w:rsid w:val="00F703F8"/>
    <w:rsid w:val="00F705E6"/>
    <w:rsid w:val="00F70C92"/>
    <w:rsid w:val="00F70EEE"/>
    <w:rsid w:val="00F70FB8"/>
    <w:rsid w:val="00F7189A"/>
    <w:rsid w:val="00F71B5F"/>
    <w:rsid w:val="00F726DB"/>
    <w:rsid w:val="00F7361F"/>
    <w:rsid w:val="00F73A27"/>
    <w:rsid w:val="00F74038"/>
    <w:rsid w:val="00F7434C"/>
    <w:rsid w:val="00F74AA5"/>
    <w:rsid w:val="00F759A2"/>
    <w:rsid w:val="00F75EC5"/>
    <w:rsid w:val="00F76533"/>
    <w:rsid w:val="00F7669B"/>
    <w:rsid w:val="00F76C57"/>
    <w:rsid w:val="00F77A1B"/>
    <w:rsid w:val="00F800F9"/>
    <w:rsid w:val="00F80529"/>
    <w:rsid w:val="00F8164F"/>
    <w:rsid w:val="00F819D9"/>
    <w:rsid w:val="00F82318"/>
    <w:rsid w:val="00F826AB"/>
    <w:rsid w:val="00F82900"/>
    <w:rsid w:val="00F82D26"/>
    <w:rsid w:val="00F8371F"/>
    <w:rsid w:val="00F83E7E"/>
    <w:rsid w:val="00F842E7"/>
    <w:rsid w:val="00F84336"/>
    <w:rsid w:val="00F843A3"/>
    <w:rsid w:val="00F84503"/>
    <w:rsid w:val="00F855F0"/>
    <w:rsid w:val="00F85A4B"/>
    <w:rsid w:val="00F86656"/>
    <w:rsid w:val="00F86965"/>
    <w:rsid w:val="00F86DCD"/>
    <w:rsid w:val="00F87072"/>
    <w:rsid w:val="00F87280"/>
    <w:rsid w:val="00F8755F"/>
    <w:rsid w:val="00F875CD"/>
    <w:rsid w:val="00F87FD9"/>
    <w:rsid w:val="00F90C95"/>
    <w:rsid w:val="00F9121C"/>
    <w:rsid w:val="00F91CF7"/>
    <w:rsid w:val="00F9249E"/>
    <w:rsid w:val="00F929C4"/>
    <w:rsid w:val="00F92EB4"/>
    <w:rsid w:val="00F9322A"/>
    <w:rsid w:val="00F94B03"/>
    <w:rsid w:val="00F94B22"/>
    <w:rsid w:val="00F95BA8"/>
    <w:rsid w:val="00F961D9"/>
    <w:rsid w:val="00F96D00"/>
    <w:rsid w:val="00F970DB"/>
    <w:rsid w:val="00F97446"/>
    <w:rsid w:val="00F97497"/>
    <w:rsid w:val="00F97D1C"/>
    <w:rsid w:val="00FA0971"/>
    <w:rsid w:val="00FA1191"/>
    <w:rsid w:val="00FA1245"/>
    <w:rsid w:val="00FA1442"/>
    <w:rsid w:val="00FA14AE"/>
    <w:rsid w:val="00FA163E"/>
    <w:rsid w:val="00FA21BC"/>
    <w:rsid w:val="00FA2673"/>
    <w:rsid w:val="00FA2EB7"/>
    <w:rsid w:val="00FA346C"/>
    <w:rsid w:val="00FA3D04"/>
    <w:rsid w:val="00FA3E73"/>
    <w:rsid w:val="00FA404D"/>
    <w:rsid w:val="00FA42E4"/>
    <w:rsid w:val="00FA56BB"/>
    <w:rsid w:val="00FA5E4D"/>
    <w:rsid w:val="00FA6AE5"/>
    <w:rsid w:val="00FA6BC1"/>
    <w:rsid w:val="00FA6F04"/>
    <w:rsid w:val="00FA6F79"/>
    <w:rsid w:val="00FA7510"/>
    <w:rsid w:val="00FA782B"/>
    <w:rsid w:val="00FA78D5"/>
    <w:rsid w:val="00FA7CD1"/>
    <w:rsid w:val="00FB0B55"/>
    <w:rsid w:val="00FB0C79"/>
    <w:rsid w:val="00FB0EAF"/>
    <w:rsid w:val="00FB1031"/>
    <w:rsid w:val="00FB1611"/>
    <w:rsid w:val="00FB1900"/>
    <w:rsid w:val="00FB2E60"/>
    <w:rsid w:val="00FB3018"/>
    <w:rsid w:val="00FB320C"/>
    <w:rsid w:val="00FB39E2"/>
    <w:rsid w:val="00FB3FD7"/>
    <w:rsid w:val="00FB4183"/>
    <w:rsid w:val="00FB425E"/>
    <w:rsid w:val="00FB44BB"/>
    <w:rsid w:val="00FB4C34"/>
    <w:rsid w:val="00FB5F2B"/>
    <w:rsid w:val="00FB5F8F"/>
    <w:rsid w:val="00FB668A"/>
    <w:rsid w:val="00FB6E18"/>
    <w:rsid w:val="00FB7E11"/>
    <w:rsid w:val="00FC0877"/>
    <w:rsid w:val="00FC0C13"/>
    <w:rsid w:val="00FC0E07"/>
    <w:rsid w:val="00FC24AF"/>
    <w:rsid w:val="00FC3B0D"/>
    <w:rsid w:val="00FC3E09"/>
    <w:rsid w:val="00FC4051"/>
    <w:rsid w:val="00FC4213"/>
    <w:rsid w:val="00FC4971"/>
    <w:rsid w:val="00FC4B41"/>
    <w:rsid w:val="00FC4CA4"/>
    <w:rsid w:val="00FC4DA1"/>
    <w:rsid w:val="00FC5D0F"/>
    <w:rsid w:val="00FC7B85"/>
    <w:rsid w:val="00FC7C56"/>
    <w:rsid w:val="00FC7FE8"/>
    <w:rsid w:val="00FD02BC"/>
    <w:rsid w:val="00FD1338"/>
    <w:rsid w:val="00FD1A11"/>
    <w:rsid w:val="00FD1A70"/>
    <w:rsid w:val="00FD1C80"/>
    <w:rsid w:val="00FD21F6"/>
    <w:rsid w:val="00FD2993"/>
    <w:rsid w:val="00FD2C8F"/>
    <w:rsid w:val="00FD3DF5"/>
    <w:rsid w:val="00FD47E6"/>
    <w:rsid w:val="00FD4C4F"/>
    <w:rsid w:val="00FD501C"/>
    <w:rsid w:val="00FD5652"/>
    <w:rsid w:val="00FD5BAF"/>
    <w:rsid w:val="00FD5D14"/>
    <w:rsid w:val="00FD5F30"/>
    <w:rsid w:val="00FD6393"/>
    <w:rsid w:val="00FD6869"/>
    <w:rsid w:val="00FD6CB0"/>
    <w:rsid w:val="00FD7432"/>
    <w:rsid w:val="00FD79EE"/>
    <w:rsid w:val="00FD7F42"/>
    <w:rsid w:val="00FD7FC3"/>
    <w:rsid w:val="00FE0876"/>
    <w:rsid w:val="00FE105B"/>
    <w:rsid w:val="00FE19F6"/>
    <w:rsid w:val="00FE2A52"/>
    <w:rsid w:val="00FE2CE4"/>
    <w:rsid w:val="00FE2ECC"/>
    <w:rsid w:val="00FE3478"/>
    <w:rsid w:val="00FE3668"/>
    <w:rsid w:val="00FE3AF0"/>
    <w:rsid w:val="00FE458E"/>
    <w:rsid w:val="00FE4B64"/>
    <w:rsid w:val="00FE55F7"/>
    <w:rsid w:val="00FE5B95"/>
    <w:rsid w:val="00FE6867"/>
    <w:rsid w:val="00FE7A86"/>
    <w:rsid w:val="00FF01A5"/>
    <w:rsid w:val="00FF02DC"/>
    <w:rsid w:val="00FF070F"/>
    <w:rsid w:val="00FF0CDF"/>
    <w:rsid w:val="00FF126D"/>
    <w:rsid w:val="00FF1302"/>
    <w:rsid w:val="00FF1394"/>
    <w:rsid w:val="00FF1EF5"/>
    <w:rsid w:val="00FF2682"/>
    <w:rsid w:val="00FF3001"/>
    <w:rsid w:val="00FF36EC"/>
    <w:rsid w:val="00FF4858"/>
    <w:rsid w:val="00FF4AC6"/>
    <w:rsid w:val="00FF4FD2"/>
    <w:rsid w:val="00FF5423"/>
    <w:rsid w:val="00FF54D5"/>
    <w:rsid w:val="00FF5910"/>
    <w:rsid w:val="00FF5EB2"/>
    <w:rsid w:val="00FF60FF"/>
    <w:rsid w:val="00FF61AA"/>
    <w:rsid w:val="00FF6331"/>
    <w:rsid w:val="00FF6393"/>
    <w:rsid w:val="00FF652D"/>
    <w:rsid w:val="00FF73CB"/>
    <w:rsid w:val="00FF7599"/>
    <w:rsid w:val="00FF7A07"/>
    <w:rsid w:val="00FF7B8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style="mso-width-relative:margin;mso-height-relative:margin" fillcolor="white" strokecolor="white">
      <v:fill color="white"/>
      <v:stroke color="whit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CE2"/>
    <w:pPr>
      <w:suppressAutoHyphens/>
    </w:pPr>
    <w:rPr>
      <w:color w:val="00000A"/>
      <w:kern w:val="1"/>
      <w:sz w:val="24"/>
      <w:szCs w:val="24"/>
    </w:rPr>
  </w:style>
  <w:style w:type="paragraph" w:styleId="Ttulo1">
    <w:name w:val="heading 1"/>
    <w:basedOn w:val="Normal"/>
    <w:qFormat/>
    <w:rsid w:val="00EA6D2D"/>
    <w:pPr>
      <w:keepNext/>
      <w:widowControl w:val="0"/>
      <w:spacing w:before="240" w:after="60" w:line="480" w:lineRule="auto"/>
      <w:outlineLvl w:val="0"/>
    </w:pPr>
    <w:rPr>
      <w:b/>
      <w:bCs/>
      <w:caps/>
      <w:color w:val="000000"/>
      <w:szCs w:val="20"/>
    </w:rPr>
  </w:style>
  <w:style w:type="paragraph" w:styleId="Ttulo2">
    <w:name w:val="heading 2"/>
    <w:basedOn w:val="Normal"/>
    <w:qFormat/>
    <w:rsid w:val="00EA6D2D"/>
    <w:pPr>
      <w:keepNext/>
      <w:spacing w:before="240" w:after="60" w:line="480" w:lineRule="auto"/>
      <w:outlineLvl w:val="1"/>
    </w:pPr>
    <w:rPr>
      <w:rFonts w:eastAsia="Arial Unicode MS"/>
      <w:b/>
      <w:bCs/>
      <w:iCs/>
      <w:color w:val="000000"/>
      <w:szCs w:val="28"/>
    </w:rPr>
  </w:style>
  <w:style w:type="paragraph" w:styleId="Ttulo3">
    <w:name w:val="heading 3"/>
    <w:basedOn w:val="Normal"/>
    <w:qFormat/>
    <w:rsid w:val="00EA6D2D"/>
    <w:pPr>
      <w:keepNext/>
      <w:spacing w:before="240" w:after="60" w:line="480" w:lineRule="auto"/>
      <w:outlineLvl w:val="2"/>
    </w:pPr>
    <w:rPr>
      <w:rFonts w:cs="Arial"/>
      <w:b/>
      <w:bCs/>
      <w:color w:val="000000"/>
      <w:szCs w:val="26"/>
    </w:rPr>
  </w:style>
  <w:style w:type="paragraph" w:styleId="Ttulo4">
    <w:name w:val="heading 4"/>
    <w:basedOn w:val="Normal"/>
    <w:qFormat/>
    <w:rsid w:val="00EA6D2D"/>
    <w:pPr>
      <w:keepNext/>
      <w:spacing w:before="240" w:after="60" w:line="480" w:lineRule="auto"/>
      <w:outlineLvl w:val="3"/>
    </w:pPr>
    <w:rPr>
      <w:rFonts w:cs="Arial"/>
      <w:b/>
      <w:bCs/>
      <w:color w:val="000000"/>
      <w:szCs w:val="36"/>
    </w:rPr>
  </w:style>
  <w:style w:type="paragraph" w:styleId="Ttulo5">
    <w:name w:val="heading 5"/>
    <w:basedOn w:val="Normal"/>
    <w:qFormat/>
    <w:rsid w:val="00EA6D2D"/>
    <w:pPr>
      <w:keepNext/>
      <w:spacing w:before="240" w:after="60" w:line="480" w:lineRule="auto"/>
      <w:outlineLvl w:val="4"/>
    </w:pPr>
    <w:rPr>
      <w:b/>
      <w:color w:val="000000"/>
      <w:szCs w:val="32"/>
    </w:rPr>
  </w:style>
  <w:style w:type="paragraph" w:styleId="Ttulo6">
    <w:name w:val="heading 6"/>
    <w:basedOn w:val="Normal"/>
    <w:qFormat/>
    <w:rsid w:val="00EA6D2D"/>
    <w:pPr>
      <w:keepNext/>
      <w:jc w:val="center"/>
      <w:outlineLvl w:val="5"/>
    </w:pPr>
    <w:rPr>
      <w:rFonts w:ascii="Arial" w:hAnsi="Arial" w:cs="Arial"/>
      <w:b/>
      <w:bCs/>
      <w:sz w:val="28"/>
      <w:szCs w:val="28"/>
    </w:rPr>
  </w:style>
  <w:style w:type="paragraph" w:styleId="Ttulo7">
    <w:name w:val="heading 7"/>
    <w:basedOn w:val="Normal"/>
    <w:qFormat/>
    <w:rsid w:val="00EA6D2D"/>
    <w:pPr>
      <w:keepNext/>
      <w:jc w:val="center"/>
      <w:outlineLvl w:val="6"/>
    </w:pPr>
    <w:rPr>
      <w:b/>
      <w:iCs/>
      <w:sz w:val="20"/>
      <w:szCs w:val="20"/>
    </w:rPr>
  </w:style>
  <w:style w:type="paragraph" w:styleId="Ttulo8">
    <w:name w:val="heading 8"/>
    <w:basedOn w:val="Normal"/>
    <w:qFormat/>
    <w:rsid w:val="00EA6D2D"/>
    <w:pPr>
      <w:keepNext/>
      <w:jc w:val="center"/>
      <w:outlineLvl w:val="7"/>
    </w:pPr>
    <w:rPr>
      <w:b/>
      <w:bCs/>
      <w:sz w:val="16"/>
      <w:szCs w:val="16"/>
    </w:rPr>
  </w:style>
  <w:style w:type="paragraph" w:styleId="Ttulo9">
    <w:name w:val="heading 9"/>
    <w:basedOn w:val="Normal"/>
    <w:qFormat/>
    <w:rsid w:val="00EA6D2D"/>
    <w:pPr>
      <w:keepNext/>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rsid w:val="00EA6D2D"/>
  </w:style>
  <w:style w:type="character" w:customStyle="1" w:styleId="Refdecomentrio1">
    <w:name w:val="Ref. de comentário1"/>
    <w:rsid w:val="00EA6D2D"/>
    <w:rPr>
      <w:sz w:val="16"/>
      <w:szCs w:val="16"/>
    </w:rPr>
  </w:style>
  <w:style w:type="character" w:customStyle="1" w:styleId="Refdenotaderodap1">
    <w:name w:val="Ref. de nota de rodapé1"/>
    <w:rsid w:val="00EA6D2D"/>
    <w:rPr>
      <w:vertAlign w:val="superscript"/>
    </w:rPr>
  </w:style>
  <w:style w:type="character" w:customStyle="1" w:styleId="Nmerodepgina1">
    <w:name w:val="Número de página1"/>
    <w:basedOn w:val="Fontepargpadro1"/>
    <w:rsid w:val="00EA6D2D"/>
  </w:style>
  <w:style w:type="character" w:styleId="Hyperlink">
    <w:name w:val="Hyperlink"/>
    <w:uiPriority w:val="99"/>
    <w:rsid w:val="00EA6D2D"/>
    <w:rPr>
      <w:color w:val="0000FF"/>
      <w:u w:val="single"/>
    </w:rPr>
  </w:style>
  <w:style w:type="character" w:customStyle="1" w:styleId="HiperlinkVisitado1">
    <w:name w:val="HiperlinkVisitado1"/>
    <w:rsid w:val="00EA6D2D"/>
    <w:rPr>
      <w:color w:val="800080"/>
      <w:u w:val="single"/>
    </w:rPr>
  </w:style>
  <w:style w:type="character" w:customStyle="1" w:styleId="TextodebaloChar">
    <w:name w:val="Texto de balão Char"/>
    <w:rsid w:val="00EA6D2D"/>
    <w:rPr>
      <w:rFonts w:ascii="Tahoma" w:hAnsi="Tahoma" w:cs="Tahoma"/>
      <w:sz w:val="16"/>
      <w:szCs w:val="16"/>
    </w:rPr>
  </w:style>
  <w:style w:type="character" w:customStyle="1" w:styleId="CorpodetextoChar">
    <w:name w:val="Corpo de texto Char"/>
    <w:rsid w:val="00EA6D2D"/>
    <w:rPr>
      <w:sz w:val="24"/>
      <w:szCs w:val="24"/>
    </w:rPr>
  </w:style>
  <w:style w:type="character" w:customStyle="1" w:styleId="Ttulo1Char">
    <w:name w:val="Título 1 Char"/>
    <w:rsid w:val="00EA6D2D"/>
    <w:rPr>
      <w:b/>
      <w:bCs/>
      <w:caps/>
      <w:color w:val="000000"/>
      <w:sz w:val="24"/>
    </w:rPr>
  </w:style>
  <w:style w:type="character" w:customStyle="1" w:styleId="RecuodecorpodetextoChar">
    <w:name w:val="Recuo de corpo de texto Char"/>
    <w:rsid w:val="00EA6D2D"/>
    <w:rPr>
      <w:sz w:val="24"/>
      <w:szCs w:val="24"/>
    </w:rPr>
  </w:style>
  <w:style w:type="character" w:customStyle="1" w:styleId="CabealhoChar">
    <w:name w:val="Cabeçalho Char"/>
    <w:uiPriority w:val="99"/>
    <w:rsid w:val="00EA6D2D"/>
    <w:rPr>
      <w:sz w:val="24"/>
      <w:szCs w:val="24"/>
    </w:rPr>
  </w:style>
  <w:style w:type="character" w:customStyle="1" w:styleId="Ttulo2Char">
    <w:name w:val="Título 2 Char"/>
    <w:rsid w:val="00EA6D2D"/>
    <w:rPr>
      <w:rFonts w:eastAsia="Arial Unicode MS"/>
      <w:b/>
      <w:bCs/>
      <w:iCs/>
      <w:color w:val="000000"/>
      <w:sz w:val="24"/>
      <w:szCs w:val="28"/>
    </w:rPr>
  </w:style>
  <w:style w:type="character" w:customStyle="1" w:styleId="Ttulo3Char">
    <w:name w:val="Título 3 Char"/>
    <w:rsid w:val="00EA6D2D"/>
    <w:rPr>
      <w:rFonts w:cs="Arial"/>
      <w:b/>
      <w:bCs/>
      <w:color w:val="000000"/>
      <w:sz w:val="24"/>
      <w:szCs w:val="26"/>
    </w:rPr>
  </w:style>
  <w:style w:type="character" w:customStyle="1" w:styleId="TtuloChar">
    <w:name w:val="Título Char"/>
    <w:rsid w:val="00EA6D2D"/>
    <w:rPr>
      <w:b/>
      <w:bCs/>
      <w:sz w:val="52"/>
      <w:szCs w:val="52"/>
    </w:rPr>
  </w:style>
  <w:style w:type="character" w:customStyle="1" w:styleId="Recuodecorpodetexto3Char">
    <w:name w:val="Recuo de corpo de texto 3 Char"/>
    <w:rsid w:val="00EA6D2D"/>
    <w:rPr>
      <w:sz w:val="24"/>
      <w:szCs w:val="24"/>
    </w:rPr>
  </w:style>
  <w:style w:type="character" w:customStyle="1" w:styleId="TextodenotaderodapChar">
    <w:name w:val="Texto de nota de rodapé Char"/>
    <w:basedOn w:val="Fontepargpadro1"/>
    <w:rsid w:val="00EA6D2D"/>
  </w:style>
  <w:style w:type="character" w:customStyle="1" w:styleId="Corpodetexto3Char">
    <w:name w:val="Corpo de texto 3 Char"/>
    <w:rsid w:val="00EA6D2D"/>
    <w:rPr>
      <w:b/>
      <w:bCs/>
      <w:sz w:val="22"/>
    </w:rPr>
  </w:style>
  <w:style w:type="character" w:styleId="nfase">
    <w:name w:val="Emphasis"/>
    <w:uiPriority w:val="20"/>
    <w:qFormat/>
    <w:rsid w:val="00EA6D2D"/>
    <w:rPr>
      <w:b/>
      <w:bCs/>
      <w:i w:val="0"/>
      <w:iCs w:val="0"/>
    </w:rPr>
  </w:style>
  <w:style w:type="character" w:customStyle="1" w:styleId="RodapChar">
    <w:name w:val="Rodapé Char"/>
    <w:uiPriority w:val="99"/>
    <w:rsid w:val="00EA6D2D"/>
    <w:rPr>
      <w:sz w:val="24"/>
      <w:szCs w:val="24"/>
    </w:rPr>
  </w:style>
  <w:style w:type="character" w:customStyle="1" w:styleId="Fotnotsreferens">
    <w:name w:val="Fotnotsreferens"/>
    <w:rsid w:val="00EA6D2D"/>
    <w:rPr>
      <w:color w:val="000000"/>
    </w:rPr>
  </w:style>
  <w:style w:type="character" w:styleId="Forte">
    <w:name w:val="Strong"/>
    <w:uiPriority w:val="22"/>
    <w:qFormat/>
    <w:rsid w:val="00EA6D2D"/>
    <w:rPr>
      <w:b/>
      <w:bCs/>
    </w:rPr>
  </w:style>
  <w:style w:type="character" w:customStyle="1" w:styleId="gt-icon-text1">
    <w:name w:val="gt-icon-text1"/>
    <w:basedOn w:val="Fontepargpadro1"/>
    <w:rsid w:val="00EA6D2D"/>
  </w:style>
  <w:style w:type="character" w:customStyle="1" w:styleId="Partesuperior-zdoformulrioChar">
    <w:name w:val="Parte superior-z do formulário Char"/>
    <w:rsid w:val="00EA6D2D"/>
    <w:rPr>
      <w:rFonts w:ascii="Arial" w:hAnsi="Arial" w:cs="Arial"/>
      <w:vanish/>
      <w:sz w:val="16"/>
      <w:szCs w:val="16"/>
    </w:rPr>
  </w:style>
  <w:style w:type="character" w:customStyle="1" w:styleId="ParteinferiordoformulrioChar">
    <w:name w:val="Parte inferior do formulário Char"/>
    <w:rsid w:val="00EA6D2D"/>
    <w:rPr>
      <w:rFonts w:ascii="Arial" w:hAnsi="Arial" w:cs="Arial"/>
      <w:vanish/>
      <w:sz w:val="16"/>
      <w:szCs w:val="16"/>
    </w:rPr>
  </w:style>
  <w:style w:type="character" w:customStyle="1" w:styleId="A2">
    <w:name w:val="A2"/>
    <w:rsid w:val="00EA6D2D"/>
    <w:rPr>
      <w:rFonts w:cs="Libre Semi Serif SSi"/>
      <w:b/>
      <w:bCs/>
      <w:color w:val="000000"/>
      <w:sz w:val="11"/>
      <w:szCs w:val="11"/>
    </w:rPr>
  </w:style>
  <w:style w:type="character" w:customStyle="1" w:styleId="A9">
    <w:name w:val="A9"/>
    <w:rsid w:val="00EA6D2D"/>
    <w:rPr>
      <w:rFonts w:cs="Libre Semi Serif SSi"/>
      <w:color w:val="000000"/>
      <w:sz w:val="18"/>
      <w:szCs w:val="18"/>
    </w:rPr>
  </w:style>
  <w:style w:type="character" w:customStyle="1" w:styleId="longtext">
    <w:name w:val="long_text"/>
    <w:basedOn w:val="Fontepargpadro1"/>
    <w:rsid w:val="00EA6D2D"/>
  </w:style>
  <w:style w:type="character" w:customStyle="1" w:styleId="Nmerodelinha1">
    <w:name w:val="Número de linha1"/>
    <w:basedOn w:val="Fontepargpadro1"/>
    <w:rsid w:val="00EA6D2D"/>
  </w:style>
  <w:style w:type="character" w:customStyle="1" w:styleId="apple-converted-space">
    <w:name w:val="apple-converted-space"/>
    <w:basedOn w:val="Fontepargpadro1"/>
    <w:rsid w:val="00EA6D2D"/>
  </w:style>
  <w:style w:type="character" w:customStyle="1" w:styleId="ListLabel1">
    <w:name w:val="ListLabel 1"/>
    <w:rsid w:val="00EA6D2D"/>
    <w:rPr>
      <w:rFonts w:cs="Courier New"/>
    </w:rPr>
  </w:style>
  <w:style w:type="character" w:styleId="Refdenotaderodap">
    <w:name w:val="footnote reference"/>
    <w:rsid w:val="00EA6D2D"/>
    <w:rPr>
      <w:vertAlign w:val="superscript"/>
    </w:rPr>
  </w:style>
  <w:style w:type="character" w:styleId="Refdenotadefim">
    <w:name w:val="endnote reference"/>
    <w:rsid w:val="00EA6D2D"/>
    <w:rPr>
      <w:vertAlign w:val="superscript"/>
    </w:rPr>
  </w:style>
  <w:style w:type="character" w:customStyle="1" w:styleId="ListLabel2">
    <w:name w:val="ListLabel 2"/>
    <w:rsid w:val="00EA6D2D"/>
    <w:rPr>
      <w:rFonts w:cs="Symbol"/>
    </w:rPr>
  </w:style>
  <w:style w:type="character" w:customStyle="1" w:styleId="ListLabel3">
    <w:name w:val="ListLabel 3"/>
    <w:rsid w:val="00EA6D2D"/>
    <w:rPr>
      <w:rFonts w:cs="Courier New"/>
    </w:rPr>
  </w:style>
  <w:style w:type="character" w:customStyle="1" w:styleId="ListLabel4">
    <w:name w:val="ListLabel 4"/>
    <w:rsid w:val="00EA6D2D"/>
    <w:rPr>
      <w:rFonts w:cs="Wingdings"/>
    </w:rPr>
  </w:style>
  <w:style w:type="character" w:customStyle="1" w:styleId="ListLabel5">
    <w:name w:val="ListLabel 5"/>
    <w:rsid w:val="00EA6D2D"/>
    <w:rPr>
      <w:rFonts w:cs="Symbol"/>
    </w:rPr>
  </w:style>
  <w:style w:type="character" w:customStyle="1" w:styleId="ListLabel6">
    <w:name w:val="ListLabel 6"/>
    <w:rsid w:val="00EA6D2D"/>
    <w:rPr>
      <w:rFonts w:cs="Courier New"/>
    </w:rPr>
  </w:style>
  <w:style w:type="character" w:customStyle="1" w:styleId="ListLabel7">
    <w:name w:val="ListLabel 7"/>
    <w:rsid w:val="00EA6D2D"/>
    <w:rPr>
      <w:rFonts w:cs="Wingdings"/>
    </w:rPr>
  </w:style>
  <w:style w:type="character" w:customStyle="1" w:styleId="Marcas">
    <w:name w:val="Marcas"/>
    <w:rsid w:val="00EA6D2D"/>
    <w:rPr>
      <w:rFonts w:ascii="OpenSymbol" w:eastAsia="OpenSymbol" w:hAnsi="OpenSymbol" w:cs="OpenSymbol"/>
    </w:rPr>
  </w:style>
  <w:style w:type="character" w:customStyle="1" w:styleId="ListLabel8">
    <w:name w:val="ListLabel 8"/>
    <w:rsid w:val="00EA6D2D"/>
    <w:rPr>
      <w:rFonts w:cs="Symbol"/>
    </w:rPr>
  </w:style>
  <w:style w:type="character" w:customStyle="1" w:styleId="ListLabel9">
    <w:name w:val="ListLabel 9"/>
    <w:rsid w:val="00EA6D2D"/>
    <w:rPr>
      <w:rFonts w:cs="Courier New"/>
    </w:rPr>
  </w:style>
  <w:style w:type="character" w:customStyle="1" w:styleId="ListLabel10">
    <w:name w:val="ListLabel 10"/>
    <w:rsid w:val="00EA6D2D"/>
    <w:rPr>
      <w:rFonts w:cs="Wingdings"/>
    </w:rPr>
  </w:style>
  <w:style w:type="character" w:customStyle="1" w:styleId="ListLabel11">
    <w:name w:val="ListLabel 11"/>
    <w:rsid w:val="00EA6D2D"/>
    <w:rPr>
      <w:rFonts w:cs="OpenSymbol"/>
    </w:rPr>
  </w:style>
  <w:style w:type="character" w:customStyle="1" w:styleId="Caracteresdenotaderodap">
    <w:name w:val="Caracteres de nota de rodapé"/>
    <w:rsid w:val="00EA6D2D"/>
  </w:style>
  <w:style w:type="character" w:customStyle="1" w:styleId="Caracteresdenotadefim">
    <w:name w:val="Caracteres de nota de fim"/>
    <w:rsid w:val="00EA6D2D"/>
  </w:style>
  <w:style w:type="paragraph" w:customStyle="1" w:styleId="Ttulo10">
    <w:name w:val="Título1"/>
    <w:basedOn w:val="Normal"/>
    <w:next w:val="Corpodetexto"/>
    <w:rsid w:val="00EA6D2D"/>
    <w:pPr>
      <w:keepNext/>
      <w:spacing w:before="240" w:after="120"/>
    </w:pPr>
    <w:rPr>
      <w:rFonts w:ascii="Arial" w:eastAsia="Microsoft YaHei" w:hAnsi="Arial" w:cs="Mangal"/>
      <w:sz w:val="28"/>
      <w:szCs w:val="28"/>
    </w:rPr>
  </w:style>
  <w:style w:type="paragraph" w:styleId="Corpodetexto">
    <w:name w:val="Body Text"/>
    <w:basedOn w:val="Normal"/>
    <w:rsid w:val="00EA6D2D"/>
    <w:pPr>
      <w:spacing w:after="120" w:line="480" w:lineRule="auto"/>
      <w:jc w:val="both"/>
    </w:pPr>
  </w:style>
  <w:style w:type="paragraph" w:styleId="Lista">
    <w:name w:val="List"/>
    <w:basedOn w:val="Corpodetexto"/>
    <w:rsid w:val="00EA6D2D"/>
    <w:rPr>
      <w:rFonts w:cs="Mangal"/>
    </w:rPr>
  </w:style>
  <w:style w:type="paragraph" w:styleId="Legenda">
    <w:name w:val="caption"/>
    <w:basedOn w:val="Normal"/>
    <w:qFormat/>
    <w:rsid w:val="00EA6D2D"/>
    <w:pPr>
      <w:suppressLineNumbers/>
      <w:spacing w:before="120" w:after="120"/>
    </w:pPr>
    <w:rPr>
      <w:rFonts w:cs="Mangal"/>
      <w:i/>
      <w:iCs/>
    </w:rPr>
  </w:style>
  <w:style w:type="paragraph" w:customStyle="1" w:styleId="ndice">
    <w:name w:val="Índice"/>
    <w:basedOn w:val="Normal"/>
    <w:rsid w:val="00EA6D2D"/>
    <w:pPr>
      <w:suppressLineNumbers/>
    </w:pPr>
    <w:rPr>
      <w:rFonts w:cs="Mangal"/>
    </w:rPr>
  </w:style>
  <w:style w:type="paragraph" w:styleId="Cabealho">
    <w:name w:val="header"/>
    <w:basedOn w:val="Normal"/>
    <w:uiPriority w:val="99"/>
    <w:rsid w:val="00EA6D2D"/>
    <w:pPr>
      <w:tabs>
        <w:tab w:val="center" w:pos="4419"/>
        <w:tab w:val="right" w:pos="8838"/>
      </w:tabs>
    </w:pPr>
  </w:style>
  <w:style w:type="paragraph" w:styleId="Recuodecorpodetexto">
    <w:name w:val="Body Text Indent"/>
    <w:basedOn w:val="Normal"/>
    <w:rsid w:val="00EA6D2D"/>
    <w:pPr>
      <w:spacing w:line="480" w:lineRule="auto"/>
      <w:ind w:firstLine="720"/>
      <w:jc w:val="both"/>
    </w:pPr>
  </w:style>
  <w:style w:type="paragraph" w:customStyle="1" w:styleId="Recuodecorpodetexto21">
    <w:name w:val="Recuo de corpo de texto 21"/>
    <w:basedOn w:val="Normal"/>
    <w:rsid w:val="00EA6D2D"/>
    <w:pPr>
      <w:spacing w:line="480" w:lineRule="auto"/>
      <w:ind w:firstLine="709"/>
      <w:jc w:val="both"/>
    </w:pPr>
  </w:style>
  <w:style w:type="paragraph" w:styleId="Ttulo">
    <w:name w:val="Title"/>
    <w:basedOn w:val="Normal"/>
    <w:qFormat/>
    <w:rsid w:val="00EA6D2D"/>
    <w:pPr>
      <w:jc w:val="center"/>
    </w:pPr>
    <w:rPr>
      <w:b/>
      <w:bCs/>
      <w:sz w:val="52"/>
      <w:szCs w:val="52"/>
    </w:rPr>
  </w:style>
  <w:style w:type="paragraph" w:styleId="NormalWeb">
    <w:name w:val="Normal (Web)"/>
    <w:basedOn w:val="Normal"/>
    <w:rsid w:val="00EA6D2D"/>
    <w:pPr>
      <w:widowControl w:val="0"/>
      <w:spacing w:before="100" w:after="100"/>
    </w:pPr>
    <w:rPr>
      <w:rFonts w:ascii="Arial Unicode MS" w:eastAsia="Arial Unicode MS" w:hAnsi="Arial Unicode MS" w:cs="Arial Unicode MS"/>
      <w:color w:val="FFFF00"/>
    </w:rPr>
  </w:style>
  <w:style w:type="paragraph" w:customStyle="1" w:styleId="Recuodecorpodetexto31">
    <w:name w:val="Recuo de corpo de texto 31"/>
    <w:basedOn w:val="Normal"/>
    <w:rsid w:val="00EA6D2D"/>
    <w:pPr>
      <w:spacing w:line="480" w:lineRule="auto"/>
      <w:ind w:firstLine="360"/>
    </w:pPr>
  </w:style>
  <w:style w:type="paragraph" w:customStyle="1" w:styleId="Textodenotaderodap1">
    <w:name w:val="Texto de nota de rodapé1"/>
    <w:basedOn w:val="Normal"/>
    <w:rsid w:val="00EA6D2D"/>
    <w:rPr>
      <w:sz w:val="20"/>
      <w:szCs w:val="20"/>
    </w:rPr>
  </w:style>
  <w:style w:type="paragraph" w:styleId="Rodap">
    <w:name w:val="footer"/>
    <w:basedOn w:val="Normal"/>
    <w:uiPriority w:val="99"/>
    <w:rsid w:val="00EA6D2D"/>
    <w:pPr>
      <w:tabs>
        <w:tab w:val="center" w:pos="4419"/>
        <w:tab w:val="right" w:pos="8838"/>
      </w:tabs>
    </w:pPr>
  </w:style>
  <w:style w:type="paragraph" w:customStyle="1" w:styleId="Textodecomentrio1">
    <w:name w:val="Texto de comentário1"/>
    <w:basedOn w:val="Normal"/>
    <w:rsid w:val="00EA6D2D"/>
    <w:rPr>
      <w:sz w:val="20"/>
      <w:szCs w:val="20"/>
    </w:rPr>
  </w:style>
  <w:style w:type="paragraph" w:customStyle="1" w:styleId="Corpodetexto31">
    <w:name w:val="Corpo de texto 31"/>
    <w:basedOn w:val="Normal"/>
    <w:rsid w:val="00EA6D2D"/>
    <w:pPr>
      <w:jc w:val="center"/>
    </w:pPr>
    <w:rPr>
      <w:b/>
      <w:bCs/>
      <w:sz w:val="22"/>
      <w:szCs w:val="20"/>
    </w:rPr>
  </w:style>
  <w:style w:type="paragraph" w:customStyle="1" w:styleId="ndicedeilustraes1">
    <w:name w:val="Índice de ilustrações1"/>
    <w:basedOn w:val="Normal"/>
    <w:rsid w:val="00EA6D2D"/>
    <w:pPr>
      <w:ind w:left="480" w:hanging="480"/>
    </w:pPr>
  </w:style>
  <w:style w:type="paragraph" w:customStyle="1" w:styleId="Legenda1">
    <w:name w:val="Legenda1"/>
    <w:basedOn w:val="Normal"/>
    <w:rsid w:val="00EA6D2D"/>
    <w:pPr>
      <w:spacing w:before="120" w:after="120"/>
      <w:jc w:val="center"/>
    </w:pPr>
    <w:rPr>
      <w:b/>
      <w:bCs/>
      <w:sz w:val="20"/>
      <w:szCs w:val="20"/>
    </w:rPr>
  </w:style>
  <w:style w:type="paragraph" w:styleId="Sumrio1">
    <w:name w:val="toc 1"/>
    <w:basedOn w:val="Normal"/>
    <w:uiPriority w:val="39"/>
    <w:qFormat/>
    <w:rsid w:val="00EA6D2D"/>
  </w:style>
  <w:style w:type="paragraph" w:styleId="Sumrio2">
    <w:name w:val="toc 2"/>
    <w:basedOn w:val="Normal"/>
    <w:uiPriority w:val="39"/>
    <w:qFormat/>
    <w:rsid w:val="00EA6D2D"/>
    <w:pPr>
      <w:ind w:left="240"/>
    </w:pPr>
  </w:style>
  <w:style w:type="paragraph" w:styleId="Sumrio3">
    <w:name w:val="toc 3"/>
    <w:basedOn w:val="Normal"/>
    <w:uiPriority w:val="39"/>
    <w:qFormat/>
    <w:rsid w:val="00EA6D2D"/>
    <w:pPr>
      <w:ind w:left="480"/>
    </w:pPr>
  </w:style>
  <w:style w:type="paragraph" w:styleId="Sumrio4">
    <w:name w:val="toc 4"/>
    <w:basedOn w:val="Normal"/>
    <w:rsid w:val="00EA6D2D"/>
    <w:pPr>
      <w:ind w:left="720"/>
    </w:pPr>
  </w:style>
  <w:style w:type="paragraph" w:styleId="Sumrio5">
    <w:name w:val="toc 5"/>
    <w:basedOn w:val="Normal"/>
    <w:rsid w:val="00EA6D2D"/>
    <w:pPr>
      <w:ind w:left="960"/>
    </w:pPr>
  </w:style>
  <w:style w:type="paragraph" w:styleId="Sumrio6">
    <w:name w:val="toc 6"/>
    <w:basedOn w:val="Normal"/>
    <w:rsid w:val="00EA6D2D"/>
    <w:pPr>
      <w:ind w:left="1200"/>
    </w:pPr>
  </w:style>
  <w:style w:type="paragraph" w:styleId="Sumrio7">
    <w:name w:val="toc 7"/>
    <w:basedOn w:val="Normal"/>
    <w:rsid w:val="00EA6D2D"/>
    <w:pPr>
      <w:ind w:left="1440"/>
    </w:pPr>
  </w:style>
  <w:style w:type="paragraph" w:styleId="Sumrio8">
    <w:name w:val="toc 8"/>
    <w:basedOn w:val="Normal"/>
    <w:rsid w:val="00EA6D2D"/>
    <w:pPr>
      <w:ind w:left="1680"/>
    </w:pPr>
  </w:style>
  <w:style w:type="paragraph" w:styleId="Sumrio9">
    <w:name w:val="toc 9"/>
    <w:basedOn w:val="Normal"/>
    <w:rsid w:val="00EA6D2D"/>
    <w:pPr>
      <w:ind w:left="1920"/>
    </w:pPr>
  </w:style>
  <w:style w:type="paragraph" w:customStyle="1" w:styleId="Corpodetexto21">
    <w:name w:val="Corpo de texto 21"/>
    <w:basedOn w:val="Normal"/>
    <w:rsid w:val="00EA6D2D"/>
    <w:pPr>
      <w:spacing w:before="240" w:after="60"/>
      <w:jc w:val="both"/>
    </w:pPr>
    <w:rPr>
      <w:b/>
      <w:szCs w:val="20"/>
    </w:rPr>
  </w:style>
  <w:style w:type="paragraph" w:customStyle="1" w:styleId="Classif">
    <w:name w:val="Classif"/>
    <w:rsid w:val="00EA6D2D"/>
    <w:pPr>
      <w:suppressAutoHyphens/>
      <w:jc w:val="center"/>
    </w:pPr>
    <w:rPr>
      <w:color w:val="00000A"/>
      <w:kern w:val="1"/>
    </w:rPr>
  </w:style>
  <w:style w:type="paragraph" w:customStyle="1" w:styleId="DatReg">
    <w:name w:val="DatReg"/>
    <w:rsid w:val="00EA6D2D"/>
    <w:pPr>
      <w:suppressAutoHyphens/>
      <w:jc w:val="center"/>
    </w:pPr>
    <w:rPr>
      <w:bCs/>
      <w:color w:val="00000A"/>
      <w:kern w:val="1"/>
    </w:rPr>
  </w:style>
  <w:style w:type="paragraph" w:customStyle="1" w:styleId="NroReg">
    <w:name w:val="NroReg"/>
    <w:rsid w:val="00EA6D2D"/>
    <w:pPr>
      <w:suppressAutoHyphens/>
      <w:jc w:val="center"/>
    </w:pPr>
    <w:rPr>
      <w:color w:val="00000A"/>
      <w:kern w:val="1"/>
      <w:sz w:val="18"/>
    </w:rPr>
  </w:style>
  <w:style w:type="paragraph" w:customStyle="1" w:styleId="Paginacao">
    <w:name w:val="Paginacao"/>
    <w:rsid w:val="00EA6D2D"/>
    <w:pPr>
      <w:suppressAutoHyphens/>
      <w:jc w:val="center"/>
    </w:pPr>
    <w:rPr>
      <w:color w:val="00000A"/>
      <w:kern w:val="1"/>
    </w:rPr>
  </w:style>
  <w:style w:type="paragraph" w:customStyle="1" w:styleId="TituloTese">
    <w:name w:val="TituloTese"/>
    <w:rsid w:val="00EA6D2D"/>
    <w:pPr>
      <w:suppressAutoHyphens/>
      <w:jc w:val="both"/>
    </w:pPr>
    <w:rPr>
      <w:color w:val="00000A"/>
      <w:kern w:val="1"/>
    </w:rPr>
  </w:style>
  <w:style w:type="paragraph" w:customStyle="1" w:styleId="Autor">
    <w:name w:val="Autor"/>
    <w:rsid w:val="00EA6D2D"/>
    <w:pPr>
      <w:suppressAutoHyphens/>
      <w:jc w:val="both"/>
    </w:pPr>
    <w:rPr>
      <w:b/>
      <w:color w:val="00000A"/>
      <w:kern w:val="1"/>
    </w:rPr>
  </w:style>
  <w:style w:type="paragraph" w:customStyle="1" w:styleId="Instituicao">
    <w:name w:val="Instituicao"/>
    <w:rsid w:val="00EA6D2D"/>
    <w:pPr>
      <w:suppressAutoHyphens/>
      <w:jc w:val="both"/>
    </w:pPr>
    <w:rPr>
      <w:bCs/>
      <w:color w:val="00000A"/>
      <w:kern w:val="1"/>
    </w:rPr>
  </w:style>
  <w:style w:type="paragraph" w:customStyle="1" w:styleId="Palchavsug">
    <w:name w:val="Palchavsug"/>
    <w:rsid w:val="00EA6D2D"/>
    <w:pPr>
      <w:suppressAutoHyphens/>
      <w:jc w:val="both"/>
    </w:pPr>
    <w:rPr>
      <w:color w:val="00000A"/>
      <w:kern w:val="1"/>
    </w:rPr>
  </w:style>
  <w:style w:type="paragraph" w:customStyle="1" w:styleId="Apresent">
    <w:name w:val="Apresent"/>
    <w:rsid w:val="00EA6D2D"/>
    <w:pPr>
      <w:suppressAutoHyphens/>
      <w:jc w:val="both"/>
    </w:pPr>
    <w:rPr>
      <w:bCs/>
      <w:color w:val="00000A"/>
      <w:kern w:val="1"/>
    </w:rPr>
  </w:style>
  <w:style w:type="paragraph" w:customStyle="1" w:styleId="Resumo">
    <w:name w:val="Resumo"/>
    <w:rsid w:val="00EA6D2D"/>
    <w:pPr>
      <w:suppressAutoHyphens/>
      <w:jc w:val="both"/>
    </w:pPr>
    <w:rPr>
      <w:color w:val="00000A"/>
      <w:kern w:val="1"/>
    </w:rPr>
  </w:style>
  <w:style w:type="paragraph" w:customStyle="1" w:styleId="Textodebalo1">
    <w:name w:val="Texto de balão1"/>
    <w:basedOn w:val="Normal"/>
    <w:rsid w:val="00EA6D2D"/>
    <w:rPr>
      <w:rFonts w:ascii="Tahoma" w:hAnsi="Tahoma" w:cs="Tahoma"/>
      <w:sz w:val="16"/>
      <w:szCs w:val="16"/>
    </w:rPr>
  </w:style>
  <w:style w:type="paragraph" w:customStyle="1" w:styleId="Reviso1">
    <w:name w:val="Revisão1"/>
    <w:rsid w:val="00EA6D2D"/>
    <w:pPr>
      <w:suppressAutoHyphens/>
    </w:pPr>
    <w:rPr>
      <w:color w:val="00000A"/>
      <w:kern w:val="1"/>
      <w:sz w:val="24"/>
      <w:szCs w:val="24"/>
    </w:rPr>
  </w:style>
  <w:style w:type="paragraph" w:customStyle="1" w:styleId="Pa8">
    <w:name w:val="Pa8"/>
    <w:basedOn w:val="Normal"/>
    <w:rsid w:val="00EA6D2D"/>
    <w:pPr>
      <w:spacing w:line="211" w:lineRule="atLeast"/>
    </w:pPr>
    <w:rPr>
      <w:rFonts w:ascii="Times" w:eastAsia="Calibri" w:hAnsi="Times"/>
    </w:rPr>
  </w:style>
  <w:style w:type="paragraph" w:customStyle="1" w:styleId="Default">
    <w:name w:val="Default"/>
    <w:rsid w:val="00EA6D2D"/>
    <w:pPr>
      <w:suppressAutoHyphens/>
    </w:pPr>
    <w:rPr>
      <w:rFonts w:ascii="Times" w:eastAsia="Calibri" w:hAnsi="Times" w:cs="Times"/>
      <w:color w:val="000000"/>
      <w:kern w:val="1"/>
      <w:sz w:val="24"/>
      <w:szCs w:val="24"/>
    </w:rPr>
  </w:style>
  <w:style w:type="paragraph" w:customStyle="1" w:styleId="Pa11">
    <w:name w:val="Pa11"/>
    <w:basedOn w:val="Default"/>
    <w:rsid w:val="00EA6D2D"/>
    <w:pPr>
      <w:spacing w:line="231" w:lineRule="atLeast"/>
    </w:pPr>
    <w:rPr>
      <w:rFonts w:ascii="Helvetica" w:hAnsi="Helvetica" w:cs="Times New Roman"/>
      <w:color w:val="00000A"/>
    </w:rPr>
  </w:style>
  <w:style w:type="paragraph" w:customStyle="1" w:styleId="Pa3">
    <w:name w:val="Pa3"/>
    <w:basedOn w:val="Default"/>
    <w:rsid w:val="00EA6D2D"/>
    <w:pPr>
      <w:spacing w:line="211" w:lineRule="atLeast"/>
    </w:pPr>
    <w:rPr>
      <w:rFonts w:ascii="Palatino Linotype" w:hAnsi="Palatino Linotype" w:cs="Times New Roman"/>
      <w:color w:val="00000A"/>
    </w:rPr>
  </w:style>
  <w:style w:type="paragraph" w:customStyle="1" w:styleId="Pa10">
    <w:name w:val="Pa10"/>
    <w:basedOn w:val="Default"/>
    <w:rsid w:val="00EA6D2D"/>
    <w:pPr>
      <w:spacing w:line="211" w:lineRule="atLeast"/>
    </w:pPr>
    <w:rPr>
      <w:rFonts w:ascii="Palatino Linotype" w:hAnsi="Palatino Linotype" w:cs="Times New Roman"/>
      <w:color w:val="00000A"/>
    </w:rPr>
  </w:style>
  <w:style w:type="paragraph" w:customStyle="1" w:styleId="PargrafodaLista1">
    <w:name w:val="Parágrafo da Lista1"/>
    <w:basedOn w:val="Normal"/>
    <w:rsid w:val="00EA6D2D"/>
    <w:pPr>
      <w:ind w:left="720"/>
      <w:contextualSpacing/>
    </w:pPr>
  </w:style>
  <w:style w:type="paragraph" w:customStyle="1" w:styleId="tituazul">
    <w:name w:val="titu_azul"/>
    <w:basedOn w:val="Normal"/>
    <w:rsid w:val="00EA6D2D"/>
    <w:pPr>
      <w:spacing w:before="280" w:after="280"/>
    </w:pPr>
    <w:rPr>
      <w:rFonts w:ascii="Arial" w:hAnsi="Arial" w:cs="Arial"/>
      <w:b/>
      <w:bCs/>
      <w:color w:val="2F2677"/>
      <w:sz w:val="12"/>
      <w:szCs w:val="12"/>
    </w:rPr>
  </w:style>
  <w:style w:type="paragraph" w:customStyle="1" w:styleId="Partesuperior-zdoformulrio1">
    <w:name w:val="Parte superior-z do formulário1"/>
    <w:basedOn w:val="Normal"/>
    <w:rsid w:val="00EA6D2D"/>
    <w:pPr>
      <w:pBdr>
        <w:bottom w:val="single" w:sz="6" w:space="0" w:color="000000"/>
      </w:pBdr>
      <w:jc w:val="center"/>
    </w:pPr>
    <w:rPr>
      <w:rFonts w:ascii="Arial" w:hAnsi="Arial" w:cs="Arial"/>
      <w:vanish/>
      <w:sz w:val="16"/>
      <w:szCs w:val="16"/>
    </w:rPr>
  </w:style>
  <w:style w:type="paragraph" w:customStyle="1" w:styleId="Parteinferiordoformulrio1">
    <w:name w:val="Parte inferior do formulário1"/>
    <w:basedOn w:val="Normal"/>
    <w:rsid w:val="00EA6D2D"/>
    <w:pPr>
      <w:pBdr>
        <w:top w:val="single" w:sz="6" w:space="0" w:color="000000"/>
      </w:pBdr>
      <w:jc w:val="center"/>
    </w:pPr>
    <w:rPr>
      <w:rFonts w:ascii="Arial" w:hAnsi="Arial" w:cs="Arial"/>
      <w:vanish/>
      <w:sz w:val="16"/>
      <w:szCs w:val="16"/>
    </w:rPr>
  </w:style>
  <w:style w:type="paragraph" w:customStyle="1" w:styleId="Pa0">
    <w:name w:val="Pa0"/>
    <w:basedOn w:val="Default"/>
    <w:rsid w:val="00EA6D2D"/>
    <w:pPr>
      <w:spacing w:line="281" w:lineRule="atLeast"/>
    </w:pPr>
    <w:rPr>
      <w:rFonts w:ascii="Helvetica" w:eastAsia="Times New Roman" w:hAnsi="Helvetica" w:cs="Times New Roman"/>
      <w:color w:val="00000A"/>
    </w:rPr>
  </w:style>
  <w:style w:type="paragraph" w:customStyle="1" w:styleId="CorpodeTexto0">
    <w:name w:val="Corpo de Texto"/>
    <w:basedOn w:val="Normal"/>
    <w:rsid w:val="00EA6D2D"/>
    <w:pPr>
      <w:spacing w:line="360" w:lineRule="auto"/>
      <w:jc w:val="both"/>
    </w:pPr>
    <w:rPr>
      <w:rFonts w:ascii="Arial" w:eastAsia="MS Mincho" w:hAnsi="Arial" w:cs="Arial"/>
      <w:sz w:val="20"/>
      <w:szCs w:val="20"/>
    </w:rPr>
  </w:style>
  <w:style w:type="paragraph" w:styleId="Ttulodendicedeautoridades">
    <w:name w:val="toa heading"/>
    <w:basedOn w:val="Ttulo1"/>
    <w:rsid w:val="00EA6D2D"/>
    <w:pPr>
      <w:keepLines/>
      <w:widowControl/>
      <w:spacing w:before="480" w:after="0" w:line="276" w:lineRule="auto"/>
    </w:pPr>
    <w:rPr>
      <w:rFonts w:ascii="Cambria" w:hAnsi="Cambria" w:cs="font347"/>
      <w:caps w:val="0"/>
      <w:color w:val="365F91"/>
      <w:sz w:val="28"/>
      <w:szCs w:val="28"/>
      <w:lang w:val="en-US" w:eastAsia="en-US"/>
    </w:rPr>
  </w:style>
  <w:style w:type="paragraph" w:customStyle="1" w:styleId="Contedodoquadro">
    <w:name w:val="Conteúdo do quadro"/>
    <w:basedOn w:val="Normal"/>
    <w:rsid w:val="00EA6D2D"/>
  </w:style>
  <w:style w:type="paragraph" w:styleId="Textodenotaderodap">
    <w:name w:val="footnote text"/>
    <w:basedOn w:val="Normal"/>
    <w:rsid w:val="00EA6D2D"/>
  </w:style>
  <w:style w:type="paragraph" w:customStyle="1" w:styleId="Citaes">
    <w:name w:val="Citações"/>
    <w:basedOn w:val="Normal"/>
    <w:rsid w:val="00EA6D2D"/>
  </w:style>
  <w:style w:type="paragraph" w:styleId="Subttulo">
    <w:name w:val="Subtitle"/>
    <w:basedOn w:val="Ttulo10"/>
    <w:qFormat/>
    <w:rsid w:val="00EA6D2D"/>
  </w:style>
  <w:style w:type="paragraph" w:styleId="PargrafodaLista">
    <w:name w:val="List Paragraph"/>
    <w:basedOn w:val="Normal"/>
    <w:uiPriority w:val="34"/>
    <w:qFormat/>
    <w:rsid w:val="00471FE9"/>
    <w:pPr>
      <w:suppressAutoHyphens w:val="0"/>
      <w:ind w:left="720"/>
      <w:contextualSpacing/>
    </w:pPr>
    <w:rPr>
      <w:color w:val="auto"/>
      <w:kern w:val="0"/>
    </w:rPr>
  </w:style>
  <w:style w:type="paragraph" w:styleId="Textodenotadefim">
    <w:name w:val="endnote text"/>
    <w:basedOn w:val="Normal"/>
    <w:link w:val="TextodenotadefimChar"/>
    <w:uiPriority w:val="99"/>
    <w:semiHidden/>
    <w:unhideWhenUsed/>
    <w:rsid w:val="006929D7"/>
    <w:rPr>
      <w:sz w:val="20"/>
      <w:szCs w:val="20"/>
    </w:rPr>
  </w:style>
  <w:style w:type="character" w:customStyle="1" w:styleId="TextodenotadefimChar">
    <w:name w:val="Texto de nota de fim Char"/>
    <w:link w:val="Textodenotadefim"/>
    <w:uiPriority w:val="99"/>
    <w:semiHidden/>
    <w:rsid w:val="006929D7"/>
    <w:rPr>
      <w:color w:val="00000A"/>
      <w:kern w:val="1"/>
    </w:rPr>
  </w:style>
  <w:style w:type="paragraph" w:styleId="Textodebalo">
    <w:name w:val="Balloon Text"/>
    <w:basedOn w:val="Normal"/>
    <w:link w:val="TextodebaloChar1"/>
    <w:uiPriority w:val="99"/>
    <w:semiHidden/>
    <w:unhideWhenUsed/>
    <w:rsid w:val="00E442D7"/>
    <w:rPr>
      <w:rFonts w:ascii="Tahoma" w:hAnsi="Tahoma" w:cs="Tahoma"/>
      <w:sz w:val="16"/>
      <w:szCs w:val="16"/>
    </w:rPr>
  </w:style>
  <w:style w:type="character" w:customStyle="1" w:styleId="TextodebaloChar1">
    <w:name w:val="Texto de balão Char1"/>
    <w:link w:val="Textodebalo"/>
    <w:uiPriority w:val="99"/>
    <w:semiHidden/>
    <w:rsid w:val="00E442D7"/>
    <w:rPr>
      <w:rFonts w:ascii="Tahoma" w:hAnsi="Tahoma" w:cs="Tahoma"/>
      <w:color w:val="00000A"/>
      <w:kern w:val="1"/>
      <w:sz w:val="16"/>
      <w:szCs w:val="16"/>
    </w:rPr>
  </w:style>
  <w:style w:type="character" w:styleId="HiperlinkVisitado">
    <w:name w:val="FollowedHyperlink"/>
    <w:uiPriority w:val="99"/>
    <w:semiHidden/>
    <w:unhideWhenUsed/>
    <w:rsid w:val="008D0E15"/>
    <w:rPr>
      <w:color w:val="800080"/>
      <w:u w:val="single"/>
    </w:rPr>
  </w:style>
  <w:style w:type="character" w:styleId="CitaoHTML">
    <w:name w:val="HTML Cite"/>
    <w:uiPriority w:val="99"/>
    <w:semiHidden/>
    <w:unhideWhenUsed/>
    <w:rsid w:val="0051127C"/>
    <w:rPr>
      <w:i/>
      <w:iCs/>
    </w:rPr>
  </w:style>
  <w:style w:type="paragraph" w:styleId="CabealhodoSumrio">
    <w:name w:val="TOC Heading"/>
    <w:basedOn w:val="Ttulo1"/>
    <w:next w:val="Normal"/>
    <w:uiPriority w:val="39"/>
    <w:semiHidden/>
    <w:unhideWhenUsed/>
    <w:qFormat/>
    <w:rsid w:val="00002190"/>
    <w:pPr>
      <w:keepLines/>
      <w:widowControl/>
      <w:suppressAutoHyphens w:val="0"/>
      <w:spacing w:before="480" w:after="0" w:line="276" w:lineRule="auto"/>
      <w:outlineLvl w:val="9"/>
    </w:pPr>
    <w:rPr>
      <w:rFonts w:ascii="Cambria" w:hAnsi="Cambria"/>
      <w:caps w:val="0"/>
      <w:color w:val="365F91"/>
      <w:kern w:val="0"/>
      <w:sz w:val="28"/>
      <w:szCs w:val="28"/>
    </w:rPr>
  </w:style>
  <w:style w:type="paragraph" w:styleId="ndicedeilustraes">
    <w:name w:val="table of figures"/>
    <w:basedOn w:val="Normal"/>
    <w:next w:val="Normal"/>
    <w:uiPriority w:val="99"/>
    <w:unhideWhenUsed/>
    <w:rsid w:val="00EC2B1E"/>
  </w:style>
  <w:style w:type="table" w:styleId="Tabelacomgrade">
    <w:name w:val="Table Grid"/>
    <w:basedOn w:val="Tabelanormal"/>
    <w:uiPriority w:val="59"/>
    <w:rsid w:val="007551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inha">
    <w:name w:val="line number"/>
    <w:basedOn w:val="Fontepargpadro"/>
    <w:uiPriority w:val="99"/>
    <w:semiHidden/>
    <w:unhideWhenUsed/>
    <w:rsid w:val="00F7189A"/>
  </w:style>
  <w:style w:type="paragraph" w:styleId="MapadoDocumento">
    <w:name w:val="Document Map"/>
    <w:basedOn w:val="Normal"/>
    <w:link w:val="MapadoDocumentoChar"/>
    <w:uiPriority w:val="99"/>
    <w:semiHidden/>
    <w:unhideWhenUsed/>
    <w:rsid w:val="00AB6F5F"/>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B6F5F"/>
    <w:rPr>
      <w:rFonts w:ascii="Tahoma" w:hAnsi="Tahoma" w:cs="Tahoma"/>
      <w:color w:val="00000A"/>
      <w:kern w:val="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CE2"/>
    <w:pPr>
      <w:suppressAutoHyphens/>
    </w:pPr>
    <w:rPr>
      <w:color w:val="00000A"/>
      <w:kern w:val="1"/>
      <w:sz w:val="24"/>
      <w:szCs w:val="24"/>
    </w:rPr>
  </w:style>
  <w:style w:type="paragraph" w:styleId="Ttulo1">
    <w:name w:val="heading 1"/>
    <w:basedOn w:val="Normal"/>
    <w:qFormat/>
    <w:rsid w:val="00EA6D2D"/>
    <w:pPr>
      <w:keepNext/>
      <w:widowControl w:val="0"/>
      <w:spacing w:before="240" w:after="60" w:line="480" w:lineRule="auto"/>
      <w:outlineLvl w:val="0"/>
    </w:pPr>
    <w:rPr>
      <w:b/>
      <w:bCs/>
      <w:caps/>
      <w:color w:val="000000"/>
      <w:szCs w:val="20"/>
    </w:rPr>
  </w:style>
  <w:style w:type="paragraph" w:styleId="Ttulo2">
    <w:name w:val="heading 2"/>
    <w:basedOn w:val="Normal"/>
    <w:qFormat/>
    <w:rsid w:val="00EA6D2D"/>
    <w:pPr>
      <w:keepNext/>
      <w:spacing w:before="240" w:after="60" w:line="480" w:lineRule="auto"/>
      <w:outlineLvl w:val="1"/>
    </w:pPr>
    <w:rPr>
      <w:rFonts w:eastAsia="Arial Unicode MS"/>
      <w:b/>
      <w:bCs/>
      <w:iCs/>
      <w:color w:val="000000"/>
      <w:szCs w:val="28"/>
    </w:rPr>
  </w:style>
  <w:style w:type="paragraph" w:styleId="Ttulo3">
    <w:name w:val="heading 3"/>
    <w:basedOn w:val="Normal"/>
    <w:qFormat/>
    <w:rsid w:val="00EA6D2D"/>
    <w:pPr>
      <w:keepNext/>
      <w:spacing w:before="240" w:after="60" w:line="480" w:lineRule="auto"/>
      <w:outlineLvl w:val="2"/>
    </w:pPr>
    <w:rPr>
      <w:rFonts w:cs="Arial"/>
      <w:b/>
      <w:bCs/>
      <w:color w:val="000000"/>
      <w:szCs w:val="26"/>
    </w:rPr>
  </w:style>
  <w:style w:type="paragraph" w:styleId="Ttulo4">
    <w:name w:val="heading 4"/>
    <w:basedOn w:val="Normal"/>
    <w:qFormat/>
    <w:rsid w:val="00EA6D2D"/>
    <w:pPr>
      <w:keepNext/>
      <w:spacing w:before="240" w:after="60" w:line="480" w:lineRule="auto"/>
      <w:outlineLvl w:val="3"/>
    </w:pPr>
    <w:rPr>
      <w:rFonts w:cs="Arial"/>
      <w:b/>
      <w:bCs/>
      <w:color w:val="000000"/>
      <w:szCs w:val="36"/>
    </w:rPr>
  </w:style>
  <w:style w:type="paragraph" w:styleId="Ttulo5">
    <w:name w:val="heading 5"/>
    <w:basedOn w:val="Normal"/>
    <w:qFormat/>
    <w:rsid w:val="00EA6D2D"/>
    <w:pPr>
      <w:keepNext/>
      <w:spacing w:before="240" w:after="60" w:line="480" w:lineRule="auto"/>
      <w:outlineLvl w:val="4"/>
    </w:pPr>
    <w:rPr>
      <w:b/>
      <w:color w:val="000000"/>
      <w:szCs w:val="32"/>
    </w:rPr>
  </w:style>
  <w:style w:type="paragraph" w:styleId="Ttulo6">
    <w:name w:val="heading 6"/>
    <w:basedOn w:val="Normal"/>
    <w:qFormat/>
    <w:rsid w:val="00EA6D2D"/>
    <w:pPr>
      <w:keepNext/>
      <w:jc w:val="center"/>
      <w:outlineLvl w:val="5"/>
    </w:pPr>
    <w:rPr>
      <w:rFonts w:ascii="Arial" w:hAnsi="Arial" w:cs="Arial"/>
      <w:b/>
      <w:bCs/>
      <w:sz w:val="28"/>
      <w:szCs w:val="28"/>
    </w:rPr>
  </w:style>
  <w:style w:type="paragraph" w:styleId="Ttulo7">
    <w:name w:val="heading 7"/>
    <w:basedOn w:val="Normal"/>
    <w:qFormat/>
    <w:rsid w:val="00EA6D2D"/>
    <w:pPr>
      <w:keepNext/>
      <w:jc w:val="center"/>
      <w:outlineLvl w:val="6"/>
    </w:pPr>
    <w:rPr>
      <w:b/>
      <w:iCs/>
      <w:sz w:val="20"/>
      <w:szCs w:val="20"/>
    </w:rPr>
  </w:style>
  <w:style w:type="paragraph" w:styleId="Ttulo8">
    <w:name w:val="heading 8"/>
    <w:basedOn w:val="Normal"/>
    <w:qFormat/>
    <w:rsid w:val="00EA6D2D"/>
    <w:pPr>
      <w:keepNext/>
      <w:jc w:val="center"/>
      <w:outlineLvl w:val="7"/>
    </w:pPr>
    <w:rPr>
      <w:b/>
      <w:bCs/>
      <w:sz w:val="16"/>
      <w:szCs w:val="16"/>
    </w:rPr>
  </w:style>
  <w:style w:type="paragraph" w:styleId="Ttulo9">
    <w:name w:val="heading 9"/>
    <w:basedOn w:val="Normal"/>
    <w:qFormat/>
    <w:rsid w:val="00EA6D2D"/>
    <w:pPr>
      <w:keepNext/>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rsid w:val="00EA6D2D"/>
  </w:style>
  <w:style w:type="character" w:customStyle="1" w:styleId="Refdecomentrio1">
    <w:name w:val="Ref. de comentário1"/>
    <w:rsid w:val="00EA6D2D"/>
    <w:rPr>
      <w:sz w:val="16"/>
      <w:szCs w:val="16"/>
    </w:rPr>
  </w:style>
  <w:style w:type="character" w:customStyle="1" w:styleId="Refdenotaderodap1">
    <w:name w:val="Ref. de nota de rodapé1"/>
    <w:rsid w:val="00EA6D2D"/>
    <w:rPr>
      <w:vertAlign w:val="superscript"/>
    </w:rPr>
  </w:style>
  <w:style w:type="character" w:customStyle="1" w:styleId="Nmerodepgina1">
    <w:name w:val="Número de página1"/>
    <w:basedOn w:val="Fontepargpadro1"/>
    <w:rsid w:val="00EA6D2D"/>
  </w:style>
  <w:style w:type="character" w:styleId="Hyperlink">
    <w:name w:val="Hyperlink"/>
    <w:uiPriority w:val="99"/>
    <w:rsid w:val="00EA6D2D"/>
    <w:rPr>
      <w:color w:val="0000FF"/>
      <w:u w:val="single"/>
    </w:rPr>
  </w:style>
  <w:style w:type="character" w:customStyle="1" w:styleId="HiperlinkVisitado1">
    <w:name w:val="HiperlinkVisitado1"/>
    <w:rsid w:val="00EA6D2D"/>
    <w:rPr>
      <w:color w:val="800080"/>
      <w:u w:val="single"/>
    </w:rPr>
  </w:style>
  <w:style w:type="character" w:customStyle="1" w:styleId="TextodebaloChar">
    <w:name w:val="Texto de balão Char"/>
    <w:rsid w:val="00EA6D2D"/>
    <w:rPr>
      <w:rFonts w:ascii="Tahoma" w:hAnsi="Tahoma" w:cs="Tahoma"/>
      <w:sz w:val="16"/>
      <w:szCs w:val="16"/>
    </w:rPr>
  </w:style>
  <w:style w:type="character" w:customStyle="1" w:styleId="CorpodetextoChar">
    <w:name w:val="Corpo de texto Char"/>
    <w:rsid w:val="00EA6D2D"/>
    <w:rPr>
      <w:sz w:val="24"/>
      <w:szCs w:val="24"/>
    </w:rPr>
  </w:style>
  <w:style w:type="character" w:customStyle="1" w:styleId="Ttulo1Char">
    <w:name w:val="Título 1 Char"/>
    <w:rsid w:val="00EA6D2D"/>
    <w:rPr>
      <w:b/>
      <w:bCs/>
      <w:caps/>
      <w:color w:val="000000"/>
      <w:sz w:val="24"/>
    </w:rPr>
  </w:style>
  <w:style w:type="character" w:customStyle="1" w:styleId="RecuodecorpodetextoChar">
    <w:name w:val="Recuo de corpo de texto Char"/>
    <w:rsid w:val="00EA6D2D"/>
    <w:rPr>
      <w:sz w:val="24"/>
      <w:szCs w:val="24"/>
    </w:rPr>
  </w:style>
  <w:style w:type="character" w:customStyle="1" w:styleId="CabealhoChar">
    <w:name w:val="Cabeçalho Char"/>
    <w:uiPriority w:val="99"/>
    <w:rsid w:val="00EA6D2D"/>
    <w:rPr>
      <w:sz w:val="24"/>
      <w:szCs w:val="24"/>
    </w:rPr>
  </w:style>
  <w:style w:type="character" w:customStyle="1" w:styleId="Ttulo2Char">
    <w:name w:val="Título 2 Char"/>
    <w:rsid w:val="00EA6D2D"/>
    <w:rPr>
      <w:rFonts w:eastAsia="Arial Unicode MS"/>
      <w:b/>
      <w:bCs/>
      <w:iCs/>
      <w:color w:val="000000"/>
      <w:sz w:val="24"/>
      <w:szCs w:val="28"/>
    </w:rPr>
  </w:style>
  <w:style w:type="character" w:customStyle="1" w:styleId="Ttulo3Char">
    <w:name w:val="Título 3 Char"/>
    <w:rsid w:val="00EA6D2D"/>
    <w:rPr>
      <w:rFonts w:cs="Arial"/>
      <w:b/>
      <w:bCs/>
      <w:color w:val="000000"/>
      <w:sz w:val="24"/>
      <w:szCs w:val="26"/>
    </w:rPr>
  </w:style>
  <w:style w:type="character" w:customStyle="1" w:styleId="TtuloChar">
    <w:name w:val="Título Char"/>
    <w:rsid w:val="00EA6D2D"/>
    <w:rPr>
      <w:b/>
      <w:bCs/>
      <w:sz w:val="52"/>
      <w:szCs w:val="52"/>
    </w:rPr>
  </w:style>
  <w:style w:type="character" w:customStyle="1" w:styleId="Recuodecorpodetexto3Char">
    <w:name w:val="Recuo de corpo de texto 3 Char"/>
    <w:rsid w:val="00EA6D2D"/>
    <w:rPr>
      <w:sz w:val="24"/>
      <w:szCs w:val="24"/>
    </w:rPr>
  </w:style>
  <w:style w:type="character" w:customStyle="1" w:styleId="TextodenotaderodapChar">
    <w:name w:val="Texto de nota de rodapé Char"/>
    <w:basedOn w:val="Fontepargpadro1"/>
    <w:rsid w:val="00EA6D2D"/>
  </w:style>
  <w:style w:type="character" w:customStyle="1" w:styleId="Corpodetexto3Char">
    <w:name w:val="Corpo de texto 3 Char"/>
    <w:rsid w:val="00EA6D2D"/>
    <w:rPr>
      <w:b/>
      <w:bCs/>
      <w:sz w:val="22"/>
    </w:rPr>
  </w:style>
  <w:style w:type="character" w:styleId="nfase">
    <w:name w:val="Emphasis"/>
    <w:uiPriority w:val="20"/>
    <w:qFormat/>
    <w:rsid w:val="00EA6D2D"/>
    <w:rPr>
      <w:b/>
      <w:bCs/>
      <w:i w:val="0"/>
      <w:iCs w:val="0"/>
    </w:rPr>
  </w:style>
  <w:style w:type="character" w:customStyle="1" w:styleId="RodapChar">
    <w:name w:val="Rodapé Char"/>
    <w:uiPriority w:val="99"/>
    <w:rsid w:val="00EA6D2D"/>
    <w:rPr>
      <w:sz w:val="24"/>
      <w:szCs w:val="24"/>
    </w:rPr>
  </w:style>
  <w:style w:type="character" w:customStyle="1" w:styleId="Fotnotsreferens">
    <w:name w:val="Fotnotsreferens"/>
    <w:rsid w:val="00EA6D2D"/>
    <w:rPr>
      <w:color w:val="000000"/>
    </w:rPr>
  </w:style>
  <w:style w:type="character" w:styleId="Forte">
    <w:name w:val="Strong"/>
    <w:uiPriority w:val="22"/>
    <w:qFormat/>
    <w:rsid w:val="00EA6D2D"/>
    <w:rPr>
      <w:b/>
      <w:bCs/>
    </w:rPr>
  </w:style>
  <w:style w:type="character" w:customStyle="1" w:styleId="gt-icon-text1">
    <w:name w:val="gt-icon-text1"/>
    <w:basedOn w:val="Fontepargpadro1"/>
    <w:rsid w:val="00EA6D2D"/>
  </w:style>
  <w:style w:type="character" w:customStyle="1" w:styleId="Partesuperior-zdoformulrioChar">
    <w:name w:val="Parte superior-z do formulário Char"/>
    <w:rsid w:val="00EA6D2D"/>
    <w:rPr>
      <w:rFonts w:ascii="Arial" w:hAnsi="Arial" w:cs="Arial"/>
      <w:vanish/>
      <w:sz w:val="16"/>
      <w:szCs w:val="16"/>
    </w:rPr>
  </w:style>
  <w:style w:type="character" w:customStyle="1" w:styleId="ParteinferiordoformulrioChar">
    <w:name w:val="Parte inferior do formulário Char"/>
    <w:rsid w:val="00EA6D2D"/>
    <w:rPr>
      <w:rFonts w:ascii="Arial" w:hAnsi="Arial" w:cs="Arial"/>
      <w:vanish/>
      <w:sz w:val="16"/>
      <w:szCs w:val="16"/>
    </w:rPr>
  </w:style>
  <w:style w:type="character" w:customStyle="1" w:styleId="A2">
    <w:name w:val="A2"/>
    <w:rsid w:val="00EA6D2D"/>
    <w:rPr>
      <w:rFonts w:cs="Libre Semi Serif SSi"/>
      <w:b/>
      <w:bCs/>
      <w:color w:val="000000"/>
      <w:sz w:val="11"/>
      <w:szCs w:val="11"/>
    </w:rPr>
  </w:style>
  <w:style w:type="character" w:customStyle="1" w:styleId="A9">
    <w:name w:val="A9"/>
    <w:rsid w:val="00EA6D2D"/>
    <w:rPr>
      <w:rFonts w:cs="Libre Semi Serif SSi"/>
      <w:color w:val="000000"/>
      <w:sz w:val="18"/>
      <w:szCs w:val="18"/>
    </w:rPr>
  </w:style>
  <w:style w:type="character" w:customStyle="1" w:styleId="longtext">
    <w:name w:val="long_text"/>
    <w:basedOn w:val="Fontepargpadro1"/>
    <w:rsid w:val="00EA6D2D"/>
  </w:style>
  <w:style w:type="character" w:customStyle="1" w:styleId="Nmerodelinha1">
    <w:name w:val="Número de linha1"/>
    <w:basedOn w:val="Fontepargpadro1"/>
    <w:rsid w:val="00EA6D2D"/>
  </w:style>
  <w:style w:type="character" w:customStyle="1" w:styleId="apple-converted-space">
    <w:name w:val="apple-converted-space"/>
    <w:basedOn w:val="Fontepargpadro1"/>
    <w:rsid w:val="00EA6D2D"/>
  </w:style>
  <w:style w:type="character" w:customStyle="1" w:styleId="ListLabel1">
    <w:name w:val="ListLabel 1"/>
    <w:rsid w:val="00EA6D2D"/>
    <w:rPr>
      <w:rFonts w:cs="Courier New"/>
    </w:rPr>
  </w:style>
  <w:style w:type="character" w:styleId="Refdenotaderodap">
    <w:name w:val="footnote reference"/>
    <w:rsid w:val="00EA6D2D"/>
    <w:rPr>
      <w:vertAlign w:val="superscript"/>
    </w:rPr>
  </w:style>
  <w:style w:type="character" w:styleId="Refdenotadefim">
    <w:name w:val="endnote reference"/>
    <w:rsid w:val="00EA6D2D"/>
    <w:rPr>
      <w:vertAlign w:val="superscript"/>
    </w:rPr>
  </w:style>
  <w:style w:type="character" w:customStyle="1" w:styleId="ListLabel2">
    <w:name w:val="ListLabel 2"/>
    <w:rsid w:val="00EA6D2D"/>
    <w:rPr>
      <w:rFonts w:cs="Symbol"/>
    </w:rPr>
  </w:style>
  <w:style w:type="character" w:customStyle="1" w:styleId="ListLabel3">
    <w:name w:val="ListLabel 3"/>
    <w:rsid w:val="00EA6D2D"/>
    <w:rPr>
      <w:rFonts w:cs="Courier New"/>
    </w:rPr>
  </w:style>
  <w:style w:type="character" w:customStyle="1" w:styleId="ListLabel4">
    <w:name w:val="ListLabel 4"/>
    <w:rsid w:val="00EA6D2D"/>
    <w:rPr>
      <w:rFonts w:cs="Wingdings"/>
    </w:rPr>
  </w:style>
  <w:style w:type="character" w:customStyle="1" w:styleId="ListLabel5">
    <w:name w:val="ListLabel 5"/>
    <w:rsid w:val="00EA6D2D"/>
    <w:rPr>
      <w:rFonts w:cs="Symbol"/>
    </w:rPr>
  </w:style>
  <w:style w:type="character" w:customStyle="1" w:styleId="ListLabel6">
    <w:name w:val="ListLabel 6"/>
    <w:rsid w:val="00EA6D2D"/>
    <w:rPr>
      <w:rFonts w:cs="Courier New"/>
    </w:rPr>
  </w:style>
  <w:style w:type="character" w:customStyle="1" w:styleId="ListLabel7">
    <w:name w:val="ListLabel 7"/>
    <w:rsid w:val="00EA6D2D"/>
    <w:rPr>
      <w:rFonts w:cs="Wingdings"/>
    </w:rPr>
  </w:style>
  <w:style w:type="character" w:customStyle="1" w:styleId="Marcas">
    <w:name w:val="Marcas"/>
    <w:rsid w:val="00EA6D2D"/>
    <w:rPr>
      <w:rFonts w:ascii="OpenSymbol" w:eastAsia="OpenSymbol" w:hAnsi="OpenSymbol" w:cs="OpenSymbol"/>
    </w:rPr>
  </w:style>
  <w:style w:type="character" w:customStyle="1" w:styleId="ListLabel8">
    <w:name w:val="ListLabel 8"/>
    <w:rsid w:val="00EA6D2D"/>
    <w:rPr>
      <w:rFonts w:cs="Symbol"/>
    </w:rPr>
  </w:style>
  <w:style w:type="character" w:customStyle="1" w:styleId="ListLabel9">
    <w:name w:val="ListLabel 9"/>
    <w:rsid w:val="00EA6D2D"/>
    <w:rPr>
      <w:rFonts w:cs="Courier New"/>
    </w:rPr>
  </w:style>
  <w:style w:type="character" w:customStyle="1" w:styleId="ListLabel10">
    <w:name w:val="ListLabel 10"/>
    <w:rsid w:val="00EA6D2D"/>
    <w:rPr>
      <w:rFonts w:cs="Wingdings"/>
    </w:rPr>
  </w:style>
  <w:style w:type="character" w:customStyle="1" w:styleId="ListLabel11">
    <w:name w:val="ListLabel 11"/>
    <w:rsid w:val="00EA6D2D"/>
    <w:rPr>
      <w:rFonts w:cs="OpenSymbol"/>
    </w:rPr>
  </w:style>
  <w:style w:type="character" w:customStyle="1" w:styleId="Caracteresdenotaderodap">
    <w:name w:val="Caracteres de nota de rodapé"/>
    <w:rsid w:val="00EA6D2D"/>
  </w:style>
  <w:style w:type="character" w:customStyle="1" w:styleId="Caracteresdenotadefim">
    <w:name w:val="Caracteres de nota de fim"/>
    <w:rsid w:val="00EA6D2D"/>
  </w:style>
  <w:style w:type="paragraph" w:customStyle="1" w:styleId="Ttulo10">
    <w:name w:val="Título1"/>
    <w:basedOn w:val="Normal"/>
    <w:next w:val="Corpodetexto"/>
    <w:rsid w:val="00EA6D2D"/>
    <w:pPr>
      <w:keepNext/>
      <w:spacing w:before="240" w:after="120"/>
    </w:pPr>
    <w:rPr>
      <w:rFonts w:ascii="Arial" w:eastAsia="Microsoft YaHei" w:hAnsi="Arial" w:cs="Mangal"/>
      <w:sz w:val="28"/>
      <w:szCs w:val="28"/>
    </w:rPr>
  </w:style>
  <w:style w:type="paragraph" w:styleId="Corpodetexto">
    <w:name w:val="Body Text"/>
    <w:basedOn w:val="Normal"/>
    <w:rsid w:val="00EA6D2D"/>
    <w:pPr>
      <w:spacing w:after="120" w:line="480" w:lineRule="auto"/>
      <w:jc w:val="both"/>
    </w:pPr>
  </w:style>
  <w:style w:type="paragraph" w:styleId="Lista">
    <w:name w:val="List"/>
    <w:basedOn w:val="Corpodetexto"/>
    <w:rsid w:val="00EA6D2D"/>
    <w:rPr>
      <w:rFonts w:cs="Mangal"/>
    </w:rPr>
  </w:style>
  <w:style w:type="paragraph" w:styleId="Legenda">
    <w:name w:val="caption"/>
    <w:basedOn w:val="Normal"/>
    <w:qFormat/>
    <w:rsid w:val="00EA6D2D"/>
    <w:pPr>
      <w:suppressLineNumbers/>
      <w:spacing w:before="120" w:after="120"/>
    </w:pPr>
    <w:rPr>
      <w:rFonts w:cs="Mangal"/>
      <w:i/>
      <w:iCs/>
    </w:rPr>
  </w:style>
  <w:style w:type="paragraph" w:customStyle="1" w:styleId="ndice">
    <w:name w:val="Índice"/>
    <w:basedOn w:val="Normal"/>
    <w:rsid w:val="00EA6D2D"/>
    <w:pPr>
      <w:suppressLineNumbers/>
    </w:pPr>
    <w:rPr>
      <w:rFonts w:cs="Mangal"/>
    </w:rPr>
  </w:style>
  <w:style w:type="paragraph" w:styleId="Cabealho">
    <w:name w:val="header"/>
    <w:basedOn w:val="Normal"/>
    <w:uiPriority w:val="99"/>
    <w:rsid w:val="00EA6D2D"/>
    <w:pPr>
      <w:tabs>
        <w:tab w:val="center" w:pos="4419"/>
        <w:tab w:val="right" w:pos="8838"/>
      </w:tabs>
    </w:pPr>
  </w:style>
  <w:style w:type="paragraph" w:styleId="Recuodecorpodetexto">
    <w:name w:val="Body Text Indent"/>
    <w:basedOn w:val="Normal"/>
    <w:rsid w:val="00EA6D2D"/>
    <w:pPr>
      <w:spacing w:line="480" w:lineRule="auto"/>
      <w:ind w:firstLine="720"/>
      <w:jc w:val="both"/>
    </w:pPr>
  </w:style>
  <w:style w:type="paragraph" w:customStyle="1" w:styleId="Recuodecorpodetexto21">
    <w:name w:val="Recuo de corpo de texto 21"/>
    <w:basedOn w:val="Normal"/>
    <w:rsid w:val="00EA6D2D"/>
    <w:pPr>
      <w:spacing w:line="480" w:lineRule="auto"/>
      <w:ind w:firstLine="709"/>
      <w:jc w:val="both"/>
    </w:pPr>
  </w:style>
  <w:style w:type="paragraph" w:styleId="Ttulo">
    <w:name w:val="Title"/>
    <w:basedOn w:val="Normal"/>
    <w:qFormat/>
    <w:rsid w:val="00EA6D2D"/>
    <w:pPr>
      <w:jc w:val="center"/>
    </w:pPr>
    <w:rPr>
      <w:b/>
      <w:bCs/>
      <w:sz w:val="52"/>
      <w:szCs w:val="52"/>
    </w:rPr>
  </w:style>
  <w:style w:type="paragraph" w:styleId="NormalWeb">
    <w:name w:val="Normal (Web)"/>
    <w:basedOn w:val="Normal"/>
    <w:rsid w:val="00EA6D2D"/>
    <w:pPr>
      <w:widowControl w:val="0"/>
      <w:spacing w:before="100" w:after="100"/>
    </w:pPr>
    <w:rPr>
      <w:rFonts w:ascii="Arial Unicode MS" w:eastAsia="Arial Unicode MS" w:hAnsi="Arial Unicode MS" w:cs="Arial Unicode MS"/>
      <w:color w:val="FFFF00"/>
    </w:rPr>
  </w:style>
  <w:style w:type="paragraph" w:customStyle="1" w:styleId="Recuodecorpodetexto31">
    <w:name w:val="Recuo de corpo de texto 31"/>
    <w:basedOn w:val="Normal"/>
    <w:rsid w:val="00EA6D2D"/>
    <w:pPr>
      <w:spacing w:line="480" w:lineRule="auto"/>
      <w:ind w:firstLine="360"/>
    </w:pPr>
  </w:style>
  <w:style w:type="paragraph" w:customStyle="1" w:styleId="Textodenotaderodap1">
    <w:name w:val="Texto de nota de rodapé1"/>
    <w:basedOn w:val="Normal"/>
    <w:rsid w:val="00EA6D2D"/>
    <w:rPr>
      <w:sz w:val="20"/>
      <w:szCs w:val="20"/>
    </w:rPr>
  </w:style>
  <w:style w:type="paragraph" w:styleId="Rodap">
    <w:name w:val="footer"/>
    <w:basedOn w:val="Normal"/>
    <w:uiPriority w:val="99"/>
    <w:rsid w:val="00EA6D2D"/>
    <w:pPr>
      <w:tabs>
        <w:tab w:val="center" w:pos="4419"/>
        <w:tab w:val="right" w:pos="8838"/>
      </w:tabs>
    </w:pPr>
  </w:style>
  <w:style w:type="paragraph" w:customStyle="1" w:styleId="Textodecomentrio1">
    <w:name w:val="Texto de comentário1"/>
    <w:basedOn w:val="Normal"/>
    <w:rsid w:val="00EA6D2D"/>
    <w:rPr>
      <w:sz w:val="20"/>
      <w:szCs w:val="20"/>
    </w:rPr>
  </w:style>
  <w:style w:type="paragraph" w:customStyle="1" w:styleId="Corpodetexto31">
    <w:name w:val="Corpo de texto 31"/>
    <w:basedOn w:val="Normal"/>
    <w:rsid w:val="00EA6D2D"/>
    <w:pPr>
      <w:jc w:val="center"/>
    </w:pPr>
    <w:rPr>
      <w:b/>
      <w:bCs/>
      <w:sz w:val="22"/>
      <w:szCs w:val="20"/>
    </w:rPr>
  </w:style>
  <w:style w:type="paragraph" w:customStyle="1" w:styleId="ndicedeilustraes1">
    <w:name w:val="Índice de ilustrações1"/>
    <w:basedOn w:val="Normal"/>
    <w:rsid w:val="00EA6D2D"/>
    <w:pPr>
      <w:ind w:left="480" w:hanging="480"/>
    </w:pPr>
  </w:style>
  <w:style w:type="paragraph" w:customStyle="1" w:styleId="Legenda1">
    <w:name w:val="Legenda1"/>
    <w:basedOn w:val="Normal"/>
    <w:rsid w:val="00EA6D2D"/>
    <w:pPr>
      <w:spacing w:before="120" w:after="120"/>
      <w:jc w:val="center"/>
    </w:pPr>
    <w:rPr>
      <w:b/>
      <w:bCs/>
      <w:sz w:val="20"/>
      <w:szCs w:val="20"/>
    </w:rPr>
  </w:style>
  <w:style w:type="paragraph" w:styleId="Sumrio1">
    <w:name w:val="toc 1"/>
    <w:basedOn w:val="Normal"/>
    <w:uiPriority w:val="39"/>
    <w:qFormat/>
    <w:rsid w:val="00EA6D2D"/>
  </w:style>
  <w:style w:type="paragraph" w:styleId="Sumrio2">
    <w:name w:val="toc 2"/>
    <w:basedOn w:val="Normal"/>
    <w:uiPriority w:val="39"/>
    <w:qFormat/>
    <w:rsid w:val="00EA6D2D"/>
    <w:pPr>
      <w:ind w:left="240"/>
    </w:pPr>
  </w:style>
  <w:style w:type="paragraph" w:styleId="Sumrio3">
    <w:name w:val="toc 3"/>
    <w:basedOn w:val="Normal"/>
    <w:uiPriority w:val="39"/>
    <w:qFormat/>
    <w:rsid w:val="00EA6D2D"/>
    <w:pPr>
      <w:ind w:left="480"/>
    </w:pPr>
  </w:style>
  <w:style w:type="paragraph" w:styleId="Sumrio4">
    <w:name w:val="toc 4"/>
    <w:basedOn w:val="Normal"/>
    <w:rsid w:val="00EA6D2D"/>
    <w:pPr>
      <w:ind w:left="720"/>
    </w:pPr>
  </w:style>
  <w:style w:type="paragraph" w:styleId="Sumrio5">
    <w:name w:val="toc 5"/>
    <w:basedOn w:val="Normal"/>
    <w:rsid w:val="00EA6D2D"/>
    <w:pPr>
      <w:ind w:left="960"/>
    </w:pPr>
  </w:style>
  <w:style w:type="paragraph" w:styleId="Sumrio6">
    <w:name w:val="toc 6"/>
    <w:basedOn w:val="Normal"/>
    <w:rsid w:val="00EA6D2D"/>
    <w:pPr>
      <w:ind w:left="1200"/>
    </w:pPr>
  </w:style>
  <w:style w:type="paragraph" w:styleId="Sumrio7">
    <w:name w:val="toc 7"/>
    <w:basedOn w:val="Normal"/>
    <w:rsid w:val="00EA6D2D"/>
    <w:pPr>
      <w:ind w:left="1440"/>
    </w:pPr>
  </w:style>
  <w:style w:type="paragraph" w:styleId="Sumrio8">
    <w:name w:val="toc 8"/>
    <w:basedOn w:val="Normal"/>
    <w:rsid w:val="00EA6D2D"/>
    <w:pPr>
      <w:ind w:left="1680"/>
    </w:pPr>
  </w:style>
  <w:style w:type="paragraph" w:styleId="Sumrio9">
    <w:name w:val="toc 9"/>
    <w:basedOn w:val="Normal"/>
    <w:rsid w:val="00EA6D2D"/>
    <w:pPr>
      <w:ind w:left="1920"/>
    </w:pPr>
  </w:style>
  <w:style w:type="paragraph" w:customStyle="1" w:styleId="Corpodetexto21">
    <w:name w:val="Corpo de texto 21"/>
    <w:basedOn w:val="Normal"/>
    <w:rsid w:val="00EA6D2D"/>
    <w:pPr>
      <w:spacing w:before="240" w:after="60"/>
      <w:jc w:val="both"/>
    </w:pPr>
    <w:rPr>
      <w:b/>
      <w:szCs w:val="20"/>
    </w:rPr>
  </w:style>
  <w:style w:type="paragraph" w:customStyle="1" w:styleId="Classif">
    <w:name w:val="Classif"/>
    <w:rsid w:val="00EA6D2D"/>
    <w:pPr>
      <w:suppressAutoHyphens/>
      <w:jc w:val="center"/>
    </w:pPr>
    <w:rPr>
      <w:color w:val="00000A"/>
      <w:kern w:val="1"/>
    </w:rPr>
  </w:style>
  <w:style w:type="paragraph" w:customStyle="1" w:styleId="DatReg">
    <w:name w:val="DatReg"/>
    <w:rsid w:val="00EA6D2D"/>
    <w:pPr>
      <w:suppressAutoHyphens/>
      <w:jc w:val="center"/>
    </w:pPr>
    <w:rPr>
      <w:bCs/>
      <w:color w:val="00000A"/>
      <w:kern w:val="1"/>
    </w:rPr>
  </w:style>
  <w:style w:type="paragraph" w:customStyle="1" w:styleId="NroReg">
    <w:name w:val="NroReg"/>
    <w:rsid w:val="00EA6D2D"/>
    <w:pPr>
      <w:suppressAutoHyphens/>
      <w:jc w:val="center"/>
    </w:pPr>
    <w:rPr>
      <w:color w:val="00000A"/>
      <w:kern w:val="1"/>
      <w:sz w:val="18"/>
    </w:rPr>
  </w:style>
  <w:style w:type="paragraph" w:customStyle="1" w:styleId="Paginacao">
    <w:name w:val="Paginacao"/>
    <w:rsid w:val="00EA6D2D"/>
    <w:pPr>
      <w:suppressAutoHyphens/>
      <w:jc w:val="center"/>
    </w:pPr>
    <w:rPr>
      <w:color w:val="00000A"/>
      <w:kern w:val="1"/>
    </w:rPr>
  </w:style>
  <w:style w:type="paragraph" w:customStyle="1" w:styleId="TituloTese">
    <w:name w:val="TituloTese"/>
    <w:rsid w:val="00EA6D2D"/>
    <w:pPr>
      <w:suppressAutoHyphens/>
      <w:jc w:val="both"/>
    </w:pPr>
    <w:rPr>
      <w:color w:val="00000A"/>
      <w:kern w:val="1"/>
    </w:rPr>
  </w:style>
  <w:style w:type="paragraph" w:customStyle="1" w:styleId="Autor">
    <w:name w:val="Autor"/>
    <w:rsid w:val="00EA6D2D"/>
    <w:pPr>
      <w:suppressAutoHyphens/>
      <w:jc w:val="both"/>
    </w:pPr>
    <w:rPr>
      <w:b/>
      <w:color w:val="00000A"/>
      <w:kern w:val="1"/>
    </w:rPr>
  </w:style>
  <w:style w:type="paragraph" w:customStyle="1" w:styleId="Instituicao">
    <w:name w:val="Instituicao"/>
    <w:rsid w:val="00EA6D2D"/>
    <w:pPr>
      <w:suppressAutoHyphens/>
      <w:jc w:val="both"/>
    </w:pPr>
    <w:rPr>
      <w:bCs/>
      <w:color w:val="00000A"/>
      <w:kern w:val="1"/>
    </w:rPr>
  </w:style>
  <w:style w:type="paragraph" w:customStyle="1" w:styleId="Palchavsug">
    <w:name w:val="Palchavsug"/>
    <w:rsid w:val="00EA6D2D"/>
    <w:pPr>
      <w:suppressAutoHyphens/>
      <w:jc w:val="both"/>
    </w:pPr>
    <w:rPr>
      <w:color w:val="00000A"/>
      <w:kern w:val="1"/>
    </w:rPr>
  </w:style>
  <w:style w:type="paragraph" w:customStyle="1" w:styleId="Apresent">
    <w:name w:val="Apresent"/>
    <w:rsid w:val="00EA6D2D"/>
    <w:pPr>
      <w:suppressAutoHyphens/>
      <w:jc w:val="both"/>
    </w:pPr>
    <w:rPr>
      <w:bCs/>
      <w:color w:val="00000A"/>
      <w:kern w:val="1"/>
    </w:rPr>
  </w:style>
  <w:style w:type="paragraph" w:customStyle="1" w:styleId="Resumo">
    <w:name w:val="Resumo"/>
    <w:rsid w:val="00EA6D2D"/>
    <w:pPr>
      <w:suppressAutoHyphens/>
      <w:jc w:val="both"/>
    </w:pPr>
    <w:rPr>
      <w:color w:val="00000A"/>
      <w:kern w:val="1"/>
    </w:rPr>
  </w:style>
  <w:style w:type="paragraph" w:customStyle="1" w:styleId="Textodebalo1">
    <w:name w:val="Texto de balão1"/>
    <w:basedOn w:val="Normal"/>
    <w:rsid w:val="00EA6D2D"/>
    <w:rPr>
      <w:rFonts w:ascii="Tahoma" w:hAnsi="Tahoma" w:cs="Tahoma"/>
      <w:sz w:val="16"/>
      <w:szCs w:val="16"/>
    </w:rPr>
  </w:style>
  <w:style w:type="paragraph" w:customStyle="1" w:styleId="Reviso1">
    <w:name w:val="Revisão1"/>
    <w:rsid w:val="00EA6D2D"/>
    <w:pPr>
      <w:suppressAutoHyphens/>
    </w:pPr>
    <w:rPr>
      <w:color w:val="00000A"/>
      <w:kern w:val="1"/>
      <w:sz w:val="24"/>
      <w:szCs w:val="24"/>
    </w:rPr>
  </w:style>
  <w:style w:type="paragraph" w:customStyle="1" w:styleId="Pa8">
    <w:name w:val="Pa8"/>
    <w:basedOn w:val="Normal"/>
    <w:rsid w:val="00EA6D2D"/>
    <w:pPr>
      <w:spacing w:line="211" w:lineRule="atLeast"/>
    </w:pPr>
    <w:rPr>
      <w:rFonts w:ascii="Times" w:eastAsia="Calibri" w:hAnsi="Times"/>
    </w:rPr>
  </w:style>
  <w:style w:type="paragraph" w:customStyle="1" w:styleId="Default">
    <w:name w:val="Default"/>
    <w:rsid w:val="00EA6D2D"/>
    <w:pPr>
      <w:suppressAutoHyphens/>
    </w:pPr>
    <w:rPr>
      <w:rFonts w:ascii="Times" w:eastAsia="Calibri" w:hAnsi="Times" w:cs="Times"/>
      <w:color w:val="000000"/>
      <w:kern w:val="1"/>
      <w:sz w:val="24"/>
      <w:szCs w:val="24"/>
    </w:rPr>
  </w:style>
  <w:style w:type="paragraph" w:customStyle="1" w:styleId="Pa11">
    <w:name w:val="Pa11"/>
    <w:basedOn w:val="Default"/>
    <w:rsid w:val="00EA6D2D"/>
    <w:pPr>
      <w:spacing w:line="231" w:lineRule="atLeast"/>
    </w:pPr>
    <w:rPr>
      <w:rFonts w:ascii="Helvetica" w:hAnsi="Helvetica" w:cs="Times New Roman"/>
      <w:color w:val="00000A"/>
    </w:rPr>
  </w:style>
  <w:style w:type="paragraph" w:customStyle="1" w:styleId="Pa3">
    <w:name w:val="Pa3"/>
    <w:basedOn w:val="Default"/>
    <w:rsid w:val="00EA6D2D"/>
    <w:pPr>
      <w:spacing w:line="211" w:lineRule="atLeast"/>
    </w:pPr>
    <w:rPr>
      <w:rFonts w:ascii="Palatino Linotype" w:hAnsi="Palatino Linotype" w:cs="Times New Roman"/>
      <w:color w:val="00000A"/>
    </w:rPr>
  </w:style>
  <w:style w:type="paragraph" w:customStyle="1" w:styleId="Pa10">
    <w:name w:val="Pa10"/>
    <w:basedOn w:val="Default"/>
    <w:rsid w:val="00EA6D2D"/>
    <w:pPr>
      <w:spacing w:line="211" w:lineRule="atLeast"/>
    </w:pPr>
    <w:rPr>
      <w:rFonts w:ascii="Palatino Linotype" w:hAnsi="Palatino Linotype" w:cs="Times New Roman"/>
      <w:color w:val="00000A"/>
    </w:rPr>
  </w:style>
  <w:style w:type="paragraph" w:customStyle="1" w:styleId="PargrafodaLista1">
    <w:name w:val="Parágrafo da Lista1"/>
    <w:basedOn w:val="Normal"/>
    <w:rsid w:val="00EA6D2D"/>
    <w:pPr>
      <w:ind w:left="720"/>
      <w:contextualSpacing/>
    </w:pPr>
  </w:style>
  <w:style w:type="paragraph" w:customStyle="1" w:styleId="tituazul">
    <w:name w:val="titu_azul"/>
    <w:basedOn w:val="Normal"/>
    <w:rsid w:val="00EA6D2D"/>
    <w:pPr>
      <w:spacing w:before="280" w:after="280"/>
    </w:pPr>
    <w:rPr>
      <w:rFonts w:ascii="Arial" w:hAnsi="Arial" w:cs="Arial"/>
      <w:b/>
      <w:bCs/>
      <w:color w:val="2F2677"/>
      <w:sz w:val="12"/>
      <w:szCs w:val="12"/>
    </w:rPr>
  </w:style>
  <w:style w:type="paragraph" w:customStyle="1" w:styleId="Partesuperior-zdoformulrio1">
    <w:name w:val="Parte superior-z do formulário1"/>
    <w:basedOn w:val="Normal"/>
    <w:rsid w:val="00EA6D2D"/>
    <w:pPr>
      <w:pBdr>
        <w:bottom w:val="single" w:sz="6" w:space="0" w:color="000000"/>
      </w:pBdr>
      <w:jc w:val="center"/>
    </w:pPr>
    <w:rPr>
      <w:rFonts w:ascii="Arial" w:hAnsi="Arial" w:cs="Arial"/>
      <w:vanish/>
      <w:sz w:val="16"/>
      <w:szCs w:val="16"/>
    </w:rPr>
  </w:style>
  <w:style w:type="paragraph" w:customStyle="1" w:styleId="Parteinferiordoformulrio1">
    <w:name w:val="Parte inferior do formulário1"/>
    <w:basedOn w:val="Normal"/>
    <w:rsid w:val="00EA6D2D"/>
    <w:pPr>
      <w:pBdr>
        <w:top w:val="single" w:sz="6" w:space="0" w:color="000000"/>
      </w:pBdr>
      <w:jc w:val="center"/>
    </w:pPr>
    <w:rPr>
      <w:rFonts w:ascii="Arial" w:hAnsi="Arial" w:cs="Arial"/>
      <w:vanish/>
      <w:sz w:val="16"/>
      <w:szCs w:val="16"/>
    </w:rPr>
  </w:style>
  <w:style w:type="paragraph" w:customStyle="1" w:styleId="Pa0">
    <w:name w:val="Pa0"/>
    <w:basedOn w:val="Default"/>
    <w:rsid w:val="00EA6D2D"/>
    <w:pPr>
      <w:spacing w:line="281" w:lineRule="atLeast"/>
    </w:pPr>
    <w:rPr>
      <w:rFonts w:ascii="Helvetica" w:eastAsia="Times New Roman" w:hAnsi="Helvetica" w:cs="Times New Roman"/>
      <w:color w:val="00000A"/>
    </w:rPr>
  </w:style>
  <w:style w:type="paragraph" w:customStyle="1" w:styleId="CorpodeTexto0">
    <w:name w:val="Corpo de Texto"/>
    <w:basedOn w:val="Normal"/>
    <w:rsid w:val="00EA6D2D"/>
    <w:pPr>
      <w:spacing w:line="360" w:lineRule="auto"/>
      <w:jc w:val="both"/>
    </w:pPr>
    <w:rPr>
      <w:rFonts w:ascii="Arial" w:eastAsia="MS Mincho" w:hAnsi="Arial" w:cs="Arial"/>
      <w:sz w:val="20"/>
      <w:szCs w:val="20"/>
    </w:rPr>
  </w:style>
  <w:style w:type="paragraph" w:styleId="Ttulodendicedeautoridades">
    <w:name w:val="toa heading"/>
    <w:basedOn w:val="Ttulo1"/>
    <w:rsid w:val="00EA6D2D"/>
    <w:pPr>
      <w:keepLines/>
      <w:widowControl/>
      <w:spacing w:before="480" w:after="0" w:line="276" w:lineRule="auto"/>
    </w:pPr>
    <w:rPr>
      <w:rFonts w:ascii="Cambria" w:hAnsi="Cambria" w:cs="font347"/>
      <w:caps w:val="0"/>
      <w:color w:val="365F91"/>
      <w:sz w:val="28"/>
      <w:szCs w:val="28"/>
      <w:lang w:val="en-US" w:eastAsia="en-US"/>
    </w:rPr>
  </w:style>
  <w:style w:type="paragraph" w:customStyle="1" w:styleId="Contedodoquadro">
    <w:name w:val="Conteúdo do quadro"/>
    <w:basedOn w:val="Normal"/>
    <w:rsid w:val="00EA6D2D"/>
  </w:style>
  <w:style w:type="paragraph" w:styleId="Textodenotaderodap">
    <w:name w:val="footnote text"/>
    <w:basedOn w:val="Normal"/>
    <w:rsid w:val="00EA6D2D"/>
  </w:style>
  <w:style w:type="paragraph" w:customStyle="1" w:styleId="Citaes">
    <w:name w:val="Citações"/>
    <w:basedOn w:val="Normal"/>
    <w:rsid w:val="00EA6D2D"/>
  </w:style>
  <w:style w:type="paragraph" w:styleId="Subttulo">
    <w:name w:val="Subtitle"/>
    <w:basedOn w:val="Ttulo10"/>
    <w:qFormat/>
    <w:rsid w:val="00EA6D2D"/>
  </w:style>
  <w:style w:type="paragraph" w:styleId="PargrafodaLista">
    <w:name w:val="List Paragraph"/>
    <w:basedOn w:val="Normal"/>
    <w:uiPriority w:val="34"/>
    <w:qFormat/>
    <w:rsid w:val="00471FE9"/>
    <w:pPr>
      <w:suppressAutoHyphens w:val="0"/>
      <w:ind w:left="720"/>
      <w:contextualSpacing/>
    </w:pPr>
    <w:rPr>
      <w:color w:val="auto"/>
      <w:kern w:val="0"/>
    </w:rPr>
  </w:style>
  <w:style w:type="paragraph" w:styleId="Textodenotadefim">
    <w:name w:val="endnote text"/>
    <w:basedOn w:val="Normal"/>
    <w:link w:val="TextodenotadefimChar"/>
    <w:uiPriority w:val="99"/>
    <w:semiHidden/>
    <w:unhideWhenUsed/>
    <w:rsid w:val="006929D7"/>
    <w:rPr>
      <w:sz w:val="20"/>
      <w:szCs w:val="20"/>
    </w:rPr>
  </w:style>
  <w:style w:type="character" w:customStyle="1" w:styleId="TextodenotadefimChar">
    <w:name w:val="Texto de nota de fim Char"/>
    <w:link w:val="Textodenotadefim"/>
    <w:uiPriority w:val="99"/>
    <w:semiHidden/>
    <w:rsid w:val="006929D7"/>
    <w:rPr>
      <w:color w:val="00000A"/>
      <w:kern w:val="1"/>
    </w:rPr>
  </w:style>
  <w:style w:type="paragraph" w:styleId="Textodebalo">
    <w:name w:val="Balloon Text"/>
    <w:basedOn w:val="Normal"/>
    <w:link w:val="TextodebaloChar1"/>
    <w:uiPriority w:val="99"/>
    <w:semiHidden/>
    <w:unhideWhenUsed/>
    <w:rsid w:val="00E442D7"/>
    <w:rPr>
      <w:rFonts w:ascii="Tahoma" w:hAnsi="Tahoma" w:cs="Tahoma"/>
      <w:sz w:val="16"/>
      <w:szCs w:val="16"/>
    </w:rPr>
  </w:style>
  <w:style w:type="character" w:customStyle="1" w:styleId="TextodebaloChar1">
    <w:name w:val="Texto de balão Char1"/>
    <w:link w:val="Textodebalo"/>
    <w:uiPriority w:val="99"/>
    <w:semiHidden/>
    <w:rsid w:val="00E442D7"/>
    <w:rPr>
      <w:rFonts w:ascii="Tahoma" w:hAnsi="Tahoma" w:cs="Tahoma"/>
      <w:color w:val="00000A"/>
      <w:kern w:val="1"/>
      <w:sz w:val="16"/>
      <w:szCs w:val="16"/>
    </w:rPr>
  </w:style>
  <w:style w:type="character" w:styleId="HiperlinkVisitado">
    <w:name w:val="FollowedHyperlink"/>
    <w:uiPriority w:val="99"/>
    <w:semiHidden/>
    <w:unhideWhenUsed/>
    <w:rsid w:val="008D0E15"/>
    <w:rPr>
      <w:color w:val="800080"/>
      <w:u w:val="single"/>
    </w:rPr>
  </w:style>
  <w:style w:type="character" w:styleId="CitaoHTML">
    <w:name w:val="HTML Cite"/>
    <w:uiPriority w:val="99"/>
    <w:semiHidden/>
    <w:unhideWhenUsed/>
    <w:rsid w:val="0051127C"/>
    <w:rPr>
      <w:i/>
      <w:iCs/>
    </w:rPr>
  </w:style>
  <w:style w:type="paragraph" w:styleId="CabealhodoSumrio">
    <w:name w:val="TOC Heading"/>
    <w:basedOn w:val="Ttulo1"/>
    <w:next w:val="Normal"/>
    <w:uiPriority w:val="39"/>
    <w:semiHidden/>
    <w:unhideWhenUsed/>
    <w:qFormat/>
    <w:rsid w:val="00002190"/>
    <w:pPr>
      <w:keepLines/>
      <w:widowControl/>
      <w:suppressAutoHyphens w:val="0"/>
      <w:spacing w:before="480" w:after="0" w:line="276" w:lineRule="auto"/>
      <w:outlineLvl w:val="9"/>
    </w:pPr>
    <w:rPr>
      <w:rFonts w:ascii="Cambria" w:hAnsi="Cambria"/>
      <w:caps w:val="0"/>
      <w:color w:val="365F91"/>
      <w:kern w:val="0"/>
      <w:sz w:val="28"/>
      <w:szCs w:val="28"/>
    </w:rPr>
  </w:style>
  <w:style w:type="paragraph" w:styleId="ndicedeilustraes">
    <w:name w:val="table of figures"/>
    <w:basedOn w:val="Normal"/>
    <w:next w:val="Normal"/>
    <w:uiPriority w:val="99"/>
    <w:unhideWhenUsed/>
    <w:rsid w:val="00EC2B1E"/>
  </w:style>
  <w:style w:type="table" w:styleId="Tabelacomgrade">
    <w:name w:val="Table Grid"/>
    <w:basedOn w:val="Tabelanormal"/>
    <w:uiPriority w:val="59"/>
    <w:rsid w:val="007551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inha">
    <w:name w:val="line number"/>
    <w:basedOn w:val="Fontepargpadro"/>
    <w:uiPriority w:val="99"/>
    <w:semiHidden/>
    <w:unhideWhenUsed/>
    <w:rsid w:val="00F7189A"/>
  </w:style>
</w:styles>
</file>

<file path=word/webSettings.xml><?xml version="1.0" encoding="utf-8"?>
<w:webSettings xmlns:r="http://schemas.openxmlformats.org/officeDocument/2006/relationships" xmlns:w="http://schemas.openxmlformats.org/wordprocessingml/2006/main">
  <w:divs>
    <w:div w:id="20447954">
      <w:bodyDiv w:val="1"/>
      <w:marLeft w:val="0"/>
      <w:marRight w:val="0"/>
      <w:marTop w:val="0"/>
      <w:marBottom w:val="0"/>
      <w:divBdr>
        <w:top w:val="none" w:sz="0" w:space="0" w:color="auto"/>
        <w:left w:val="none" w:sz="0" w:space="0" w:color="auto"/>
        <w:bottom w:val="none" w:sz="0" w:space="0" w:color="auto"/>
        <w:right w:val="none" w:sz="0" w:space="0" w:color="auto"/>
      </w:divBdr>
    </w:div>
    <w:div w:id="43144977">
      <w:bodyDiv w:val="1"/>
      <w:marLeft w:val="0"/>
      <w:marRight w:val="0"/>
      <w:marTop w:val="0"/>
      <w:marBottom w:val="0"/>
      <w:divBdr>
        <w:top w:val="none" w:sz="0" w:space="0" w:color="auto"/>
        <w:left w:val="none" w:sz="0" w:space="0" w:color="auto"/>
        <w:bottom w:val="none" w:sz="0" w:space="0" w:color="auto"/>
        <w:right w:val="none" w:sz="0" w:space="0" w:color="auto"/>
      </w:divBdr>
    </w:div>
    <w:div w:id="86774525">
      <w:bodyDiv w:val="1"/>
      <w:marLeft w:val="0"/>
      <w:marRight w:val="0"/>
      <w:marTop w:val="0"/>
      <w:marBottom w:val="0"/>
      <w:divBdr>
        <w:top w:val="none" w:sz="0" w:space="0" w:color="auto"/>
        <w:left w:val="none" w:sz="0" w:space="0" w:color="auto"/>
        <w:bottom w:val="none" w:sz="0" w:space="0" w:color="auto"/>
        <w:right w:val="none" w:sz="0" w:space="0" w:color="auto"/>
      </w:divBdr>
    </w:div>
    <w:div w:id="189923401">
      <w:bodyDiv w:val="1"/>
      <w:marLeft w:val="0"/>
      <w:marRight w:val="0"/>
      <w:marTop w:val="0"/>
      <w:marBottom w:val="0"/>
      <w:divBdr>
        <w:top w:val="none" w:sz="0" w:space="0" w:color="auto"/>
        <w:left w:val="none" w:sz="0" w:space="0" w:color="auto"/>
        <w:bottom w:val="none" w:sz="0" w:space="0" w:color="auto"/>
        <w:right w:val="none" w:sz="0" w:space="0" w:color="auto"/>
      </w:divBdr>
    </w:div>
    <w:div w:id="241722455">
      <w:bodyDiv w:val="1"/>
      <w:marLeft w:val="0"/>
      <w:marRight w:val="0"/>
      <w:marTop w:val="0"/>
      <w:marBottom w:val="0"/>
      <w:divBdr>
        <w:top w:val="none" w:sz="0" w:space="0" w:color="auto"/>
        <w:left w:val="none" w:sz="0" w:space="0" w:color="auto"/>
        <w:bottom w:val="none" w:sz="0" w:space="0" w:color="auto"/>
        <w:right w:val="none" w:sz="0" w:space="0" w:color="auto"/>
      </w:divBdr>
    </w:div>
    <w:div w:id="280917100">
      <w:bodyDiv w:val="1"/>
      <w:marLeft w:val="0"/>
      <w:marRight w:val="0"/>
      <w:marTop w:val="0"/>
      <w:marBottom w:val="0"/>
      <w:divBdr>
        <w:top w:val="none" w:sz="0" w:space="0" w:color="auto"/>
        <w:left w:val="none" w:sz="0" w:space="0" w:color="auto"/>
        <w:bottom w:val="none" w:sz="0" w:space="0" w:color="auto"/>
        <w:right w:val="none" w:sz="0" w:space="0" w:color="auto"/>
      </w:divBdr>
    </w:div>
    <w:div w:id="299266088">
      <w:bodyDiv w:val="1"/>
      <w:marLeft w:val="0"/>
      <w:marRight w:val="0"/>
      <w:marTop w:val="0"/>
      <w:marBottom w:val="0"/>
      <w:divBdr>
        <w:top w:val="none" w:sz="0" w:space="0" w:color="auto"/>
        <w:left w:val="none" w:sz="0" w:space="0" w:color="auto"/>
        <w:bottom w:val="none" w:sz="0" w:space="0" w:color="auto"/>
        <w:right w:val="none" w:sz="0" w:space="0" w:color="auto"/>
      </w:divBdr>
    </w:div>
    <w:div w:id="398483464">
      <w:bodyDiv w:val="1"/>
      <w:marLeft w:val="0"/>
      <w:marRight w:val="0"/>
      <w:marTop w:val="0"/>
      <w:marBottom w:val="0"/>
      <w:divBdr>
        <w:top w:val="none" w:sz="0" w:space="0" w:color="auto"/>
        <w:left w:val="none" w:sz="0" w:space="0" w:color="auto"/>
        <w:bottom w:val="none" w:sz="0" w:space="0" w:color="auto"/>
        <w:right w:val="none" w:sz="0" w:space="0" w:color="auto"/>
      </w:divBdr>
    </w:div>
    <w:div w:id="438109419">
      <w:bodyDiv w:val="1"/>
      <w:marLeft w:val="0"/>
      <w:marRight w:val="0"/>
      <w:marTop w:val="0"/>
      <w:marBottom w:val="0"/>
      <w:divBdr>
        <w:top w:val="none" w:sz="0" w:space="0" w:color="auto"/>
        <w:left w:val="none" w:sz="0" w:space="0" w:color="auto"/>
        <w:bottom w:val="none" w:sz="0" w:space="0" w:color="auto"/>
        <w:right w:val="none" w:sz="0" w:space="0" w:color="auto"/>
      </w:divBdr>
    </w:div>
    <w:div w:id="533662794">
      <w:bodyDiv w:val="1"/>
      <w:marLeft w:val="0"/>
      <w:marRight w:val="0"/>
      <w:marTop w:val="0"/>
      <w:marBottom w:val="0"/>
      <w:divBdr>
        <w:top w:val="none" w:sz="0" w:space="0" w:color="auto"/>
        <w:left w:val="none" w:sz="0" w:space="0" w:color="auto"/>
        <w:bottom w:val="none" w:sz="0" w:space="0" w:color="auto"/>
        <w:right w:val="none" w:sz="0" w:space="0" w:color="auto"/>
      </w:divBdr>
    </w:div>
    <w:div w:id="546258962">
      <w:bodyDiv w:val="1"/>
      <w:marLeft w:val="0"/>
      <w:marRight w:val="0"/>
      <w:marTop w:val="0"/>
      <w:marBottom w:val="0"/>
      <w:divBdr>
        <w:top w:val="none" w:sz="0" w:space="0" w:color="auto"/>
        <w:left w:val="none" w:sz="0" w:space="0" w:color="auto"/>
        <w:bottom w:val="none" w:sz="0" w:space="0" w:color="auto"/>
        <w:right w:val="none" w:sz="0" w:space="0" w:color="auto"/>
      </w:divBdr>
    </w:div>
    <w:div w:id="558440172">
      <w:bodyDiv w:val="1"/>
      <w:marLeft w:val="0"/>
      <w:marRight w:val="0"/>
      <w:marTop w:val="0"/>
      <w:marBottom w:val="0"/>
      <w:divBdr>
        <w:top w:val="none" w:sz="0" w:space="0" w:color="auto"/>
        <w:left w:val="none" w:sz="0" w:space="0" w:color="auto"/>
        <w:bottom w:val="none" w:sz="0" w:space="0" w:color="auto"/>
        <w:right w:val="none" w:sz="0" w:space="0" w:color="auto"/>
      </w:divBdr>
    </w:div>
    <w:div w:id="584416335">
      <w:bodyDiv w:val="1"/>
      <w:marLeft w:val="0"/>
      <w:marRight w:val="0"/>
      <w:marTop w:val="0"/>
      <w:marBottom w:val="0"/>
      <w:divBdr>
        <w:top w:val="none" w:sz="0" w:space="0" w:color="auto"/>
        <w:left w:val="none" w:sz="0" w:space="0" w:color="auto"/>
        <w:bottom w:val="none" w:sz="0" w:space="0" w:color="auto"/>
        <w:right w:val="none" w:sz="0" w:space="0" w:color="auto"/>
      </w:divBdr>
    </w:div>
    <w:div w:id="592401615">
      <w:bodyDiv w:val="1"/>
      <w:marLeft w:val="0"/>
      <w:marRight w:val="0"/>
      <w:marTop w:val="0"/>
      <w:marBottom w:val="0"/>
      <w:divBdr>
        <w:top w:val="none" w:sz="0" w:space="0" w:color="auto"/>
        <w:left w:val="none" w:sz="0" w:space="0" w:color="auto"/>
        <w:bottom w:val="none" w:sz="0" w:space="0" w:color="auto"/>
        <w:right w:val="none" w:sz="0" w:space="0" w:color="auto"/>
      </w:divBdr>
    </w:div>
    <w:div w:id="664825902">
      <w:bodyDiv w:val="1"/>
      <w:marLeft w:val="0"/>
      <w:marRight w:val="0"/>
      <w:marTop w:val="0"/>
      <w:marBottom w:val="0"/>
      <w:divBdr>
        <w:top w:val="none" w:sz="0" w:space="0" w:color="auto"/>
        <w:left w:val="none" w:sz="0" w:space="0" w:color="auto"/>
        <w:bottom w:val="none" w:sz="0" w:space="0" w:color="auto"/>
        <w:right w:val="none" w:sz="0" w:space="0" w:color="auto"/>
      </w:divBdr>
    </w:div>
    <w:div w:id="667903987">
      <w:bodyDiv w:val="1"/>
      <w:marLeft w:val="0"/>
      <w:marRight w:val="0"/>
      <w:marTop w:val="0"/>
      <w:marBottom w:val="0"/>
      <w:divBdr>
        <w:top w:val="none" w:sz="0" w:space="0" w:color="auto"/>
        <w:left w:val="none" w:sz="0" w:space="0" w:color="auto"/>
        <w:bottom w:val="none" w:sz="0" w:space="0" w:color="auto"/>
        <w:right w:val="none" w:sz="0" w:space="0" w:color="auto"/>
      </w:divBdr>
    </w:div>
    <w:div w:id="679746338">
      <w:bodyDiv w:val="1"/>
      <w:marLeft w:val="0"/>
      <w:marRight w:val="0"/>
      <w:marTop w:val="0"/>
      <w:marBottom w:val="0"/>
      <w:divBdr>
        <w:top w:val="none" w:sz="0" w:space="0" w:color="auto"/>
        <w:left w:val="none" w:sz="0" w:space="0" w:color="auto"/>
        <w:bottom w:val="none" w:sz="0" w:space="0" w:color="auto"/>
        <w:right w:val="none" w:sz="0" w:space="0" w:color="auto"/>
      </w:divBdr>
    </w:div>
    <w:div w:id="696278905">
      <w:bodyDiv w:val="1"/>
      <w:marLeft w:val="0"/>
      <w:marRight w:val="0"/>
      <w:marTop w:val="0"/>
      <w:marBottom w:val="0"/>
      <w:divBdr>
        <w:top w:val="none" w:sz="0" w:space="0" w:color="auto"/>
        <w:left w:val="none" w:sz="0" w:space="0" w:color="auto"/>
        <w:bottom w:val="none" w:sz="0" w:space="0" w:color="auto"/>
        <w:right w:val="none" w:sz="0" w:space="0" w:color="auto"/>
      </w:divBdr>
    </w:div>
    <w:div w:id="703097432">
      <w:bodyDiv w:val="1"/>
      <w:marLeft w:val="0"/>
      <w:marRight w:val="0"/>
      <w:marTop w:val="0"/>
      <w:marBottom w:val="0"/>
      <w:divBdr>
        <w:top w:val="none" w:sz="0" w:space="0" w:color="auto"/>
        <w:left w:val="none" w:sz="0" w:space="0" w:color="auto"/>
        <w:bottom w:val="none" w:sz="0" w:space="0" w:color="auto"/>
        <w:right w:val="none" w:sz="0" w:space="0" w:color="auto"/>
      </w:divBdr>
    </w:div>
    <w:div w:id="725032313">
      <w:bodyDiv w:val="1"/>
      <w:marLeft w:val="0"/>
      <w:marRight w:val="0"/>
      <w:marTop w:val="0"/>
      <w:marBottom w:val="0"/>
      <w:divBdr>
        <w:top w:val="none" w:sz="0" w:space="0" w:color="auto"/>
        <w:left w:val="none" w:sz="0" w:space="0" w:color="auto"/>
        <w:bottom w:val="none" w:sz="0" w:space="0" w:color="auto"/>
        <w:right w:val="none" w:sz="0" w:space="0" w:color="auto"/>
      </w:divBdr>
    </w:div>
    <w:div w:id="734398233">
      <w:bodyDiv w:val="1"/>
      <w:marLeft w:val="0"/>
      <w:marRight w:val="0"/>
      <w:marTop w:val="0"/>
      <w:marBottom w:val="0"/>
      <w:divBdr>
        <w:top w:val="none" w:sz="0" w:space="0" w:color="auto"/>
        <w:left w:val="none" w:sz="0" w:space="0" w:color="auto"/>
        <w:bottom w:val="none" w:sz="0" w:space="0" w:color="auto"/>
        <w:right w:val="none" w:sz="0" w:space="0" w:color="auto"/>
      </w:divBdr>
    </w:div>
    <w:div w:id="743069200">
      <w:bodyDiv w:val="1"/>
      <w:marLeft w:val="0"/>
      <w:marRight w:val="0"/>
      <w:marTop w:val="0"/>
      <w:marBottom w:val="0"/>
      <w:divBdr>
        <w:top w:val="none" w:sz="0" w:space="0" w:color="auto"/>
        <w:left w:val="none" w:sz="0" w:space="0" w:color="auto"/>
        <w:bottom w:val="none" w:sz="0" w:space="0" w:color="auto"/>
        <w:right w:val="none" w:sz="0" w:space="0" w:color="auto"/>
      </w:divBdr>
      <w:divsChild>
        <w:div w:id="559904460">
          <w:marLeft w:val="0"/>
          <w:marRight w:val="0"/>
          <w:marTop w:val="0"/>
          <w:marBottom w:val="0"/>
          <w:divBdr>
            <w:top w:val="none" w:sz="0" w:space="0" w:color="auto"/>
            <w:left w:val="none" w:sz="0" w:space="0" w:color="auto"/>
            <w:bottom w:val="none" w:sz="0" w:space="0" w:color="auto"/>
            <w:right w:val="none" w:sz="0" w:space="0" w:color="auto"/>
          </w:divBdr>
        </w:div>
      </w:divsChild>
    </w:div>
    <w:div w:id="757139603">
      <w:bodyDiv w:val="1"/>
      <w:marLeft w:val="0"/>
      <w:marRight w:val="0"/>
      <w:marTop w:val="0"/>
      <w:marBottom w:val="0"/>
      <w:divBdr>
        <w:top w:val="none" w:sz="0" w:space="0" w:color="auto"/>
        <w:left w:val="none" w:sz="0" w:space="0" w:color="auto"/>
        <w:bottom w:val="none" w:sz="0" w:space="0" w:color="auto"/>
        <w:right w:val="none" w:sz="0" w:space="0" w:color="auto"/>
      </w:divBdr>
    </w:div>
    <w:div w:id="917904668">
      <w:bodyDiv w:val="1"/>
      <w:marLeft w:val="0"/>
      <w:marRight w:val="0"/>
      <w:marTop w:val="0"/>
      <w:marBottom w:val="0"/>
      <w:divBdr>
        <w:top w:val="none" w:sz="0" w:space="0" w:color="auto"/>
        <w:left w:val="none" w:sz="0" w:space="0" w:color="auto"/>
        <w:bottom w:val="none" w:sz="0" w:space="0" w:color="auto"/>
        <w:right w:val="none" w:sz="0" w:space="0" w:color="auto"/>
      </w:divBdr>
    </w:div>
    <w:div w:id="926769637">
      <w:bodyDiv w:val="1"/>
      <w:marLeft w:val="0"/>
      <w:marRight w:val="0"/>
      <w:marTop w:val="0"/>
      <w:marBottom w:val="0"/>
      <w:divBdr>
        <w:top w:val="none" w:sz="0" w:space="0" w:color="auto"/>
        <w:left w:val="none" w:sz="0" w:space="0" w:color="auto"/>
        <w:bottom w:val="none" w:sz="0" w:space="0" w:color="auto"/>
        <w:right w:val="none" w:sz="0" w:space="0" w:color="auto"/>
      </w:divBdr>
    </w:div>
    <w:div w:id="927612456">
      <w:bodyDiv w:val="1"/>
      <w:marLeft w:val="0"/>
      <w:marRight w:val="0"/>
      <w:marTop w:val="0"/>
      <w:marBottom w:val="0"/>
      <w:divBdr>
        <w:top w:val="none" w:sz="0" w:space="0" w:color="auto"/>
        <w:left w:val="none" w:sz="0" w:space="0" w:color="auto"/>
        <w:bottom w:val="none" w:sz="0" w:space="0" w:color="auto"/>
        <w:right w:val="none" w:sz="0" w:space="0" w:color="auto"/>
      </w:divBdr>
    </w:div>
    <w:div w:id="1051271435">
      <w:bodyDiv w:val="1"/>
      <w:marLeft w:val="0"/>
      <w:marRight w:val="0"/>
      <w:marTop w:val="0"/>
      <w:marBottom w:val="0"/>
      <w:divBdr>
        <w:top w:val="none" w:sz="0" w:space="0" w:color="auto"/>
        <w:left w:val="none" w:sz="0" w:space="0" w:color="auto"/>
        <w:bottom w:val="none" w:sz="0" w:space="0" w:color="auto"/>
        <w:right w:val="none" w:sz="0" w:space="0" w:color="auto"/>
      </w:divBdr>
    </w:div>
    <w:div w:id="1079599050">
      <w:bodyDiv w:val="1"/>
      <w:marLeft w:val="0"/>
      <w:marRight w:val="0"/>
      <w:marTop w:val="0"/>
      <w:marBottom w:val="0"/>
      <w:divBdr>
        <w:top w:val="none" w:sz="0" w:space="0" w:color="auto"/>
        <w:left w:val="none" w:sz="0" w:space="0" w:color="auto"/>
        <w:bottom w:val="none" w:sz="0" w:space="0" w:color="auto"/>
        <w:right w:val="none" w:sz="0" w:space="0" w:color="auto"/>
      </w:divBdr>
    </w:div>
    <w:div w:id="1182739495">
      <w:bodyDiv w:val="1"/>
      <w:marLeft w:val="0"/>
      <w:marRight w:val="0"/>
      <w:marTop w:val="0"/>
      <w:marBottom w:val="0"/>
      <w:divBdr>
        <w:top w:val="none" w:sz="0" w:space="0" w:color="auto"/>
        <w:left w:val="none" w:sz="0" w:space="0" w:color="auto"/>
        <w:bottom w:val="none" w:sz="0" w:space="0" w:color="auto"/>
        <w:right w:val="none" w:sz="0" w:space="0" w:color="auto"/>
      </w:divBdr>
    </w:div>
    <w:div w:id="1248229553">
      <w:bodyDiv w:val="1"/>
      <w:marLeft w:val="0"/>
      <w:marRight w:val="0"/>
      <w:marTop w:val="0"/>
      <w:marBottom w:val="0"/>
      <w:divBdr>
        <w:top w:val="none" w:sz="0" w:space="0" w:color="auto"/>
        <w:left w:val="none" w:sz="0" w:space="0" w:color="auto"/>
        <w:bottom w:val="none" w:sz="0" w:space="0" w:color="auto"/>
        <w:right w:val="none" w:sz="0" w:space="0" w:color="auto"/>
      </w:divBdr>
    </w:div>
    <w:div w:id="1264729810">
      <w:bodyDiv w:val="1"/>
      <w:marLeft w:val="0"/>
      <w:marRight w:val="0"/>
      <w:marTop w:val="0"/>
      <w:marBottom w:val="0"/>
      <w:divBdr>
        <w:top w:val="none" w:sz="0" w:space="0" w:color="auto"/>
        <w:left w:val="none" w:sz="0" w:space="0" w:color="auto"/>
        <w:bottom w:val="none" w:sz="0" w:space="0" w:color="auto"/>
        <w:right w:val="none" w:sz="0" w:space="0" w:color="auto"/>
      </w:divBdr>
    </w:div>
    <w:div w:id="1270746115">
      <w:bodyDiv w:val="1"/>
      <w:marLeft w:val="0"/>
      <w:marRight w:val="0"/>
      <w:marTop w:val="0"/>
      <w:marBottom w:val="0"/>
      <w:divBdr>
        <w:top w:val="none" w:sz="0" w:space="0" w:color="auto"/>
        <w:left w:val="none" w:sz="0" w:space="0" w:color="auto"/>
        <w:bottom w:val="none" w:sz="0" w:space="0" w:color="auto"/>
        <w:right w:val="none" w:sz="0" w:space="0" w:color="auto"/>
      </w:divBdr>
    </w:div>
    <w:div w:id="1271551086">
      <w:bodyDiv w:val="1"/>
      <w:marLeft w:val="0"/>
      <w:marRight w:val="0"/>
      <w:marTop w:val="0"/>
      <w:marBottom w:val="0"/>
      <w:divBdr>
        <w:top w:val="none" w:sz="0" w:space="0" w:color="auto"/>
        <w:left w:val="none" w:sz="0" w:space="0" w:color="auto"/>
        <w:bottom w:val="none" w:sz="0" w:space="0" w:color="auto"/>
        <w:right w:val="none" w:sz="0" w:space="0" w:color="auto"/>
      </w:divBdr>
    </w:div>
    <w:div w:id="1273442547">
      <w:bodyDiv w:val="1"/>
      <w:marLeft w:val="0"/>
      <w:marRight w:val="0"/>
      <w:marTop w:val="0"/>
      <w:marBottom w:val="0"/>
      <w:divBdr>
        <w:top w:val="none" w:sz="0" w:space="0" w:color="auto"/>
        <w:left w:val="none" w:sz="0" w:space="0" w:color="auto"/>
        <w:bottom w:val="none" w:sz="0" w:space="0" w:color="auto"/>
        <w:right w:val="none" w:sz="0" w:space="0" w:color="auto"/>
      </w:divBdr>
    </w:div>
    <w:div w:id="1370377034">
      <w:bodyDiv w:val="1"/>
      <w:marLeft w:val="0"/>
      <w:marRight w:val="0"/>
      <w:marTop w:val="0"/>
      <w:marBottom w:val="0"/>
      <w:divBdr>
        <w:top w:val="none" w:sz="0" w:space="0" w:color="auto"/>
        <w:left w:val="none" w:sz="0" w:space="0" w:color="auto"/>
        <w:bottom w:val="none" w:sz="0" w:space="0" w:color="auto"/>
        <w:right w:val="none" w:sz="0" w:space="0" w:color="auto"/>
      </w:divBdr>
    </w:div>
    <w:div w:id="1472946171">
      <w:bodyDiv w:val="1"/>
      <w:marLeft w:val="0"/>
      <w:marRight w:val="0"/>
      <w:marTop w:val="0"/>
      <w:marBottom w:val="0"/>
      <w:divBdr>
        <w:top w:val="none" w:sz="0" w:space="0" w:color="auto"/>
        <w:left w:val="none" w:sz="0" w:space="0" w:color="auto"/>
        <w:bottom w:val="none" w:sz="0" w:space="0" w:color="auto"/>
        <w:right w:val="none" w:sz="0" w:space="0" w:color="auto"/>
      </w:divBdr>
    </w:div>
    <w:div w:id="1482575335">
      <w:bodyDiv w:val="1"/>
      <w:marLeft w:val="0"/>
      <w:marRight w:val="0"/>
      <w:marTop w:val="0"/>
      <w:marBottom w:val="0"/>
      <w:divBdr>
        <w:top w:val="none" w:sz="0" w:space="0" w:color="auto"/>
        <w:left w:val="none" w:sz="0" w:space="0" w:color="auto"/>
        <w:bottom w:val="none" w:sz="0" w:space="0" w:color="auto"/>
        <w:right w:val="none" w:sz="0" w:space="0" w:color="auto"/>
      </w:divBdr>
    </w:div>
    <w:div w:id="1500610411">
      <w:bodyDiv w:val="1"/>
      <w:marLeft w:val="0"/>
      <w:marRight w:val="0"/>
      <w:marTop w:val="0"/>
      <w:marBottom w:val="0"/>
      <w:divBdr>
        <w:top w:val="none" w:sz="0" w:space="0" w:color="auto"/>
        <w:left w:val="none" w:sz="0" w:space="0" w:color="auto"/>
        <w:bottom w:val="none" w:sz="0" w:space="0" w:color="auto"/>
        <w:right w:val="none" w:sz="0" w:space="0" w:color="auto"/>
      </w:divBdr>
    </w:div>
    <w:div w:id="1526822103">
      <w:bodyDiv w:val="1"/>
      <w:marLeft w:val="0"/>
      <w:marRight w:val="0"/>
      <w:marTop w:val="0"/>
      <w:marBottom w:val="0"/>
      <w:divBdr>
        <w:top w:val="none" w:sz="0" w:space="0" w:color="auto"/>
        <w:left w:val="none" w:sz="0" w:space="0" w:color="auto"/>
        <w:bottom w:val="none" w:sz="0" w:space="0" w:color="auto"/>
        <w:right w:val="none" w:sz="0" w:space="0" w:color="auto"/>
      </w:divBdr>
      <w:divsChild>
        <w:div w:id="712997468">
          <w:marLeft w:val="45"/>
          <w:marRight w:val="45"/>
          <w:marTop w:val="0"/>
          <w:marBottom w:val="0"/>
          <w:divBdr>
            <w:top w:val="none" w:sz="0" w:space="0" w:color="auto"/>
            <w:left w:val="none" w:sz="0" w:space="0" w:color="auto"/>
            <w:bottom w:val="none" w:sz="0" w:space="0" w:color="auto"/>
            <w:right w:val="none" w:sz="0" w:space="0" w:color="auto"/>
          </w:divBdr>
          <w:divsChild>
            <w:div w:id="13262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3124">
      <w:bodyDiv w:val="1"/>
      <w:marLeft w:val="0"/>
      <w:marRight w:val="0"/>
      <w:marTop w:val="0"/>
      <w:marBottom w:val="0"/>
      <w:divBdr>
        <w:top w:val="none" w:sz="0" w:space="0" w:color="auto"/>
        <w:left w:val="none" w:sz="0" w:space="0" w:color="auto"/>
        <w:bottom w:val="none" w:sz="0" w:space="0" w:color="auto"/>
        <w:right w:val="none" w:sz="0" w:space="0" w:color="auto"/>
      </w:divBdr>
    </w:div>
    <w:div w:id="1549533930">
      <w:bodyDiv w:val="1"/>
      <w:marLeft w:val="0"/>
      <w:marRight w:val="0"/>
      <w:marTop w:val="0"/>
      <w:marBottom w:val="0"/>
      <w:divBdr>
        <w:top w:val="none" w:sz="0" w:space="0" w:color="auto"/>
        <w:left w:val="none" w:sz="0" w:space="0" w:color="auto"/>
        <w:bottom w:val="none" w:sz="0" w:space="0" w:color="auto"/>
        <w:right w:val="none" w:sz="0" w:space="0" w:color="auto"/>
      </w:divBdr>
    </w:div>
    <w:div w:id="1665863766">
      <w:bodyDiv w:val="1"/>
      <w:marLeft w:val="0"/>
      <w:marRight w:val="0"/>
      <w:marTop w:val="0"/>
      <w:marBottom w:val="0"/>
      <w:divBdr>
        <w:top w:val="none" w:sz="0" w:space="0" w:color="auto"/>
        <w:left w:val="none" w:sz="0" w:space="0" w:color="auto"/>
        <w:bottom w:val="none" w:sz="0" w:space="0" w:color="auto"/>
        <w:right w:val="none" w:sz="0" w:space="0" w:color="auto"/>
      </w:divBdr>
    </w:div>
    <w:div w:id="1672636875">
      <w:bodyDiv w:val="1"/>
      <w:marLeft w:val="0"/>
      <w:marRight w:val="0"/>
      <w:marTop w:val="0"/>
      <w:marBottom w:val="0"/>
      <w:divBdr>
        <w:top w:val="none" w:sz="0" w:space="0" w:color="auto"/>
        <w:left w:val="none" w:sz="0" w:space="0" w:color="auto"/>
        <w:bottom w:val="none" w:sz="0" w:space="0" w:color="auto"/>
        <w:right w:val="none" w:sz="0" w:space="0" w:color="auto"/>
      </w:divBdr>
    </w:div>
    <w:div w:id="1822041693">
      <w:bodyDiv w:val="1"/>
      <w:marLeft w:val="0"/>
      <w:marRight w:val="0"/>
      <w:marTop w:val="0"/>
      <w:marBottom w:val="0"/>
      <w:divBdr>
        <w:top w:val="none" w:sz="0" w:space="0" w:color="auto"/>
        <w:left w:val="none" w:sz="0" w:space="0" w:color="auto"/>
        <w:bottom w:val="none" w:sz="0" w:space="0" w:color="auto"/>
        <w:right w:val="none" w:sz="0" w:space="0" w:color="auto"/>
      </w:divBdr>
    </w:div>
    <w:div w:id="1967853354">
      <w:bodyDiv w:val="1"/>
      <w:marLeft w:val="0"/>
      <w:marRight w:val="0"/>
      <w:marTop w:val="0"/>
      <w:marBottom w:val="0"/>
      <w:divBdr>
        <w:top w:val="none" w:sz="0" w:space="0" w:color="auto"/>
        <w:left w:val="none" w:sz="0" w:space="0" w:color="auto"/>
        <w:bottom w:val="none" w:sz="0" w:space="0" w:color="auto"/>
        <w:right w:val="none" w:sz="0" w:space="0" w:color="auto"/>
      </w:divBdr>
    </w:div>
    <w:div w:id="1982343976">
      <w:bodyDiv w:val="1"/>
      <w:marLeft w:val="0"/>
      <w:marRight w:val="0"/>
      <w:marTop w:val="0"/>
      <w:marBottom w:val="0"/>
      <w:divBdr>
        <w:top w:val="none" w:sz="0" w:space="0" w:color="auto"/>
        <w:left w:val="none" w:sz="0" w:space="0" w:color="auto"/>
        <w:bottom w:val="none" w:sz="0" w:space="0" w:color="auto"/>
        <w:right w:val="none" w:sz="0" w:space="0" w:color="auto"/>
      </w:divBdr>
    </w:div>
    <w:div w:id="2016877409">
      <w:bodyDiv w:val="1"/>
      <w:marLeft w:val="0"/>
      <w:marRight w:val="0"/>
      <w:marTop w:val="0"/>
      <w:marBottom w:val="0"/>
      <w:divBdr>
        <w:top w:val="none" w:sz="0" w:space="0" w:color="auto"/>
        <w:left w:val="none" w:sz="0" w:space="0" w:color="auto"/>
        <w:bottom w:val="none" w:sz="0" w:space="0" w:color="auto"/>
        <w:right w:val="none" w:sz="0" w:space="0" w:color="auto"/>
      </w:divBdr>
    </w:div>
    <w:div w:id="2077623109">
      <w:bodyDiv w:val="1"/>
      <w:marLeft w:val="0"/>
      <w:marRight w:val="0"/>
      <w:marTop w:val="0"/>
      <w:marBottom w:val="0"/>
      <w:divBdr>
        <w:top w:val="none" w:sz="0" w:space="0" w:color="auto"/>
        <w:left w:val="none" w:sz="0" w:space="0" w:color="auto"/>
        <w:bottom w:val="none" w:sz="0" w:space="0" w:color="auto"/>
        <w:right w:val="none" w:sz="0" w:space="0" w:color="auto"/>
      </w:divBdr>
      <w:divsChild>
        <w:div w:id="1248269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heone\Documents\FATEC\6&#186;%20SEMESTRE\PTGBD%20-%20SAKAUE\ArquivosTG\TG_FARIAS.docx" TargetMode="External"/><Relationship Id="rId21" Type="http://schemas.openxmlformats.org/officeDocument/2006/relationships/hyperlink" Target="file:///C:\Users\theone\Documents\FATEC\6&#186;%20SEMESTRE\PTGBD%20-%20SAKAUE\ArquivosTG\TG_FARIAS.docx" TargetMode="External"/><Relationship Id="rId34" Type="http://schemas.openxmlformats.org/officeDocument/2006/relationships/hyperlink" Target="file:///C:\Users\theone\Documents\FATEC\6&#186;%20SEMESTRE\PTGBD%20-%20SAKAUE\ArquivosTG\TG_FARIAS.docx" TargetMode="External"/><Relationship Id="rId42" Type="http://schemas.openxmlformats.org/officeDocument/2006/relationships/hyperlink" Target="file:///C:\Users\theone\Documents\FATEC\6&#186;%20SEMESTRE\PTGBD%20-%20SAKAUE\ArquivosTG\TG_FARIAS.docx" TargetMode="External"/><Relationship Id="rId47" Type="http://schemas.openxmlformats.org/officeDocument/2006/relationships/hyperlink" Target="file:///C:\Users\theone\Documents\FATEC\6&#186;%20SEMESTRE\PTGBD%20-%20SAKAUE\ArquivosTG\TG_FARIAS.docx" TargetMode="External"/><Relationship Id="rId50" Type="http://schemas.openxmlformats.org/officeDocument/2006/relationships/hyperlink" Target="file:///C:\Users\theone\Documents\FATEC\6&#186;%20SEMESTRE\PTGBD%20-%20SAKAUE\ArquivosTG\TG_FARIAS.docx" TargetMode="External"/><Relationship Id="rId55" Type="http://schemas.openxmlformats.org/officeDocument/2006/relationships/image" Target="media/image4.png"/><Relationship Id="rId63" Type="http://schemas.openxmlformats.org/officeDocument/2006/relationships/image" Target="media/image12.png"/><Relationship Id="rId68" Type="http://schemas.openxmlformats.org/officeDocument/2006/relationships/image" Target="media/image16.emf"/><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7.png"/><Relationship Id="rId97"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file:///C:\Users\theone\Documents\FATEC\6&#186;%20SEMESTRE\PTGBD%20-%20SAKAUE\ArquivosTG\TG_FARIAS.docx" TargetMode="External"/><Relationship Id="rId29" Type="http://schemas.openxmlformats.org/officeDocument/2006/relationships/hyperlink" Target="file:///C:\Users\theone\Documents\FATEC\6&#186;%20SEMESTRE\PTGBD%20-%20SAKAUE\ArquivosTG\TG_FARIAS.docx" TargetMode="External"/><Relationship Id="rId11" Type="http://schemas.openxmlformats.org/officeDocument/2006/relationships/hyperlink" Target="file:///C:\Users\theone\Documents\FATEC\6&#186;%20SEMESTRE\PTGBD%20-%20SAKAUE\ArquivosTG\TG_FARIAS.docx" TargetMode="External"/><Relationship Id="rId24" Type="http://schemas.openxmlformats.org/officeDocument/2006/relationships/hyperlink" Target="file:///C:\Users\theone\Documents\FATEC\6&#186;%20SEMESTRE\PTGBD%20-%20SAKAUE\ArquivosTG\TG_FARIAS.docx" TargetMode="External"/><Relationship Id="rId32" Type="http://schemas.openxmlformats.org/officeDocument/2006/relationships/hyperlink" Target="file:///C:\Users\theone\Documents\FATEC\6&#186;%20SEMESTRE\PTGBD%20-%20SAKAUE\ArquivosTG\TG_FARIAS.docx" TargetMode="External"/><Relationship Id="rId37" Type="http://schemas.openxmlformats.org/officeDocument/2006/relationships/hyperlink" Target="file:///C:\Users\theone\Documents\FATEC\6&#186;%20SEMESTRE\PTGBD%20-%20SAKAUE\ArquivosTG\TG_FARIAS.docx" TargetMode="External"/><Relationship Id="rId40" Type="http://schemas.openxmlformats.org/officeDocument/2006/relationships/hyperlink" Target="file:///C:\Users\theone\Documents\FATEC\6&#186;%20SEMESTRE\PTGBD%20-%20SAKAUE\ArquivosTG\TG_FARIAS.docx" TargetMode="External"/><Relationship Id="rId45" Type="http://schemas.openxmlformats.org/officeDocument/2006/relationships/hyperlink" Target="file:///C:\Users\theone\Documents\FATEC\6&#186;%20SEMESTRE\PTGBD%20-%20SAKAUE\ArquivosTG\TG_FARIAS.docx" TargetMode="External"/><Relationship Id="rId53" Type="http://schemas.openxmlformats.org/officeDocument/2006/relationships/header" Target="header2.xml"/><Relationship Id="rId58" Type="http://schemas.openxmlformats.org/officeDocument/2006/relationships/image" Target="media/image7.png"/><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image" Target="media/image43.emf"/><Relationship Id="rId19" Type="http://schemas.openxmlformats.org/officeDocument/2006/relationships/hyperlink" Target="file:///C:\Users\theone\Documents\FATEC\6&#186;%20SEMESTRE\PTGBD%20-%20SAKAUE\ArquivosTG\TG_FARIAS.docx" TargetMode="External"/><Relationship Id="rId14" Type="http://schemas.openxmlformats.org/officeDocument/2006/relationships/hyperlink" Target="file:///C:\Users\theone\Documents\FATEC\6&#186;%20SEMESTRE\PTGBD%20-%20SAKAUE\ArquivosTG\TG_FARIAS.docx" TargetMode="External"/><Relationship Id="rId22" Type="http://schemas.openxmlformats.org/officeDocument/2006/relationships/hyperlink" Target="file:///C:\Users\theone\Documents\FATEC\6&#186;%20SEMESTRE\PTGBD%20-%20SAKAUE\ArquivosTG\TG_FARIAS.docx" TargetMode="External"/><Relationship Id="rId27" Type="http://schemas.openxmlformats.org/officeDocument/2006/relationships/hyperlink" Target="file:///C:\Users\theone\Documents\FATEC\6&#186;%20SEMESTRE\PTGBD%20-%20SAKAUE\ArquivosTG\TG_FARIAS.docx" TargetMode="External"/><Relationship Id="rId30" Type="http://schemas.openxmlformats.org/officeDocument/2006/relationships/hyperlink" Target="file:///C:\Users\theone\Documents\FATEC\6&#186;%20SEMESTRE\PTGBD%20-%20SAKAUE\ArquivosTG\TG_FARIAS.docx" TargetMode="External"/><Relationship Id="rId35" Type="http://schemas.openxmlformats.org/officeDocument/2006/relationships/hyperlink" Target="file:///C:\Users\theone\Documents\FATEC\6&#186;%20SEMESTRE\PTGBD%20-%20SAKAUE\ArquivosTG\TG_FARIAS.docx" TargetMode="External"/><Relationship Id="rId43" Type="http://schemas.openxmlformats.org/officeDocument/2006/relationships/hyperlink" Target="file:///C:\Users\theone\Documents\FATEC\6&#186;%20SEMESTRE\PTGBD%20-%20SAKAUE\ArquivosTG\TG_FARIAS.docx" TargetMode="External"/><Relationship Id="rId48" Type="http://schemas.openxmlformats.org/officeDocument/2006/relationships/hyperlink" Target="file:///C:\Users\theone\Documents\FATEC\6&#186;%20SEMESTRE\PTGBD%20-%20SAKAUE\ArquivosTG\TG_FARIAS.docx" TargetMode="External"/><Relationship Id="rId56" Type="http://schemas.openxmlformats.org/officeDocument/2006/relationships/image" Target="media/image5.png"/><Relationship Id="rId64" Type="http://schemas.openxmlformats.org/officeDocument/2006/relationships/hyperlink" Target="https://www.google.com.br/search?es_sm=93&amp;q=dessensitiza%C3%A7%C3%A3o&amp;spell=1&amp;sa=X&amp;ved=0CBoQBSgAahUKEwj1icWgrPTIAhUKEZAKHaiBAYg" TargetMode="External"/><Relationship Id="rId69" Type="http://schemas.openxmlformats.org/officeDocument/2006/relationships/image" Target="media/image17.png"/><Relationship Id="rId77" Type="http://schemas.openxmlformats.org/officeDocument/2006/relationships/image" Target="media/image25.png"/><Relationship Id="rId100"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hyperlink" Target="file:///C:\Users\theone\Documents\FATEC\6&#186;%20SEMESTRE\PTGBD%20-%20SAKAUE\ArquivosTG\TG_FARIAS.docx"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theone\Documents\FATEC\6&#186;%20SEMESTRE\PTGBD%20-%20SAKAUE\ArquivosTG\TG_FARIAS.docx" TargetMode="External"/><Relationship Id="rId17" Type="http://schemas.openxmlformats.org/officeDocument/2006/relationships/hyperlink" Target="file:///C:\Users\theone\Documents\FATEC\6&#186;%20SEMESTRE\PTGBD%20-%20SAKAUE\ArquivosTG\TG_FARIAS.docx" TargetMode="External"/><Relationship Id="rId25" Type="http://schemas.openxmlformats.org/officeDocument/2006/relationships/hyperlink" Target="file:///C:\Users\theone\Documents\FATEC\6&#186;%20SEMESTRE\PTGBD%20-%20SAKAUE\ArquivosTG\TG_FARIAS.docx" TargetMode="External"/><Relationship Id="rId33" Type="http://schemas.openxmlformats.org/officeDocument/2006/relationships/hyperlink" Target="file:///C:\Users\theone\Documents\FATEC\6&#186;%20SEMESTRE\PTGBD%20-%20SAKAUE\ArquivosTG\TG_FARIAS.docx" TargetMode="External"/><Relationship Id="rId38" Type="http://schemas.openxmlformats.org/officeDocument/2006/relationships/hyperlink" Target="file:///C:\Users\theone\Documents\FATEC\6&#186;%20SEMESTRE\PTGBD%20-%20SAKAUE\ArquivosTG\TG_FARIAS.docx" TargetMode="External"/><Relationship Id="rId46" Type="http://schemas.openxmlformats.org/officeDocument/2006/relationships/hyperlink" Target="file:///C:\Users\theone\Documents\FATEC\6&#186;%20SEMESTRE\PTGBD%20-%20SAKAUE\ArquivosTG\TG_FARIAS.docx" TargetMode="External"/><Relationship Id="rId59" Type="http://schemas.openxmlformats.org/officeDocument/2006/relationships/image" Target="media/image8.png"/><Relationship Id="rId67" Type="http://schemas.openxmlformats.org/officeDocument/2006/relationships/image" Target="media/image15.emf"/><Relationship Id="rId20" Type="http://schemas.openxmlformats.org/officeDocument/2006/relationships/hyperlink" Target="file:///C:\Users\theone\Documents\FATEC\6&#186;%20SEMESTRE\PTGBD%20-%20SAKAUE\ArquivosTG\TG_FARIAS.docx" TargetMode="External"/><Relationship Id="rId41" Type="http://schemas.openxmlformats.org/officeDocument/2006/relationships/hyperlink" Target="file:///C:\Users\theone\Documents\FATEC\6&#186;%20SEMESTRE\PTGBD%20-%20SAKAUE\ArquivosTG\TG_FARIAS.docx"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heone\Documents\FATEC\6&#186;%20SEMESTRE\PTGBD%20-%20SAKAUE\ArquivosTG\TG_FARIAS.docx" TargetMode="External"/><Relationship Id="rId23" Type="http://schemas.openxmlformats.org/officeDocument/2006/relationships/hyperlink" Target="file:///C:\Users\theone\Documents\FATEC\6&#186;%20SEMESTRE\PTGBD%20-%20SAKAUE\ArquivosTG\TG_FARIAS.docx" TargetMode="External"/><Relationship Id="rId28" Type="http://schemas.openxmlformats.org/officeDocument/2006/relationships/hyperlink" Target="file:///C:\Users\theone\Documents\FATEC\6&#186;%20SEMESTRE\PTGBD%20-%20SAKAUE\ArquivosTG\TG_FARIAS.docx" TargetMode="External"/><Relationship Id="rId36" Type="http://schemas.openxmlformats.org/officeDocument/2006/relationships/hyperlink" Target="file:///C:\Users\theone\Documents\FATEC\6&#186;%20SEMESTRE\PTGBD%20-%20SAKAUE\ArquivosTG\TG_FARIAS.docx" TargetMode="External"/><Relationship Id="rId49" Type="http://schemas.openxmlformats.org/officeDocument/2006/relationships/hyperlink" Target="file:///C:\Users\theone\Documents\FATEC\6&#186;%20SEMESTRE\PTGBD%20-%20SAKAUE\ArquivosTG\TG_FARIAS.docx" TargetMode="External"/><Relationship Id="rId57" Type="http://schemas.openxmlformats.org/officeDocument/2006/relationships/image" Target="media/image6.png"/><Relationship Id="rId10" Type="http://schemas.openxmlformats.org/officeDocument/2006/relationships/image" Target="media/image2.emf"/><Relationship Id="rId31" Type="http://schemas.openxmlformats.org/officeDocument/2006/relationships/hyperlink" Target="file:///C:\Users\theone\Documents\FATEC\6&#186;%20SEMESTRE\PTGBD%20-%20SAKAUE\ArquivosTG\TG_FARIAS.docx" TargetMode="External"/><Relationship Id="rId44" Type="http://schemas.openxmlformats.org/officeDocument/2006/relationships/hyperlink" Target="file:///C:\Users\theone\Documents\FATEC\6&#186;%20SEMESTRE\PTGBD%20-%20SAKAUE\ArquivosTG\TG_FARIAS.docx" TargetMode="External"/><Relationship Id="rId52" Type="http://schemas.openxmlformats.org/officeDocument/2006/relationships/hyperlink" Target="file:///C:\Users\theone\Documents\FATEC\6&#186;%20SEMESTRE\PTGBD%20-%20SAKAUE\ArquivosTG\TG_FARIAS.docx" TargetMode="External"/><Relationship Id="rId60" Type="http://schemas.openxmlformats.org/officeDocument/2006/relationships/image" Target="media/image9.emf"/><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theone\Documents\FATEC\6&#186;%20SEMESTRE\PTGBD%20-%20SAKAUE\ArquivosTG\TG_FARIAS.docx" TargetMode="External"/><Relationship Id="rId18" Type="http://schemas.openxmlformats.org/officeDocument/2006/relationships/hyperlink" Target="file:///C:\Users\theone\Documents\FATEC\6&#186;%20SEMESTRE\PTGBD%20-%20SAKAUE\ArquivosTG\TG_FARIAS.docx" TargetMode="External"/><Relationship Id="rId39" Type="http://schemas.openxmlformats.org/officeDocument/2006/relationships/hyperlink" Target="file:///C:\Users\theone\Documents\FATEC\6&#186;%20SEMESTRE\PTGBD%20-%20SAKAUE\ArquivosTG\TG_FARIAS.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F3471E-B89D-4D6A-88E0-94318CA9C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78</Pages>
  <Words>15951</Words>
  <Characters>86140</Characters>
  <Application>Microsoft Office Word</Application>
  <DocSecurity>0</DocSecurity>
  <Lines>717</Lines>
  <Paragraphs>203</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
  <LinksUpToDate>false</LinksUpToDate>
  <CharactersWithSpaces>101888</CharactersWithSpaces>
  <SharedDoc>false</SharedDoc>
  <HLinks>
    <vt:vector size="12" baseType="variant">
      <vt:variant>
        <vt:i4>7012389</vt:i4>
      </vt:variant>
      <vt:variant>
        <vt:i4>0</vt:i4>
      </vt:variant>
      <vt:variant>
        <vt:i4>0</vt:i4>
      </vt:variant>
      <vt:variant>
        <vt:i4>5</vt:i4>
      </vt:variant>
      <vt:variant>
        <vt:lpwstr>http://www.google.com.br/dictionary?source=translation&amp;hl=pt-BR&amp;q=A%20investigação%20da%20mais%20recente%20literatura%20revela%20que%20o%20espectro%20da%20competitividade%20entre%20as%20organizações%20manufatureiras,%20numa%20economia%20cada%20vez%20mais%20globalizada,%20já%20não%20se%20limita%20á%20busca%20do%20desenvolvimento%20de%20vantagens%20competitivas%20pelo%20aprimoramento%20dos%20seus%20processos%20internos.%20Um%20novo%20cenário%20se%20instala,%20um%20novo%20desafio%20se%20apresenta:%20a%20necessidade%20de%20integração%20dos%20processos%20de%20negócio%20entre%20as%20organizações%20de%20uma%20cadeia%20de%20suprimento%20visando%20o%20desenvolvimento%20de%20novos%20ganhos%20competitivos.%20Diante%20deste%20cenário,%20a%20competitividade%20já%20não%20se%20limita%20ao%20jogo%20de%20forças%20entre%20as%20organizações%20concorrentes,%20seus%20fornecedores%20e%20clientes%20imediatos,%20mas%20acontece%20de%20fato%20entre%20cadeias%20de%20suprimentos.%20Entretanto,%20os%20atuais%20modelos%20de%20Gestão%20da%20Cadeia%20de%20Suprimentos%20(SCM%20–%20Supply%20Chain%20Management)%20não%20vêm%20cumprindo%20seu%20papel,%20havendo%20grande%20disparidade%20entre%20os%20potenciais%20benefícios%20e%20a%20prática.%20A%20presente%20tese%20tem%20como%20objetivo%20propor%20um%20modelo%20de%20SCM%20e%20seu%20método%20de%20implementação,%20visando%20aumentar%20a%20capacidade%20de%20resposta%20ao%20mercado%20consumidor%20das%20empresas%20manufatureiras,%20através%20do%20foco%20nos%20processos%20de%20negócio%20e%20particularmente%20na%20gestão%20da%20demanda,%20com%20conseqüente%20impacto%20na%20redução%20de%20inventário%20e%20lead%20time.%20O%20objetivo%20também%20inclui%20a%20preocupação%20com%20a%20sustentabilidade%20onde,%20em%20sintonia%20com%20o%20movimento%203BL%20(Triple%20Bottom%20Line),%20busca%20o%20equilíbrio%20entre%20o%20resultado%20das%20empresas,%20o%20bem%20estar%20das%20pessoas%20e%20a%20preservação%20do%20meio%20ambiente.%20O%20modelo%20proposto%20utiliza%20os%20conceitos%20do%20Pensamento%20Enxuto%20(Lean%20Thinking),%20da%20Teoria%20das%20Restr</vt:lpwstr>
      </vt:variant>
      <vt:variant>
        <vt:lpwstr/>
      </vt:variant>
      <vt:variant>
        <vt:i4>6488109</vt:i4>
      </vt:variant>
      <vt:variant>
        <vt:i4>-1</vt:i4>
      </vt:variant>
      <vt:variant>
        <vt:i4>1044</vt:i4>
      </vt:variant>
      <vt:variant>
        <vt:i4>1</vt:i4>
      </vt:variant>
      <vt:variant>
        <vt:lpwstr>http://www.dee.ufma.br/~lpaucar/teaching/ia2000-1/figs/se1.gif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ASEC-PC08</cp:lastModifiedBy>
  <cp:revision>176</cp:revision>
  <cp:lastPrinted>2016-07-27T21:41:00Z</cp:lastPrinted>
  <dcterms:created xsi:type="dcterms:W3CDTF">2016-03-12T14:24:00Z</dcterms:created>
  <dcterms:modified xsi:type="dcterms:W3CDTF">2016-08-29T18:32:00Z</dcterms:modified>
</cp:coreProperties>
</file>